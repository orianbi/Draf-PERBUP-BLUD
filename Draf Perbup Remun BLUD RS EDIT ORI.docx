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DEF" w:rsidRDefault="00745DEF">
      <w:pPr>
        <w:spacing w:before="1" w:line="140" w:lineRule="exact"/>
        <w:rPr>
          <w:sz w:val="15"/>
          <w:szCs w:val="15"/>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A56156">
      <w:pPr>
        <w:ind w:left="3576"/>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4pt;height:104.4pt">
            <v:imagedata r:id="rId7" o:title=""/>
          </v:shape>
        </w:pict>
      </w:r>
    </w:p>
    <w:p w:rsidR="00745DEF" w:rsidRDefault="00745DEF">
      <w:pPr>
        <w:spacing w:before="2" w:line="120" w:lineRule="exact"/>
        <w:rPr>
          <w:sz w:val="12"/>
          <w:szCs w:val="12"/>
        </w:rPr>
      </w:pPr>
    </w:p>
    <w:p w:rsidR="00745DEF" w:rsidRPr="00077F61" w:rsidRDefault="00FA1CB7" w:rsidP="00077F61">
      <w:pPr>
        <w:spacing w:before="7" w:line="260" w:lineRule="exact"/>
        <w:ind w:left="2552" w:right="2374"/>
        <w:jc w:val="center"/>
        <w:rPr>
          <w:rFonts w:ascii="Bookman Old Style" w:eastAsia="Bookman Old Style" w:hAnsi="Bookman Old Style" w:cs="Bookman Old Style"/>
          <w:position w:val="-1"/>
          <w:sz w:val="24"/>
          <w:szCs w:val="24"/>
        </w:rPr>
      </w:pPr>
      <w:r w:rsidRPr="00077F61">
        <w:rPr>
          <w:rFonts w:ascii="Bookman Old Style" w:eastAsia="Bookman Old Style" w:hAnsi="Bookman Old Style" w:cs="Bookman Old Style"/>
          <w:position w:val="-1"/>
          <w:sz w:val="24"/>
          <w:szCs w:val="24"/>
        </w:rPr>
        <w:t xml:space="preserve">BUPATI </w:t>
      </w:r>
      <w:r w:rsidR="00077F61" w:rsidRPr="00077F61">
        <w:rPr>
          <w:rFonts w:ascii="Bookman Old Style" w:eastAsia="Bookman Old Style" w:hAnsi="Bookman Old Style" w:cs="Bookman Old Style"/>
          <w:position w:val="-1"/>
          <w:sz w:val="24"/>
          <w:szCs w:val="24"/>
        </w:rPr>
        <w:t>LOMBOK BARAT</w:t>
      </w:r>
      <w:r w:rsidRPr="00077F61">
        <w:rPr>
          <w:rFonts w:ascii="Bookman Old Style" w:eastAsia="Bookman Old Style" w:hAnsi="Bookman Old Style" w:cs="Bookman Old Style"/>
          <w:position w:val="-1"/>
          <w:sz w:val="24"/>
          <w:szCs w:val="24"/>
        </w:rPr>
        <w:t xml:space="preserve"> PROVINSI </w:t>
      </w:r>
      <w:r w:rsidR="00077F61" w:rsidRPr="00077F61">
        <w:rPr>
          <w:rFonts w:ascii="Bookman Old Style" w:eastAsia="Bookman Old Style" w:hAnsi="Bookman Old Style" w:cs="Bookman Old Style"/>
          <w:position w:val="-1"/>
          <w:sz w:val="24"/>
          <w:szCs w:val="24"/>
        </w:rPr>
        <w:t>NUSA TENGGARA BARAT</w:t>
      </w:r>
    </w:p>
    <w:p w:rsidR="00745DEF" w:rsidRPr="00077F61" w:rsidRDefault="00745DEF" w:rsidP="00077F61">
      <w:pPr>
        <w:spacing w:before="7" w:line="260" w:lineRule="exact"/>
        <w:ind w:left="2552" w:right="2374"/>
        <w:jc w:val="center"/>
        <w:rPr>
          <w:rFonts w:ascii="Bookman Old Style" w:eastAsia="Bookman Old Style" w:hAnsi="Bookman Old Style" w:cs="Bookman Old Style"/>
          <w:position w:val="-1"/>
          <w:sz w:val="24"/>
          <w:szCs w:val="24"/>
        </w:rPr>
      </w:pPr>
    </w:p>
    <w:p w:rsidR="00077F61" w:rsidRPr="00077F61" w:rsidRDefault="00FA1CB7" w:rsidP="00077F61">
      <w:pPr>
        <w:spacing w:before="7" w:line="260" w:lineRule="exact"/>
        <w:ind w:left="2552" w:right="2374"/>
        <w:jc w:val="center"/>
        <w:rPr>
          <w:rFonts w:ascii="Bookman Old Style" w:eastAsia="Bookman Old Style" w:hAnsi="Bookman Old Style" w:cs="Bookman Old Style"/>
          <w:position w:val="-1"/>
          <w:sz w:val="24"/>
          <w:szCs w:val="24"/>
        </w:rPr>
      </w:pPr>
      <w:r w:rsidRPr="00077F61">
        <w:rPr>
          <w:rFonts w:ascii="Bookman Old Style" w:eastAsia="Bookman Old Style" w:hAnsi="Bookman Old Style" w:cs="Bookman Old Style"/>
          <w:position w:val="-1"/>
          <w:sz w:val="24"/>
          <w:szCs w:val="24"/>
        </w:rPr>
        <w:t xml:space="preserve">PERATURAN BUPATI </w:t>
      </w:r>
      <w:r w:rsidR="00077F61" w:rsidRPr="00077F61">
        <w:rPr>
          <w:rFonts w:ascii="Bookman Old Style" w:eastAsia="Bookman Old Style" w:hAnsi="Bookman Old Style" w:cs="Bookman Old Style"/>
          <w:position w:val="-1"/>
          <w:sz w:val="24"/>
          <w:szCs w:val="24"/>
        </w:rPr>
        <w:t>LOMBOK BARAT</w:t>
      </w:r>
      <w:r w:rsidRPr="00077F61">
        <w:rPr>
          <w:rFonts w:ascii="Bookman Old Style" w:eastAsia="Bookman Old Style" w:hAnsi="Bookman Old Style" w:cs="Bookman Old Style"/>
          <w:position w:val="-1"/>
          <w:sz w:val="24"/>
          <w:szCs w:val="24"/>
        </w:rPr>
        <w:t xml:space="preserve"> </w:t>
      </w:r>
    </w:p>
    <w:p w:rsidR="00745DEF" w:rsidRPr="00077F61" w:rsidRDefault="00FA1CB7" w:rsidP="00077F61">
      <w:pPr>
        <w:spacing w:before="7" w:line="260" w:lineRule="exact"/>
        <w:ind w:left="2552" w:right="2374"/>
        <w:jc w:val="center"/>
        <w:rPr>
          <w:rFonts w:ascii="Bookman Old Style" w:eastAsia="Bookman Old Style" w:hAnsi="Bookman Old Style" w:cs="Bookman Old Style"/>
          <w:position w:val="-1"/>
          <w:sz w:val="24"/>
          <w:szCs w:val="24"/>
        </w:rPr>
      </w:pPr>
      <w:r w:rsidRPr="00077F61">
        <w:rPr>
          <w:rFonts w:ascii="Bookman Old Style" w:eastAsia="Bookman Old Style" w:hAnsi="Bookman Old Style" w:cs="Bookman Old Style"/>
          <w:position w:val="-1"/>
          <w:sz w:val="24"/>
          <w:szCs w:val="24"/>
        </w:rPr>
        <w:t>NOMOR</w:t>
      </w:r>
      <w:r w:rsidR="00130406">
        <w:rPr>
          <w:rFonts w:ascii="Bookman Old Style" w:eastAsia="Bookman Old Style" w:hAnsi="Bookman Old Style" w:cs="Bookman Old Style"/>
          <w:position w:val="-1"/>
          <w:sz w:val="24"/>
          <w:szCs w:val="24"/>
        </w:rPr>
        <w:t xml:space="preserve"> </w:t>
      </w:r>
      <w:r w:rsidRPr="00077F61">
        <w:rPr>
          <w:rFonts w:ascii="Bookman Old Style" w:eastAsia="Bookman Old Style" w:hAnsi="Bookman Old Style" w:cs="Bookman Old Style"/>
          <w:position w:val="-1"/>
          <w:sz w:val="24"/>
          <w:szCs w:val="24"/>
        </w:rPr>
        <w:t>TAHU</w:t>
      </w:r>
      <w:r w:rsidR="00077F61" w:rsidRPr="00077F61">
        <w:rPr>
          <w:rFonts w:ascii="Bookman Old Style" w:eastAsia="Bookman Old Style" w:hAnsi="Bookman Old Style" w:cs="Bookman Old Style"/>
          <w:position w:val="-1"/>
          <w:sz w:val="24"/>
          <w:szCs w:val="24"/>
        </w:rPr>
        <w:t>N 2023</w:t>
      </w:r>
    </w:p>
    <w:p w:rsidR="00745DEF" w:rsidRDefault="00745DEF">
      <w:pPr>
        <w:spacing w:before="5" w:line="120" w:lineRule="exact"/>
        <w:rPr>
          <w:sz w:val="12"/>
          <w:szCs w:val="12"/>
        </w:rPr>
      </w:pPr>
    </w:p>
    <w:p w:rsidR="00745DEF" w:rsidRDefault="00FA1CB7">
      <w:pPr>
        <w:ind w:left="4095" w:right="3953"/>
        <w:jc w:val="center"/>
        <w:rPr>
          <w:rFonts w:ascii="Bookman Old Style" w:eastAsia="Bookman Old Style" w:hAnsi="Bookman Old Style" w:cs="Bookman Old Style"/>
          <w:sz w:val="24"/>
          <w:szCs w:val="24"/>
        </w:rPr>
      </w:pP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E</w:t>
      </w:r>
      <w:r>
        <w:rPr>
          <w:rFonts w:ascii="Bookman Old Style" w:eastAsia="Bookman Old Style" w:hAnsi="Bookman Old Style" w:cs="Bookman Old Style"/>
          <w:spacing w:val="2"/>
          <w:sz w:val="24"/>
          <w:szCs w:val="24"/>
        </w:rPr>
        <w:t>N</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ANG</w:t>
      </w:r>
    </w:p>
    <w:p w:rsidR="00745DEF" w:rsidRDefault="00745DEF">
      <w:pPr>
        <w:spacing w:before="7" w:line="160" w:lineRule="exact"/>
        <w:rPr>
          <w:sz w:val="17"/>
          <w:szCs w:val="17"/>
        </w:rPr>
      </w:pPr>
    </w:p>
    <w:p w:rsidR="00077F61" w:rsidRDefault="00FA1CB7">
      <w:pPr>
        <w:spacing w:line="390" w:lineRule="auto"/>
        <w:ind w:left="312" w:right="170"/>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REMUNERASI</w:t>
      </w:r>
      <w:r w:rsidR="00077F61">
        <w:rPr>
          <w:rFonts w:ascii="Bookman Old Style" w:eastAsia="Bookman Old Style" w:hAnsi="Bookman Old Style" w:cs="Bookman Old Style"/>
          <w:sz w:val="24"/>
          <w:szCs w:val="24"/>
        </w:rPr>
        <w:t xml:space="preserve"> </w:t>
      </w:r>
      <w:r w:rsidR="00077F61" w:rsidRPr="00630CD4">
        <w:rPr>
          <w:rFonts w:ascii="Bookman Old Style" w:hAnsi="Bookman Old Style"/>
          <w:w w:val="115"/>
          <w:sz w:val="24"/>
        </w:rPr>
        <w:t>BADAN LAYANAN UMUM DAERAH</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PADA</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RUMAH SAK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T</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UMUM DAERAH</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KABUPA</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 xml:space="preserve">EN </w:t>
      </w:r>
      <w:r w:rsidR="00077F61">
        <w:rPr>
          <w:rFonts w:ascii="Bookman Old Style" w:eastAsia="Bookman Old Style" w:hAnsi="Bookman Old Style" w:cs="Bookman Old Style"/>
          <w:sz w:val="24"/>
          <w:szCs w:val="24"/>
        </w:rPr>
        <w:t>LOMBOK BARAT</w:t>
      </w:r>
    </w:p>
    <w:p w:rsidR="00745DEF" w:rsidRDefault="00FA1CB7">
      <w:pPr>
        <w:spacing w:line="390" w:lineRule="auto"/>
        <w:ind w:left="312" w:right="170"/>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DENGAN RAHMAT TUHAN YANG MAHA ESA</w:t>
      </w:r>
    </w:p>
    <w:p w:rsidR="00745DEF" w:rsidRDefault="00FA1CB7" w:rsidP="00077F61">
      <w:pPr>
        <w:spacing w:before="7" w:line="260" w:lineRule="exact"/>
        <w:ind w:left="2552" w:right="2374"/>
        <w:jc w:val="center"/>
        <w:rPr>
          <w:rFonts w:ascii="Bookman Old Style" w:eastAsia="Bookman Old Style" w:hAnsi="Bookman Old Style" w:cs="Bookman Old Style"/>
          <w:position w:val="-1"/>
          <w:sz w:val="24"/>
          <w:szCs w:val="24"/>
        </w:rPr>
      </w:pPr>
      <w:r>
        <w:rPr>
          <w:rFonts w:ascii="Bookman Old Style" w:eastAsia="Bookman Old Style" w:hAnsi="Bookman Old Style" w:cs="Bookman Old Style"/>
          <w:position w:val="-1"/>
          <w:sz w:val="24"/>
          <w:szCs w:val="24"/>
        </w:rPr>
        <w:t>BUPA</w:t>
      </w:r>
      <w:r>
        <w:rPr>
          <w:rFonts w:ascii="Bookman Old Style" w:eastAsia="Bookman Old Style" w:hAnsi="Bookman Old Style" w:cs="Bookman Old Style"/>
          <w:spacing w:val="-2"/>
          <w:position w:val="-1"/>
          <w:sz w:val="24"/>
          <w:szCs w:val="24"/>
        </w:rPr>
        <w:t>T</w:t>
      </w:r>
      <w:r>
        <w:rPr>
          <w:rFonts w:ascii="Bookman Old Style" w:eastAsia="Bookman Old Style" w:hAnsi="Bookman Old Style" w:cs="Bookman Old Style"/>
          <w:position w:val="-1"/>
          <w:sz w:val="24"/>
          <w:szCs w:val="24"/>
        </w:rPr>
        <w:t>I</w:t>
      </w:r>
      <w:r>
        <w:rPr>
          <w:rFonts w:ascii="Bookman Old Style" w:eastAsia="Bookman Old Style" w:hAnsi="Bookman Old Style" w:cs="Bookman Old Style"/>
          <w:spacing w:val="2"/>
          <w:position w:val="-1"/>
          <w:sz w:val="24"/>
          <w:szCs w:val="24"/>
        </w:rPr>
        <w:t xml:space="preserve"> </w:t>
      </w:r>
      <w:r w:rsidR="00077F61">
        <w:rPr>
          <w:rFonts w:ascii="Bookman Old Style" w:eastAsia="Bookman Old Style" w:hAnsi="Bookman Old Style" w:cs="Bookman Old Style"/>
          <w:position w:val="-1"/>
          <w:sz w:val="24"/>
          <w:szCs w:val="24"/>
        </w:rPr>
        <w:t>LOMBOK BARAT</w:t>
      </w:r>
      <w:r>
        <w:rPr>
          <w:rFonts w:ascii="Bookman Old Style" w:eastAsia="Bookman Old Style" w:hAnsi="Bookman Old Style" w:cs="Bookman Old Style"/>
          <w:position w:val="-1"/>
          <w:sz w:val="24"/>
          <w:szCs w:val="24"/>
        </w:rPr>
        <w:t>,</w:t>
      </w:r>
    </w:p>
    <w:p w:rsidR="00130406" w:rsidRDefault="00130406" w:rsidP="00077F61">
      <w:pPr>
        <w:spacing w:before="7" w:line="260" w:lineRule="exact"/>
        <w:ind w:left="2552" w:right="2374"/>
        <w:jc w:val="center"/>
        <w:rPr>
          <w:rFonts w:ascii="Bookman Old Style" w:eastAsia="Bookman Old Style" w:hAnsi="Bookman Old Style" w:cs="Bookman Old Style"/>
          <w:position w:val="-1"/>
          <w:sz w:val="24"/>
          <w:szCs w:val="24"/>
        </w:rPr>
      </w:pPr>
    </w:p>
    <w:p w:rsidR="005C47EA" w:rsidRDefault="005C47EA" w:rsidP="005C47EA">
      <w:pPr>
        <w:tabs>
          <w:tab w:val="left" w:pos="142"/>
          <w:tab w:val="left" w:pos="1560"/>
          <w:tab w:val="left" w:pos="1701"/>
          <w:tab w:val="left" w:pos="2127"/>
          <w:tab w:val="left" w:pos="3820"/>
          <w:tab w:val="left" w:pos="4620"/>
        </w:tabs>
        <w:spacing w:before="75" w:line="288" w:lineRule="auto"/>
        <w:ind w:left="2701" w:right="164" w:hanging="2588"/>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Menimbang</w:t>
      </w:r>
      <w:r>
        <w:rPr>
          <w:rFonts w:ascii="Bookman Old Style" w:eastAsia="Bookman Old Style" w:hAnsi="Bookman Old Style" w:cs="Bookman Old Style"/>
          <w:sz w:val="24"/>
          <w:szCs w:val="24"/>
        </w:rPr>
        <w:t xml:space="preserve"> :</w:t>
      </w:r>
      <w:proofErr w:type="gramEnd"/>
      <w:r>
        <w:rPr>
          <w:rFonts w:ascii="Bookman Old Style" w:eastAsia="Bookman Old Style" w:hAnsi="Bookman Old Style" w:cs="Bookman Old Style"/>
          <w:sz w:val="24"/>
          <w:szCs w:val="24"/>
        </w:rPr>
        <w:t xml:space="preserve">   </w:t>
      </w:r>
      <w:r w:rsidRPr="0022057C">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 xml:space="preserve">a.    </w:t>
      </w:r>
      <w:r>
        <w:rPr>
          <w:rFonts w:ascii="Bookman Old Style" w:eastAsia="Bookman Old Style" w:hAnsi="Bookman Old Style" w:cs="Bookman Old Style"/>
          <w:sz w:val="24"/>
          <w:szCs w:val="24"/>
        </w:rPr>
        <w:tab/>
      </w:r>
      <w:r w:rsidRPr="005C47EA">
        <w:rPr>
          <w:rFonts w:ascii="Bookman Old Style" w:eastAsia="Bookman Old Style" w:hAnsi="Bookman Old Style" w:cs="Bookman Old Style"/>
          <w:sz w:val="24"/>
          <w:szCs w:val="24"/>
        </w:rPr>
        <w:t>bahwa sistem remuner</w:t>
      </w:r>
      <w:r>
        <w:rPr>
          <w:rFonts w:ascii="Bookman Old Style" w:eastAsia="Bookman Old Style" w:hAnsi="Bookman Old Style" w:cs="Bookman Old Style"/>
          <w:sz w:val="24"/>
          <w:szCs w:val="24"/>
        </w:rPr>
        <w:t xml:space="preserve">asi merupakan salah satu system </w:t>
      </w:r>
      <w:r w:rsidRPr="005C47EA">
        <w:rPr>
          <w:rFonts w:ascii="Bookman Old Style" w:eastAsia="Bookman Old Style" w:hAnsi="Bookman Old Style" w:cs="Bookman Old Style"/>
          <w:sz w:val="24"/>
          <w:szCs w:val="24"/>
        </w:rPr>
        <w:t>pengelolaan sumber daya manusia yang sangat penting dalam meningkatkan motivasi, prestasi dan kinerja pegawai;</w:t>
      </w:r>
    </w:p>
    <w:p w:rsidR="005C47EA" w:rsidRDefault="005C47EA" w:rsidP="005C47EA">
      <w:pPr>
        <w:pStyle w:val="ListParagraph"/>
        <w:numPr>
          <w:ilvl w:val="0"/>
          <w:numId w:val="7"/>
        </w:numPr>
        <w:tabs>
          <w:tab w:val="left" w:pos="2127"/>
          <w:tab w:val="left" w:pos="3820"/>
          <w:tab w:val="left" w:pos="4620"/>
        </w:tabs>
        <w:spacing w:before="75" w:line="288" w:lineRule="auto"/>
        <w:ind w:left="2694" w:right="164" w:hanging="567"/>
        <w:jc w:val="both"/>
        <w:rPr>
          <w:rFonts w:ascii="Bookman Old Style" w:eastAsia="Bookman Old Style" w:hAnsi="Bookman Old Style" w:cs="Bookman Old Style"/>
          <w:sz w:val="24"/>
          <w:szCs w:val="24"/>
        </w:rPr>
      </w:pPr>
      <w:r w:rsidRPr="005C47EA">
        <w:rPr>
          <w:rFonts w:ascii="Bookman Old Style" w:eastAsia="Bookman Old Style" w:hAnsi="Bookman Old Style" w:cs="Bookman Old Style"/>
          <w:sz w:val="24"/>
          <w:szCs w:val="24"/>
        </w:rPr>
        <w:t>bahwa dengan diterapkannya Pola Pengelolaan Keuangan Badan Layanan Umum Daerah pada Rumah Sakit Umum Daerah Kabupaten Lombok Barat yang bertujuan untuk meningkatkan pelayanan kesehatan kepada masyarakat, perlu adanya remunerasi sesuai dengan tingkat tanggung jawab dan tuntutan profesionalisme yang diperlukan kepada Pejabat Pengelola, Pegawai, dan Dewan Pengawas Rumah Sakit Umum Daerah Kabupaten Lombok Barat;</w:t>
      </w:r>
    </w:p>
    <w:p w:rsidR="005C47EA" w:rsidRPr="005C47EA" w:rsidRDefault="005C47EA" w:rsidP="005C47EA">
      <w:pPr>
        <w:pStyle w:val="ListParagraph"/>
        <w:numPr>
          <w:ilvl w:val="0"/>
          <w:numId w:val="7"/>
        </w:numPr>
        <w:tabs>
          <w:tab w:val="left" w:pos="2127"/>
          <w:tab w:val="left" w:pos="3820"/>
          <w:tab w:val="left" w:pos="4620"/>
        </w:tabs>
        <w:spacing w:before="75" w:line="288" w:lineRule="auto"/>
        <w:ind w:left="2694" w:right="164" w:hanging="567"/>
        <w:jc w:val="both"/>
        <w:rPr>
          <w:rFonts w:ascii="Bookman Old Style" w:eastAsia="Bookman Old Style" w:hAnsi="Bookman Old Style" w:cs="Bookman Old Style"/>
          <w:sz w:val="24"/>
          <w:szCs w:val="24"/>
        </w:rPr>
      </w:pPr>
      <w:r w:rsidRPr="005C47EA">
        <w:rPr>
          <w:rFonts w:ascii="Bookman Old Style" w:eastAsia="Bookman Old Style" w:hAnsi="Bookman Old Style" w:cs="Bookman Old Style"/>
          <w:sz w:val="24"/>
          <w:szCs w:val="24"/>
        </w:rPr>
        <w:t>bahwa berdasarkan ketentuan Pasal 23 ayat (2) Peraturan Menteri Dalam Negeri Nomor 79 Tahun 2018 tentang Badan Layanan Umum Daerah, Pejabat Pengelola dan Pegawai Badan Layanan Umum diberikan remunerasi sesuai  dengan  tanggung jawab dan profesionalisme, yang diatur dengan Peraturan Bupati;</w:t>
      </w:r>
    </w:p>
    <w:p w:rsidR="005C47EA" w:rsidRPr="005C47EA" w:rsidRDefault="005C47EA" w:rsidP="005C47EA">
      <w:pPr>
        <w:pStyle w:val="ListParagraph"/>
        <w:numPr>
          <w:ilvl w:val="0"/>
          <w:numId w:val="7"/>
        </w:numPr>
        <w:tabs>
          <w:tab w:val="left" w:pos="2127"/>
          <w:tab w:val="left" w:pos="3820"/>
          <w:tab w:val="left" w:pos="4620"/>
        </w:tabs>
        <w:spacing w:before="75" w:line="288" w:lineRule="auto"/>
        <w:ind w:left="2694" w:right="164" w:hanging="567"/>
        <w:jc w:val="both"/>
        <w:rPr>
          <w:rFonts w:ascii="Bookman Old Style" w:eastAsia="Bookman Old Style" w:hAnsi="Bookman Old Style" w:cs="Bookman Old Style"/>
          <w:sz w:val="24"/>
          <w:szCs w:val="24"/>
        </w:rPr>
      </w:pPr>
      <w:r w:rsidRPr="005C47EA">
        <w:rPr>
          <w:rFonts w:ascii="Bookman Old Style" w:eastAsia="Bookman Old Style" w:hAnsi="Bookman Old Style" w:cs="Bookman Old Style"/>
          <w:sz w:val="24"/>
          <w:szCs w:val="24"/>
        </w:rPr>
        <w:t xml:space="preserve">bahwa berdasarkan pertimbangan sebagaimana dimaksud dalam huruf a, huruf b dan huruf c, perlu </w:t>
      </w:r>
      <w:r w:rsidRPr="005C47EA">
        <w:rPr>
          <w:rFonts w:ascii="Bookman Old Style" w:eastAsia="Bookman Old Style" w:hAnsi="Bookman Old Style" w:cs="Bookman Old Style"/>
          <w:sz w:val="24"/>
          <w:szCs w:val="24"/>
        </w:rPr>
        <w:lastRenderedPageBreak/>
        <w:t>menetapkan Peraturan Bupati tentang Remunerasi  pada  Rumah  Sakit  Umum  Daerah</w:t>
      </w:r>
      <w:r>
        <w:rPr>
          <w:rFonts w:ascii="Bookman Old Style" w:eastAsia="Bookman Old Style" w:hAnsi="Bookman Old Style" w:cs="Bookman Old Style"/>
          <w:sz w:val="24"/>
          <w:szCs w:val="24"/>
        </w:rPr>
        <w:t xml:space="preserve"> </w:t>
      </w:r>
      <w:r w:rsidRPr="005C47EA">
        <w:rPr>
          <w:rFonts w:ascii="Bookman Old Style" w:eastAsia="Bookman Old Style" w:hAnsi="Bookman Old Style" w:cs="Bookman Old Style"/>
          <w:sz w:val="24"/>
          <w:szCs w:val="24"/>
        </w:rPr>
        <w:t>Kabupaten Lombok Barat;</w:t>
      </w:r>
      <w:r w:rsidRPr="005C47EA">
        <w:rPr>
          <w:rFonts w:ascii="Bookman Old Style" w:eastAsia="Bookman Old Style" w:hAnsi="Bookman Old Style" w:cs="Bookman Old Style"/>
          <w:sz w:val="24"/>
          <w:szCs w:val="24"/>
        </w:rPr>
        <w:tab/>
      </w:r>
      <w:r w:rsidRPr="005C47EA">
        <w:rPr>
          <w:rFonts w:ascii="Bookman Old Style" w:eastAsia="Bookman Old Style" w:hAnsi="Bookman Old Style" w:cs="Bookman Old Style"/>
          <w:sz w:val="24"/>
          <w:szCs w:val="24"/>
        </w:rPr>
        <w:tab/>
      </w:r>
      <w:r w:rsidRPr="005C47EA">
        <w:rPr>
          <w:rFonts w:ascii="Bookman Old Style" w:eastAsia="Bookman Old Style" w:hAnsi="Bookman Old Style" w:cs="Bookman Old Style"/>
          <w:sz w:val="24"/>
          <w:szCs w:val="24"/>
        </w:rPr>
        <w:tab/>
      </w:r>
      <w:r w:rsidRPr="005C47EA">
        <w:rPr>
          <w:rFonts w:ascii="Bookman Old Style" w:eastAsia="Bookman Old Style" w:hAnsi="Bookman Old Style" w:cs="Bookman Old Style"/>
          <w:sz w:val="24"/>
          <w:szCs w:val="24"/>
        </w:rPr>
        <w:tab/>
      </w:r>
    </w:p>
    <w:p w:rsidR="00130406" w:rsidRPr="00130406" w:rsidRDefault="00130406" w:rsidP="00130406">
      <w:pPr>
        <w:tabs>
          <w:tab w:val="left" w:pos="3820"/>
          <w:tab w:val="left" w:pos="4620"/>
        </w:tabs>
        <w:spacing w:before="75" w:line="288" w:lineRule="auto"/>
        <w:ind w:left="2701" w:right="164" w:hanging="2588"/>
        <w:jc w:val="both"/>
        <w:rPr>
          <w:rFonts w:ascii="Bookman Old Style" w:eastAsia="Bookman Old Style" w:hAnsi="Bookman Old Style" w:cs="Bookman Old Style"/>
          <w:sz w:val="24"/>
          <w:szCs w:val="24"/>
        </w:rPr>
      </w:pPr>
    </w:p>
    <w:p w:rsidR="005C47EA" w:rsidRDefault="005C47EA" w:rsidP="005C47EA">
      <w:pPr>
        <w:tabs>
          <w:tab w:val="left" w:pos="142"/>
          <w:tab w:val="left" w:pos="1560"/>
          <w:tab w:val="left" w:pos="1701"/>
          <w:tab w:val="left" w:pos="2127"/>
          <w:tab w:val="left" w:pos="3820"/>
          <w:tab w:val="left" w:pos="4620"/>
        </w:tabs>
        <w:spacing w:before="75" w:line="288" w:lineRule="auto"/>
        <w:ind w:left="2701" w:right="164" w:hanging="2588"/>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Mengingat</w:t>
      </w: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w:t>
      </w:r>
      <w:proofErr w:type="gramEnd"/>
      <w:r>
        <w:rPr>
          <w:rFonts w:ascii="Bookman Old Style" w:eastAsia="Bookman Old Style" w:hAnsi="Bookman Old Style" w:cs="Bookman Old Style"/>
          <w:sz w:val="24"/>
          <w:szCs w:val="24"/>
        </w:rPr>
        <w:t xml:space="preserve">   </w:t>
      </w:r>
      <w:r w:rsidRPr="0022057C">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1</w:t>
      </w: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ab/>
      </w:r>
      <w:r w:rsidRPr="005C47EA">
        <w:rPr>
          <w:rFonts w:ascii="Bookman Old Style" w:eastAsia="Bookman Old Style" w:hAnsi="Bookman Old Style" w:cs="Bookman Old Style"/>
          <w:sz w:val="24"/>
          <w:szCs w:val="24"/>
        </w:rPr>
        <w:t>Undang-Undang Nomor 17 Tahun 2003 tentang Keuangan Negara (Lembaran Negara Republik Indonesia Tahun 2003 Nomor 47, Tambahan Lembaran Negara Republik Indonesia Nomor 4286);</w:t>
      </w:r>
    </w:p>
    <w:p w:rsidR="005C47EA" w:rsidRDefault="009F4B3C" w:rsidP="009F4B3C">
      <w:pPr>
        <w:pStyle w:val="ListParagraph"/>
        <w:numPr>
          <w:ilvl w:val="0"/>
          <w:numId w:val="9"/>
        </w:numPr>
        <w:spacing w:before="75" w:line="288" w:lineRule="auto"/>
        <w:ind w:left="2694" w:right="164" w:hanging="567"/>
        <w:jc w:val="both"/>
        <w:rPr>
          <w:rFonts w:ascii="Bookman Old Style" w:eastAsia="Bookman Old Style" w:hAnsi="Bookman Old Style" w:cs="Bookman Old Style"/>
          <w:sz w:val="24"/>
          <w:szCs w:val="24"/>
        </w:rPr>
      </w:pPr>
      <w:r w:rsidRPr="0022057C">
        <w:rPr>
          <w:rFonts w:ascii="Bookman Old Style" w:eastAsia="Bookman Old Style" w:hAnsi="Bookman Old Style" w:cs="Bookman Old Style"/>
          <w:sz w:val="24"/>
          <w:szCs w:val="24"/>
        </w:rPr>
        <w:t>Undang-Undang Nomor 1 Tahun 2004 tentang Perbendaharaan Negara (Lembaran Negara Republik Indonesia Tahun 2004 Nomor 5, Tambahan Lembaran Negara Republik Indonesia Nomor 4355);</w:t>
      </w:r>
    </w:p>
    <w:p w:rsidR="009F4B3C" w:rsidRPr="009F4B3C" w:rsidRDefault="009F4B3C" w:rsidP="009F4B3C">
      <w:pPr>
        <w:pStyle w:val="ListParagraph"/>
        <w:numPr>
          <w:ilvl w:val="0"/>
          <w:numId w:val="9"/>
        </w:numPr>
        <w:spacing w:before="75" w:line="288" w:lineRule="auto"/>
        <w:ind w:left="2694" w:right="164" w:hanging="567"/>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Undang-Undang Nomor 36 Tahun 2009 tentang Kesehatan (Lembaran Negara Republik Indonesia Tahun 2009 Nomor 144, Tambahan Lembaran Negara Republik Indonesia Nomor 5063) sebagaimana telah diubah dengan Undang-Undang Nomor 11 Tahun 2020 tentang Cipta Kerja (Lembaran Negara Republik Indonesia Tahun 2020 Nomor 245, Tambahan Lembaran Negara Republik Indonesia Nomor 6573);</w:t>
      </w:r>
    </w:p>
    <w:p w:rsidR="009F4B3C" w:rsidRPr="009F4B3C" w:rsidRDefault="009F4B3C" w:rsidP="009F4B3C">
      <w:pPr>
        <w:pStyle w:val="ListParagraph"/>
        <w:numPr>
          <w:ilvl w:val="0"/>
          <w:numId w:val="9"/>
        </w:numPr>
        <w:spacing w:before="75" w:line="288" w:lineRule="auto"/>
        <w:ind w:left="2694" w:right="164" w:hanging="567"/>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Undang-Undang Nomor 44 Tahun 2009 tentang Rumah Sakit (Lembaran Negara Republik Indonesia Tahun 2009 Nomor 153, Tambahan Lembaran Negara Republik Indonesia Nomor 5072) sebagaimana telah diubah dengan Undang-Undang Nomor 11 Tahun 2020 tentang Cipta Kerja (Lembaran Negara Republik Indonesia Tahun 2020 Nomor 245, Tambahan Lembaran Negara Republik Indonesia Nomor 6573);</w:t>
      </w:r>
    </w:p>
    <w:p w:rsidR="009F4B3C" w:rsidRPr="009F4B3C" w:rsidRDefault="009F4B3C" w:rsidP="009F4B3C">
      <w:pPr>
        <w:pStyle w:val="ListParagraph"/>
        <w:numPr>
          <w:ilvl w:val="0"/>
          <w:numId w:val="9"/>
        </w:numPr>
        <w:spacing w:before="75" w:line="288" w:lineRule="auto"/>
        <w:ind w:left="2694" w:right="164" w:hanging="567"/>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Undang-Undang Nomor 23 Tahun 2014 tentang Pemerintahan Daerah (Lembaran Negara Republik Indonesia Tahun 2014 Nomor 244, Tambahan Lembaran Negara Republik Indonesia Nomor 5587) sebagaimana telah diubah beberapa kali, terakhir dengan Undang-Undang Nomor 11 Tahun 2020 tentang Cipta Kerja (Lembaran Negara Republik Indonesia Tahun 2020 Nomor 245, Tambahan Lembaran Negara Republik Indonesia Nomor 6573);</w:t>
      </w:r>
    </w:p>
    <w:p w:rsidR="009F4B3C" w:rsidRPr="009F4B3C" w:rsidRDefault="009F4B3C" w:rsidP="006521F6">
      <w:pPr>
        <w:pStyle w:val="ListParagraph"/>
        <w:numPr>
          <w:ilvl w:val="0"/>
          <w:numId w:val="9"/>
        </w:numPr>
        <w:spacing w:before="75" w:line="288" w:lineRule="auto"/>
        <w:ind w:left="2694" w:right="164" w:hanging="567"/>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Undang-Undang Nomor 36 Tahun 2014 tentang Tenaga Kesehatan (Lembaran Negara Republik Indonesia  Tahun  2014  Nomor  298,  Tambahan</w:t>
      </w:r>
      <w:r>
        <w:rPr>
          <w:rFonts w:ascii="Bookman Old Style" w:eastAsia="Bookman Old Style" w:hAnsi="Bookman Old Style" w:cs="Bookman Old Style"/>
          <w:sz w:val="24"/>
          <w:szCs w:val="24"/>
        </w:rPr>
        <w:t xml:space="preserve"> </w:t>
      </w:r>
      <w:r w:rsidRPr="009F4B3C">
        <w:rPr>
          <w:rFonts w:ascii="Bookman Old Style" w:eastAsia="Bookman Old Style" w:hAnsi="Bookman Old Style" w:cs="Bookman Old Style"/>
          <w:sz w:val="24"/>
          <w:szCs w:val="24"/>
        </w:rPr>
        <w:t>Lembaran Negara Republik Indonesia Nomor 5607);</w:t>
      </w:r>
    </w:p>
    <w:p w:rsidR="009F4B3C" w:rsidRPr="009F4B3C" w:rsidRDefault="009F4B3C" w:rsidP="009F4B3C">
      <w:pPr>
        <w:pStyle w:val="ListParagraph"/>
        <w:numPr>
          <w:ilvl w:val="0"/>
          <w:numId w:val="9"/>
        </w:numPr>
        <w:spacing w:before="75" w:line="288" w:lineRule="auto"/>
        <w:ind w:left="2694" w:right="164" w:hanging="567"/>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 xml:space="preserve">Peraturan Pemerintah Nomor 23 Tahun 2005 tentang Pengelolaan Keuangan Badan Layanan Umum </w:t>
      </w:r>
      <w:r w:rsidRPr="009F4B3C">
        <w:rPr>
          <w:rFonts w:ascii="Bookman Old Style" w:eastAsia="Bookman Old Style" w:hAnsi="Bookman Old Style" w:cs="Bookman Old Style"/>
          <w:sz w:val="24"/>
          <w:szCs w:val="24"/>
        </w:rPr>
        <w:lastRenderedPageBreak/>
        <w:t>(Lembaran Negara Republik Indonesia Tahun 2005 Nomor 48, Tambahan Lembaran Negara Republik Indonesia Nomor 4502) sebagaimana telah diubah dengan Peraturan Pemerintah Nomor 74 Tahun 2012 tentang Perubahan Atas Peraturan Pemerintah Nomor 23 Tahun 2005 tentang Pengelolaan Keuangan Badan Layanan Umum (Lembaran Negara Republik Indonesia Tahun 2012 Nomor 171, Tambahan Lembaran Negara Republik Indonesia Nomor 5340);</w:t>
      </w:r>
    </w:p>
    <w:p w:rsidR="009F4B3C" w:rsidRPr="009F4B3C" w:rsidRDefault="009F4B3C" w:rsidP="009F4B3C">
      <w:pPr>
        <w:pStyle w:val="ListParagraph"/>
        <w:numPr>
          <w:ilvl w:val="0"/>
          <w:numId w:val="9"/>
        </w:numPr>
        <w:spacing w:before="75" w:line="288" w:lineRule="auto"/>
        <w:ind w:left="2694" w:right="164" w:hanging="567"/>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Peraturan Pemerintah Nomor 12 Tahun 2019 tentang Pengelolaan Keuangan Daerah (Lembaran Negara Republik Indonesia Tahun 2019 Nomor 42, Tambahan Lembaran Negara Republik Indonesia Nomor 6322);</w:t>
      </w:r>
    </w:p>
    <w:p w:rsidR="009F4B3C" w:rsidRPr="009F4B3C" w:rsidRDefault="009F4B3C" w:rsidP="009F4B3C">
      <w:pPr>
        <w:pStyle w:val="ListParagraph"/>
        <w:numPr>
          <w:ilvl w:val="0"/>
          <w:numId w:val="9"/>
        </w:numPr>
        <w:spacing w:before="75" w:line="288" w:lineRule="auto"/>
        <w:ind w:left="2694" w:right="164" w:hanging="567"/>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Peraturan Menteri Dalam Negeri Nomor 79 Tahun 2018 tentang Badan Layanan Umum Daerah (Berita Negara Republik Indonesia Tahun 2018 Nomor 1213);</w:t>
      </w:r>
    </w:p>
    <w:p w:rsidR="009F4B3C" w:rsidRPr="009F4B3C" w:rsidRDefault="009F4B3C" w:rsidP="009F4B3C">
      <w:pPr>
        <w:pStyle w:val="ListParagraph"/>
        <w:numPr>
          <w:ilvl w:val="0"/>
          <w:numId w:val="9"/>
        </w:numPr>
        <w:spacing w:before="75" w:line="288" w:lineRule="auto"/>
        <w:ind w:left="2694" w:right="164" w:hanging="567"/>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Peraturan Daerah Kabupaten Lombok Barat Nomor 8 Tahun 2022 tentang Pokok-pokok Pengelolaan Keuangan Daerah (Lembaran Daerah Kabupaten Lombok Barat Tahun 2022 Nomor 8, Tambahan Lembaran Daerah Kabupaten Lombok Barat Nomor 182);</w:t>
      </w:r>
    </w:p>
    <w:p w:rsidR="009F4B3C" w:rsidRPr="009F4B3C" w:rsidRDefault="009F4B3C" w:rsidP="009F4B3C">
      <w:pPr>
        <w:pStyle w:val="ListParagraph"/>
        <w:numPr>
          <w:ilvl w:val="0"/>
          <w:numId w:val="9"/>
        </w:numPr>
        <w:spacing w:before="75" w:line="288" w:lineRule="auto"/>
        <w:ind w:left="2694" w:right="164" w:hanging="567"/>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Peraturan Bupati Nomor 2A Tahun 2019 tentang Pedoman pengelolaan Keuangan Badan Layanan Umum Daerah (BLUD) Rumah Sakit Umum Daerah Awet Muda Narmada Kabupaten Lombok Barat Tahun 2019 (Berita Daerah Kabupaten Lombok Barat Tahun 2019 Nomor 16);</w:t>
      </w:r>
    </w:p>
    <w:p w:rsidR="009F4B3C" w:rsidRPr="009F4B3C" w:rsidRDefault="009F4B3C" w:rsidP="009F4B3C">
      <w:pPr>
        <w:pStyle w:val="ListParagraph"/>
        <w:numPr>
          <w:ilvl w:val="0"/>
          <w:numId w:val="9"/>
        </w:numPr>
        <w:spacing w:before="75" w:line="288" w:lineRule="auto"/>
        <w:ind w:left="2694" w:right="164" w:hanging="567"/>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Keputusan Bupati Lombok Barat Nomor 01A/001.b/RSUD/2012 tentang Penetapan Penerapan Status Pola Pengelolaan Keuangan Badan Layanan Umum Daerah (PPK-BLUD) Penuh RSUD Patut Patuh Patju Kabupaten Lombok Barat.</w:t>
      </w:r>
    </w:p>
    <w:p w:rsidR="009F4B3C" w:rsidRPr="005C47EA" w:rsidRDefault="009F4B3C" w:rsidP="009F4B3C">
      <w:pPr>
        <w:pStyle w:val="ListParagraph"/>
        <w:spacing w:before="75" w:line="288" w:lineRule="auto"/>
        <w:ind w:left="2694" w:right="164"/>
        <w:jc w:val="both"/>
        <w:rPr>
          <w:rFonts w:ascii="Bookman Old Style" w:eastAsia="Bookman Old Style" w:hAnsi="Bookman Old Style" w:cs="Bookman Old Style"/>
          <w:sz w:val="24"/>
          <w:szCs w:val="24"/>
        </w:rPr>
      </w:pPr>
    </w:p>
    <w:p w:rsidR="00745DEF" w:rsidRDefault="00FA1CB7" w:rsidP="00637FF9">
      <w:pPr>
        <w:ind w:left="3630" w:right="3390"/>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MEMU</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USKAN:</w:t>
      </w:r>
    </w:p>
    <w:p w:rsidR="00745DEF" w:rsidRDefault="00745DEF">
      <w:pPr>
        <w:spacing w:before="7" w:line="160" w:lineRule="exact"/>
        <w:rPr>
          <w:sz w:val="17"/>
          <w:szCs w:val="17"/>
        </w:rPr>
      </w:pPr>
    </w:p>
    <w:p w:rsidR="00745DEF" w:rsidRDefault="00FA1CB7">
      <w:pPr>
        <w:tabs>
          <w:tab w:val="left" w:pos="1800"/>
          <w:tab w:val="left" w:pos="4000"/>
        </w:tabs>
        <w:spacing w:line="288" w:lineRule="auto"/>
        <w:ind w:left="2100" w:right="165" w:hanging="1987"/>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Menetapkan</w:t>
      </w:r>
      <w:r>
        <w:rPr>
          <w:rFonts w:ascii="Bookman Old Style" w:eastAsia="Bookman Old Style" w:hAnsi="Bookman Old Style" w:cs="Bookman Old Style"/>
          <w:sz w:val="24"/>
          <w:szCs w:val="24"/>
        </w:rPr>
        <w:tab/>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PERA</w:t>
      </w:r>
      <w:r>
        <w:rPr>
          <w:rFonts w:ascii="Bookman Old Style" w:eastAsia="Bookman Old Style" w:hAnsi="Bookman Old Style" w:cs="Bookman Old Style"/>
          <w:spacing w:val="-3"/>
          <w:sz w:val="24"/>
          <w:szCs w:val="24"/>
        </w:rPr>
        <w:t>T</w:t>
      </w:r>
      <w:r>
        <w:rPr>
          <w:rFonts w:ascii="Bookman Old Style" w:eastAsia="Bookman Old Style" w:hAnsi="Bookman Old Style" w:cs="Bookman Old Style"/>
          <w:sz w:val="24"/>
          <w:szCs w:val="24"/>
        </w:rPr>
        <w:t>URAN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BU</w:t>
      </w:r>
      <w:r>
        <w:rPr>
          <w:rFonts w:ascii="Bookman Old Style" w:eastAsia="Bookman Old Style" w:hAnsi="Bookman Old Style" w:cs="Bookman Old Style"/>
          <w:spacing w:val="2"/>
          <w:sz w:val="24"/>
          <w:szCs w:val="24"/>
        </w:rPr>
        <w:t>P</w:t>
      </w:r>
      <w:r>
        <w:rPr>
          <w:rFonts w:ascii="Bookman Old Style" w:eastAsia="Bookman Old Style" w:hAnsi="Bookman Old Style" w:cs="Bookman Old Style"/>
          <w:sz w:val="24"/>
          <w:szCs w:val="24"/>
        </w:rPr>
        <w:t>A</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I</w:t>
      </w:r>
      <w:r w:rsidR="00130406">
        <w:rPr>
          <w:rFonts w:ascii="Bookman Old Style" w:eastAsia="Bookman Old Style" w:hAnsi="Bookman Old Style" w:cs="Bookman Old Style"/>
          <w:sz w:val="24"/>
          <w:szCs w:val="24"/>
        </w:rPr>
        <w:t xml:space="preserve">  </w:t>
      </w:r>
      <w:r w:rsidR="00077F61">
        <w:rPr>
          <w:rFonts w:ascii="Bookman Old Style" w:eastAsia="Bookman Old Style" w:hAnsi="Bookman Old Style" w:cs="Bookman Old Style"/>
          <w:sz w:val="24"/>
          <w:szCs w:val="24"/>
        </w:rPr>
        <w:t>LOMBOK BARAT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EN</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ANG</w:t>
      </w:r>
      <w:r w:rsidR="00130406">
        <w:rPr>
          <w:rFonts w:ascii="Bookman Old Style" w:eastAsia="Bookman Old Style" w:hAnsi="Bookman Old Style" w:cs="Bookman Old Style"/>
          <w:sz w:val="24"/>
          <w:szCs w:val="24"/>
        </w:rPr>
        <w:t xml:space="preserve">  </w:t>
      </w:r>
      <w:r w:rsidR="00D0516E">
        <w:rPr>
          <w:rFonts w:ascii="Bookman Old Style" w:eastAsia="Bookman Old Style" w:hAnsi="Bookman Old Style" w:cs="Bookman Old Style"/>
          <w:sz w:val="24"/>
          <w:szCs w:val="24"/>
        </w:rPr>
        <w:t xml:space="preserve">PEDOMAN REMUNERASI </w:t>
      </w:r>
      <w:r>
        <w:rPr>
          <w:rFonts w:ascii="Bookman Old Style" w:eastAsia="Bookman Old Style" w:hAnsi="Bookman Old Style" w:cs="Bookman Old Style"/>
          <w:sz w:val="24"/>
          <w:szCs w:val="24"/>
        </w:rPr>
        <w:t>PADA RUMAH</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SAK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UMUM</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DAERAH KABUPA</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 xml:space="preserve">EN </w:t>
      </w:r>
      <w:r w:rsidR="00077F61">
        <w:rPr>
          <w:rFonts w:ascii="Bookman Old Style" w:eastAsia="Bookman Old Style" w:hAnsi="Bookman Old Style" w:cs="Bookman Old Style"/>
          <w:sz w:val="24"/>
          <w:szCs w:val="24"/>
        </w:rPr>
        <w:t>LOMBOK BARAT</w:t>
      </w:r>
      <w:r>
        <w:rPr>
          <w:rFonts w:ascii="Bookman Old Style" w:eastAsia="Bookman Old Style" w:hAnsi="Bookman Old Style" w:cs="Bookman Old Style"/>
          <w:sz w:val="24"/>
          <w:szCs w:val="24"/>
        </w:rPr>
        <w:t>.</w:t>
      </w:r>
    </w:p>
    <w:p w:rsidR="00745DEF" w:rsidRDefault="00745DEF">
      <w:pPr>
        <w:spacing w:before="1"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spacing w:line="388" w:lineRule="auto"/>
        <w:ind w:left="4379" w:right="2489" w:firstLine="4"/>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BAB I KE</w:t>
      </w:r>
      <w:r>
        <w:rPr>
          <w:rFonts w:ascii="Bookman Old Style" w:eastAsia="Bookman Old Style" w:hAnsi="Bookman Old Style" w:cs="Bookman Old Style"/>
          <w:spacing w:val="-3"/>
          <w:sz w:val="24"/>
          <w:szCs w:val="24"/>
        </w:rPr>
        <w:t>T</w:t>
      </w:r>
      <w:r>
        <w:rPr>
          <w:rFonts w:ascii="Bookman Old Style" w:eastAsia="Bookman Old Style" w:hAnsi="Bookman Old Style" w:cs="Bookman Old Style"/>
          <w:sz w:val="24"/>
          <w:szCs w:val="24"/>
        </w:rPr>
        <w:t>E</w:t>
      </w:r>
      <w:r>
        <w:rPr>
          <w:rFonts w:ascii="Bookman Old Style" w:eastAsia="Bookman Old Style" w:hAnsi="Bookman Old Style" w:cs="Bookman Old Style"/>
          <w:spacing w:val="2"/>
          <w:sz w:val="24"/>
          <w:szCs w:val="24"/>
        </w:rPr>
        <w:t>N</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UAN UMUM</w:t>
      </w:r>
    </w:p>
    <w:p w:rsidR="00745DEF" w:rsidRDefault="00745DEF">
      <w:pPr>
        <w:spacing w:before="10" w:line="240" w:lineRule="exact"/>
        <w:rPr>
          <w:sz w:val="24"/>
          <w:szCs w:val="24"/>
        </w:rPr>
      </w:pPr>
    </w:p>
    <w:p w:rsidR="00745DEF" w:rsidRDefault="00FA1CB7">
      <w:pPr>
        <w:ind w:left="5145" w:right="3252"/>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Pasal 1</w:t>
      </w:r>
    </w:p>
    <w:p w:rsidR="00745DEF" w:rsidRDefault="00745DEF">
      <w:pPr>
        <w:spacing w:before="17" w:line="280" w:lineRule="exact"/>
        <w:rPr>
          <w:sz w:val="28"/>
          <w:szCs w:val="28"/>
        </w:rPr>
      </w:pPr>
    </w:p>
    <w:p w:rsidR="00745DEF" w:rsidRDefault="00FA1CB7">
      <w:pPr>
        <w:ind w:left="210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Dalam Peraturan Bupati ini yang dimaksud dengan:</w:t>
      </w:r>
    </w:p>
    <w:p w:rsidR="009F4B3C" w:rsidRPr="009F4B3C" w:rsidRDefault="009F4B3C" w:rsidP="009F4B3C">
      <w:pPr>
        <w:pStyle w:val="ListParagraph"/>
        <w:numPr>
          <w:ilvl w:val="0"/>
          <w:numId w:val="10"/>
        </w:numPr>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Daerah adalah Kabupaten Lombok Barat.</w:t>
      </w:r>
    </w:p>
    <w:p w:rsidR="009F4B3C" w:rsidRDefault="009F4B3C" w:rsidP="009F4B3C">
      <w:pPr>
        <w:pStyle w:val="ListParagraph"/>
        <w:numPr>
          <w:ilvl w:val="0"/>
          <w:numId w:val="10"/>
        </w:num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Pemerintah Daerah adalah Bupati sebagai unsur penyelenggara Pem</w:t>
      </w:r>
      <w:r>
        <w:rPr>
          <w:rFonts w:ascii="Bookman Old Style" w:eastAsia="Bookman Old Style" w:hAnsi="Bookman Old Style" w:cs="Bookman Old Style"/>
          <w:spacing w:val="2"/>
          <w:sz w:val="24"/>
          <w:szCs w:val="24"/>
        </w:rPr>
        <w:t>e</w:t>
      </w:r>
      <w:r>
        <w:rPr>
          <w:rFonts w:ascii="Bookman Old Style" w:eastAsia="Bookman Old Style" w:hAnsi="Bookman Old Style" w:cs="Bookman Old Style"/>
          <w:sz w:val="24"/>
          <w:szCs w:val="24"/>
        </w:rPr>
        <w:t>rintahan</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Daerah</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y</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ng</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memimpin pelaksanaan</w:t>
      </w:r>
      <w:r>
        <w:rPr>
          <w:rFonts w:ascii="Bookman Old Style" w:eastAsia="Bookman Old Style" w:hAnsi="Bookman Old Style" w:cs="Bookman Old Style"/>
          <w:sz w:val="24"/>
          <w:szCs w:val="24"/>
        </w:rPr>
        <w:tab/>
        <w:t>urus</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 xml:space="preserve">n </w:t>
      </w:r>
      <w:proofErr w:type="gramStart"/>
      <w:r>
        <w:rPr>
          <w:rFonts w:ascii="Bookman Old Style" w:eastAsia="Bookman Old Style" w:hAnsi="Bookman Old Style" w:cs="Bookman Old Style"/>
          <w:sz w:val="24"/>
          <w:szCs w:val="24"/>
        </w:rPr>
        <w:t xml:space="preserve">pemerintahan </w:t>
      </w:r>
      <w:r>
        <w:rPr>
          <w:rFonts w:ascii="Bookman Old Style" w:eastAsia="Bookman Old Style" w:hAnsi="Bookman Old Style" w:cs="Bookman Old Style"/>
          <w:spacing w:val="8"/>
          <w:sz w:val="24"/>
          <w:szCs w:val="24"/>
        </w:rPr>
        <w:t xml:space="preserve"> </w:t>
      </w:r>
      <w:r>
        <w:rPr>
          <w:rFonts w:ascii="Bookman Old Style" w:eastAsia="Bookman Old Style" w:hAnsi="Bookman Old Style" w:cs="Bookman Old Style"/>
          <w:spacing w:val="2"/>
          <w:sz w:val="24"/>
          <w:szCs w:val="24"/>
        </w:rPr>
        <w:t>y</w:t>
      </w:r>
      <w:r>
        <w:rPr>
          <w:rFonts w:ascii="Bookman Old Style" w:eastAsia="Bookman Old Style" w:hAnsi="Bookman Old Style" w:cs="Bookman Old Style"/>
          <w:sz w:val="24"/>
          <w:szCs w:val="24"/>
        </w:rPr>
        <w:t>ang</w:t>
      </w:r>
      <w:proofErr w:type="gramEnd"/>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8"/>
          <w:sz w:val="24"/>
          <w:szCs w:val="24"/>
        </w:rPr>
        <w:t xml:space="preserve"> </w:t>
      </w:r>
      <w:r>
        <w:rPr>
          <w:rFonts w:ascii="Bookman Old Style" w:eastAsia="Bookman Old Style" w:hAnsi="Bookman Old Style" w:cs="Bookman Old Style"/>
          <w:sz w:val="24"/>
          <w:szCs w:val="24"/>
        </w:rPr>
        <w:t>menjadi kewenangan daerah otonom.</w:t>
      </w:r>
    </w:p>
    <w:p w:rsidR="00745DEF" w:rsidRDefault="009F4B3C" w:rsidP="009F4B3C">
      <w:pPr>
        <w:pStyle w:val="ListParagraph"/>
        <w:numPr>
          <w:ilvl w:val="0"/>
          <w:numId w:val="10"/>
        </w:numP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Bupati adalah Bupati Lombok Barat.</w:t>
      </w:r>
    </w:p>
    <w:p w:rsidR="009F4B3C" w:rsidRPr="009F4B3C" w:rsidRDefault="009F4B3C" w:rsidP="009F4B3C">
      <w:pPr>
        <w:pStyle w:val="ListParagraph"/>
        <w:numPr>
          <w:ilvl w:val="0"/>
          <w:numId w:val="10"/>
        </w:numPr>
        <w:tabs>
          <w:tab w:val="left" w:pos="2660"/>
          <w:tab w:val="left" w:pos="4380"/>
        </w:tabs>
        <w:spacing w:line="287" w:lineRule="auto"/>
        <w:ind w:right="167"/>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Rumah Sakit Umum Daerah Kabupaten Lombok Barat yang disingkat menjadi RSUD adalah Rumah Sakit Umum Daerah yang telah menerapkan Pola Pengelolaan Keuangan Badan Layanan Umum Daerah milik Pemerintah Daerah Kabupaten Lombok Barat yang meliputi Rumah Sakit Umum Daerah Patut Patuh Patju dan Rumah Sakit Umum Daerah Awet Muda.</w:t>
      </w:r>
    </w:p>
    <w:p w:rsidR="009F4B3C" w:rsidRPr="009F4B3C" w:rsidRDefault="009F4B3C" w:rsidP="009F4B3C">
      <w:pPr>
        <w:pStyle w:val="ListParagraph"/>
        <w:numPr>
          <w:ilvl w:val="0"/>
          <w:numId w:val="10"/>
        </w:numPr>
        <w:tabs>
          <w:tab w:val="left" w:pos="2660"/>
          <w:tab w:val="left" w:pos="4380"/>
        </w:tabs>
        <w:spacing w:line="287" w:lineRule="auto"/>
        <w:ind w:right="167"/>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Direktur adalah Direktur Rumah Sakit Umum Daerah.</w:t>
      </w:r>
    </w:p>
    <w:p w:rsidR="009F4B3C" w:rsidRPr="009F4B3C" w:rsidRDefault="009F4B3C" w:rsidP="009F4B3C">
      <w:pPr>
        <w:pStyle w:val="ListParagraph"/>
        <w:numPr>
          <w:ilvl w:val="0"/>
          <w:numId w:val="10"/>
        </w:numPr>
        <w:tabs>
          <w:tab w:val="left" w:pos="2660"/>
          <w:tab w:val="left" w:pos="4380"/>
        </w:tabs>
        <w:spacing w:line="287" w:lineRule="auto"/>
        <w:ind w:right="167"/>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Badan Layanan Umum Daerah, yang selanjutnya disingkat BLUD, adalah sistem yang diterapkan oleh unit pelaksana teknis dinas/badan Daerah dalam memberikan pelayanan kepada masyarakat yang mempunyai fleksibilitas dalam pola pengelolaan keuangan sebagai pengecualian dari ketentuan pengelolaan Daerah pada umumnya.</w:t>
      </w:r>
    </w:p>
    <w:p w:rsidR="009F4B3C" w:rsidRDefault="009F4B3C" w:rsidP="009F4B3C">
      <w:pPr>
        <w:pStyle w:val="ListParagraph"/>
        <w:numPr>
          <w:ilvl w:val="0"/>
          <w:numId w:val="10"/>
        </w:numPr>
        <w:jc w:val="both"/>
        <w:rPr>
          <w:rFonts w:ascii="Bookman Old Style" w:eastAsia="Bookman Old Style" w:hAnsi="Bookman Old Style" w:cs="Bookman Old Style"/>
          <w:sz w:val="24"/>
          <w:szCs w:val="24"/>
        </w:rPr>
      </w:pPr>
      <w:r w:rsidRPr="00637FF9">
        <w:rPr>
          <w:rFonts w:ascii="Bookman Old Style" w:eastAsia="Bookman Old Style" w:hAnsi="Bookman Old Style" w:cs="Bookman Old Style"/>
          <w:sz w:val="24"/>
          <w:szCs w:val="24"/>
        </w:rPr>
        <w:t>Pejabat Pengelola BLUD yang selanjutnya disebut Pejabat Pengelola adalah sumber daya manusia BLUD RSUD yang bertanggung jawab terhadap kinerja umum operasional, pelaksanaan kebijakan fleksibilitas dan keuangan BLUD dalam pemberian layanan yang terdiri atas pemimpin, pejabat keuangan dan pejabat teknis yang sebutannya disesuaikan dengan nomenklatur yang berlaku pada RSUD.</w:t>
      </w:r>
    </w:p>
    <w:p w:rsidR="009F4B3C" w:rsidRPr="009F4B3C" w:rsidRDefault="009F4B3C" w:rsidP="009F4B3C">
      <w:pPr>
        <w:pStyle w:val="ListParagraph"/>
        <w:numPr>
          <w:ilvl w:val="0"/>
          <w:numId w:val="10"/>
        </w:numPr>
        <w:tabs>
          <w:tab w:val="left" w:pos="2660"/>
          <w:tab w:val="left" w:pos="4380"/>
        </w:tabs>
        <w:spacing w:line="287" w:lineRule="auto"/>
        <w:ind w:right="167"/>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Dewan Pengawas BLUD yang selanjutnya disebut Dewan Pengawas adalah organ yang bertugas melakukan pengawasan terhadap pengelolaan BLUD.</w:t>
      </w:r>
    </w:p>
    <w:p w:rsidR="009F4B3C" w:rsidRDefault="009F4B3C" w:rsidP="009F4B3C">
      <w:pPr>
        <w:pStyle w:val="ListParagraph"/>
        <w:numPr>
          <w:ilvl w:val="0"/>
          <w:numId w:val="10"/>
        </w:numPr>
        <w:tabs>
          <w:tab w:val="left" w:pos="2660"/>
          <w:tab w:val="left" w:pos="4380"/>
        </w:tabs>
        <w:spacing w:line="287" w:lineRule="auto"/>
        <w:ind w:right="167"/>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Pegawai Aparatur Sipil Negara yang selanjutnya disebut Pegawai ASN adalah pegawai negeri sipil dan pegawai pemerintah dengan perjanjian kerja yang diangkat oleh pejabat pembina kepegawaian dan diserahi tugas dalam suatu jabatan pemerintahan atau diserahi tugas negara lainnya dan digaji berdasarkan peraturan perundang-undangan.</w:t>
      </w:r>
    </w:p>
    <w:p w:rsidR="009F4B3C" w:rsidRDefault="009F4B3C" w:rsidP="009F4B3C">
      <w:pPr>
        <w:pStyle w:val="ListParagraph"/>
        <w:numPr>
          <w:ilvl w:val="0"/>
          <w:numId w:val="10"/>
        </w:numPr>
        <w:tabs>
          <w:tab w:val="left" w:pos="2660"/>
          <w:tab w:val="left" w:pos="4380"/>
        </w:tabs>
        <w:spacing w:line="287" w:lineRule="auto"/>
        <w:ind w:right="167" w:hanging="475"/>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lastRenderedPageBreak/>
        <w:t>Pegawai Negeri Sipil yang selanjutnya disingkat PNS adalah warga negara Indonesia yang memenuhi syarat tertentu, diangkat sebagai Pegawai ASN secara tetap oleh pejabat pembina kepegawaian untuk menduduki jabatan pemerintahan.Rumah</w:t>
      </w:r>
      <w:r w:rsidRPr="009F4B3C">
        <w:rPr>
          <w:rFonts w:ascii="Bookman Old Style" w:eastAsia="Bookman Old Style" w:hAnsi="Bookman Old Style" w:cs="Bookman Old Style"/>
          <w:spacing w:val="65"/>
          <w:sz w:val="24"/>
          <w:szCs w:val="24"/>
        </w:rPr>
        <w:t xml:space="preserve"> </w:t>
      </w:r>
      <w:r w:rsidRPr="009F4B3C">
        <w:rPr>
          <w:rFonts w:ascii="Bookman Old Style" w:eastAsia="Bookman Old Style" w:hAnsi="Bookman Old Style" w:cs="Bookman Old Style"/>
          <w:sz w:val="24"/>
          <w:szCs w:val="24"/>
        </w:rPr>
        <w:t>Sakit</w:t>
      </w:r>
      <w:r w:rsidRPr="009F4B3C">
        <w:rPr>
          <w:rFonts w:ascii="Bookman Old Style" w:eastAsia="Bookman Old Style" w:hAnsi="Bookman Old Style" w:cs="Bookman Old Style"/>
          <w:spacing w:val="65"/>
          <w:sz w:val="24"/>
          <w:szCs w:val="24"/>
        </w:rPr>
        <w:t xml:space="preserve"> </w:t>
      </w:r>
      <w:r w:rsidRPr="009F4B3C">
        <w:rPr>
          <w:rFonts w:ascii="Bookman Old Style" w:eastAsia="Bookman Old Style" w:hAnsi="Bookman Old Style" w:cs="Bookman Old Style"/>
          <w:sz w:val="24"/>
          <w:szCs w:val="24"/>
        </w:rPr>
        <w:t>Um</w:t>
      </w:r>
      <w:r w:rsidRPr="009F4B3C">
        <w:rPr>
          <w:rFonts w:ascii="Bookman Old Style" w:eastAsia="Bookman Old Style" w:hAnsi="Bookman Old Style" w:cs="Bookman Old Style"/>
          <w:spacing w:val="-2"/>
          <w:sz w:val="24"/>
          <w:szCs w:val="24"/>
        </w:rPr>
        <w:t>u</w:t>
      </w:r>
      <w:r w:rsidRPr="009F4B3C">
        <w:rPr>
          <w:rFonts w:ascii="Bookman Old Style" w:eastAsia="Bookman Old Style" w:hAnsi="Bookman Old Style" w:cs="Bookman Old Style"/>
          <w:sz w:val="24"/>
          <w:szCs w:val="24"/>
        </w:rPr>
        <w:t>m</w:t>
      </w:r>
      <w:r w:rsidRPr="009F4B3C">
        <w:rPr>
          <w:rFonts w:ascii="Bookman Old Style" w:eastAsia="Bookman Old Style" w:hAnsi="Bookman Old Style" w:cs="Bookman Old Style"/>
          <w:spacing w:val="65"/>
          <w:sz w:val="24"/>
          <w:szCs w:val="24"/>
        </w:rPr>
        <w:t xml:space="preserve"> </w:t>
      </w:r>
      <w:r w:rsidRPr="009F4B3C">
        <w:rPr>
          <w:rFonts w:ascii="Bookman Old Style" w:eastAsia="Bookman Old Style" w:hAnsi="Bookman Old Style" w:cs="Bookman Old Style"/>
          <w:sz w:val="24"/>
          <w:szCs w:val="24"/>
        </w:rPr>
        <w:t>Daerah</w:t>
      </w:r>
      <w:r w:rsidRPr="009F4B3C">
        <w:rPr>
          <w:rFonts w:ascii="Bookman Old Style" w:eastAsia="Bookman Old Style" w:hAnsi="Bookman Old Style" w:cs="Bookman Old Style"/>
          <w:spacing w:val="65"/>
          <w:sz w:val="24"/>
          <w:szCs w:val="24"/>
        </w:rPr>
        <w:t xml:space="preserve"> </w:t>
      </w:r>
      <w:r w:rsidRPr="009F4B3C">
        <w:rPr>
          <w:rFonts w:ascii="Bookman Old Style" w:eastAsia="Bookman Old Style" w:hAnsi="Bookman Old Style" w:cs="Bookman Old Style"/>
          <w:sz w:val="24"/>
          <w:szCs w:val="24"/>
        </w:rPr>
        <w:t>Kabupa</w:t>
      </w:r>
      <w:r w:rsidRPr="009F4B3C">
        <w:rPr>
          <w:rFonts w:ascii="Bookman Old Style" w:eastAsia="Bookman Old Style" w:hAnsi="Bookman Old Style" w:cs="Bookman Old Style"/>
          <w:spacing w:val="-3"/>
          <w:sz w:val="24"/>
          <w:szCs w:val="24"/>
        </w:rPr>
        <w:t>t</w:t>
      </w:r>
      <w:r w:rsidRPr="009F4B3C">
        <w:rPr>
          <w:rFonts w:ascii="Bookman Old Style" w:eastAsia="Bookman Old Style" w:hAnsi="Bookman Old Style" w:cs="Bookman Old Style"/>
          <w:sz w:val="24"/>
          <w:szCs w:val="24"/>
        </w:rPr>
        <w:t>en</w:t>
      </w:r>
      <w:r w:rsidRPr="009F4B3C">
        <w:rPr>
          <w:rFonts w:ascii="Bookman Old Style" w:eastAsia="Bookman Old Style" w:hAnsi="Bookman Old Style" w:cs="Bookman Old Style"/>
          <w:spacing w:val="65"/>
          <w:sz w:val="24"/>
          <w:szCs w:val="24"/>
        </w:rPr>
        <w:t xml:space="preserve"> </w:t>
      </w:r>
      <w:r w:rsidRPr="009F4B3C">
        <w:rPr>
          <w:rFonts w:ascii="Bookman Old Style" w:eastAsia="Bookman Old Style" w:hAnsi="Bookman Old Style" w:cs="Bookman Old Style"/>
          <w:sz w:val="24"/>
          <w:szCs w:val="24"/>
        </w:rPr>
        <w:t>Lombok Barat</w:t>
      </w:r>
      <w:r w:rsidRPr="009F4B3C">
        <w:rPr>
          <w:rFonts w:ascii="Bookman Old Style" w:eastAsia="Bookman Old Style" w:hAnsi="Bookman Old Style" w:cs="Bookman Old Style"/>
          <w:spacing w:val="65"/>
          <w:sz w:val="24"/>
          <w:szCs w:val="24"/>
        </w:rPr>
        <w:t xml:space="preserve"> </w:t>
      </w:r>
      <w:r w:rsidRPr="009F4B3C">
        <w:rPr>
          <w:rFonts w:ascii="Bookman Old Style" w:eastAsia="Bookman Old Style" w:hAnsi="Bookman Old Style" w:cs="Bookman Old Style"/>
          <w:sz w:val="24"/>
          <w:szCs w:val="24"/>
        </w:rPr>
        <w:t>yang disingkat</w:t>
      </w:r>
      <w:r w:rsidRPr="009F4B3C">
        <w:rPr>
          <w:rFonts w:ascii="Bookman Old Style" w:eastAsia="Bookman Old Style" w:hAnsi="Bookman Old Style" w:cs="Bookman Old Style"/>
          <w:spacing w:val="2"/>
          <w:sz w:val="24"/>
          <w:szCs w:val="24"/>
        </w:rPr>
        <w:t xml:space="preserve"> </w:t>
      </w:r>
      <w:r w:rsidRPr="009F4B3C">
        <w:rPr>
          <w:rFonts w:ascii="Bookman Old Style" w:eastAsia="Bookman Old Style" w:hAnsi="Bookman Old Style" w:cs="Bookman Old Style"/>
          <w:sz w:val="24"/>
          <w:szCs w:val="24"/>
        </w:rPr>
        <w:t>menjadi</w:t>
      </w:r>
      <w:r w:rsidRPr="009F4B3C">
        <w:rPr>
          <w:rFonts w:ascii="Bookman Old Style" w:eastAsia="Bookman Old Style" w:hAnsi="Bookman Old Style" w:cs="Bookman Old Style"/>
          <w:spacing w:val="2"/>
          <w:sz w:val="24"/>
          <w:szCs w:val="24"/>
        </w:rPr>
        <w:t xml:space="preserve"> </w:t>
      </w:r>
      <w:r w:rsidRPr="009F4B3C">
        <w:rPr>
          <w:rFonts w:ascii="Bookman Old Style" w:eastAsia="Bookman Old Style" w:hAnsi="Bookman Old Style" w:cs="Bookman Old Style"/>
          <w:spacing w:val="-2"/>
          <w:sz w:val="24"/>
          <w:szCs w:val="24"/>
        </w:rPr>
        <w:t>R</w:t>
      </w:r>
      <w:r w:rsidRPr="009F4B3C">
        <w:rPr>
          <w:rFonts w:ascii="Bookman Old Style" w:eastAsia="Bookman Old Style" w:hAnsi="Bookman Old Style" w:cs="Bookman Old Style"/>
          <w:sz w:val="24"/>
          <w:szCs w:val="24"/>
        </w:rPr>
        <w:t>SUD</w:t>
      </w:r>
      <w:r w:rsidRPr="009F4B3C">
        <w:rPr>
          <w:rFonts w:ascii="Bookman Old Style" w:eastAsia="Bookman Old Style" w:hAnsi="Bookman Old Style" w:cs="Bookman Old Style"/>
          <w:spacing w:val="2"/>
          <w:sz w:val="24"/>
          <w:szCs w:val="24"/>
        </w:rPr>
        <w:t xml:space="preserve"> </w:t>
      </w:r>
      <w:r w:rsidRPr="009F4B3C">
        <w:rPr>
          <w:rFonts w:ascii="Bookman Old Style" w:eastAsia="Bookman Old Style" w:hAnsi="Bookman Old Style" w:cs="Bookman Old Style"/>
          <w:sz w:val="24"/>
          <w:szCs w:val="24"/>
        </w:rPr>
        <w:t>adalah</w:t>
      </w:r>
      <w:r w:rsidRPr="009F4B3C">
        <w:rPr>
          <w:rFonts w:ascii="Bookman Old Style" w:eastAsia="Bookman Old Style" w:hAnsi="Bookman Old Style" w:cs="Bookman Old Style"/>
          <w:spacing w:val="2"/>
          <w:sz w:val="24"/>
          <w:szCs w:val="24"/>
        </w:rPr>
        <w:t xml:space="preserve"> </w:t>
      </w:r>
      <w:r w:rsidRPr="009F4B3C">
        <w:rPr>
          <w:rFonts w:ascii="Bookman Old Style" w:eastAsia="Bookman Old Style" w:hAnsi="Bookman Old Style" w:cs="Bookman Old Style"/>
          <w:sz w:val="24"/>
          <w:szCs w:val="24"/>
        </w:rPr>
        <w:t>Rumah Sakit</w:t>
      </w:r>
      <w:r w:rsidRPr="009F4B3C">
        <w:rPr>
          <w:rFonts w:ascii="Bookman Old Style" w:eastAsia="Bookman Old Style" w:hAnsi="Bookman Old Style" w:cs="Bookman Old Style"/>
          <w:spacing w:val="2"/>
          <w:sz w:val="24"/>
          <w:szCs w:val="24"/>
        </w:rPr>
        <w:t xml:space="preserve"> </w:t>
      </w:r>
      <w:r w:rsidRPr="009F4B3C">
        <w:rPr>
          <w:rFonts w:ascii="Bookman Old Style" w:eastAsia="Bookman Old Style" w:hAnsi="Bookman Old Style" w:cs="Bookman Old Style"/>
          <w:sz w:val="24"/>
          <w:szCs w:val="24"/>
        </w:rPr>
        <w:t>Umum Daerah</w:t>
      </w:r>
      <w:r w:rsidRPr="009F4B3C">
        <w:rPr>
          <w:rFonts w:ascii="Bookman Old Style" w:eastAsia="Bookman Old Style" w:hAnsi="Bookman Old Style" w:cs="Bookman Old Style"/>
          <w:sz w:val="24"/>
          <w:szCs w:val="24"/>
        </w:rPr>
        <w:tab/>
        <w:t>yang telah menerapkan Pola Pengelolaan Keuangan</w:t>
      </w:r>
      <w:r w:rsidRPr="009F4B3C">
        <w:rPr>
          <w:rFonts w:ascii="Bookman Old Style" w:eastAsia="Bookman Old Style" w:hAnsi="Bookman Old Style" w:cs="Bookman Old Style"/>
          <w:sz w:val="24"/>
          <w:szCs w:val="24"/>
        </w:rPr>
        <w:tab/>
        <w:t xml:space="preserve">Badan </w:t>
      </w:r>
      <w:r w:rsidRPr="009F4B3C">
        <w:rPr>
          <w:rFonts w:ascii="Bookman Old Style" w:eastAsia="Bookman Old Style" w:hAnsi="Bookman Old Style" w:cs="Bookman Old Style"/>
          <w:spacing w:val="17"/>
          <w:sz w:val="24"/>
          <w:szCs w:val="24"/>
        </w:rPr>
        <w:t xml:space="preserve"> </w:t>
      </w:r>
      <w:r w:rsidRPr="009F4B3C">
        <w:rPr>
          <w:rFonts w:ascii="Bookman Old Style" w:eastAsia="Bookman Old Style" w:hAnsi="Bookman Old Style" w:cs="Bookman Old Style"/>
          <w:sz w:val="24"/>
          <w:szCs w:val="24"/>
        </w:rPr>
        <w:t xml:space="preserve">Layanan </w:t>
      </w:r>
      <w:r w:rsidRPr="009F4B3C">
        <w:rPr>
          <w:rFonts w:ascii="Bookman Old Style" w:eastAsia="Bookman Old Style" w:hAnsi="Bookman Old Style" w:cs="Bookman Old Style"/>
          <w:spacing w:val="17"/>
          <w:sz w:val="24"/>
          <w:szCs w:val="24"/>
        </w:rPr>
        <w:t xml:space="preserve"> </w:t>
      </w:r>
      <w:r w:rsidRPr="009F4B3C">
        <w:rPr>
          <w:rFonts w:ascii="Bookman Old Style" w:eastAsia="Bookman Old Style" w:hAnsi="Bookman Old Style" w:cs="Bookman Old Style"/>
          <w:sz w:val="24"/>
          <w:szCs w:val="24"/>
        </w:rPr>
        <w:t xml:space="preserve">Umum </w:t>
      </w:r>
      <w:r w:rsidRPr="009F4B3C">
        <w:rPr>
          <w:rFonts w:ascii="Bookman Old Style" w:eastAsia="Bookman Old Style" w:hAnsi="Bookman Old Style" w:cs="Bookman Old Style"/>
          <w:spacing w:val="17"/>
          <w:sz w:val="24"/>
          <w:szCs w:val="24"/>
        </w:rPr>
        <w:t xml:space="preserve"> </w:t>
      </w:r>
      <w:r w:rsidRPr="009F4B3C">
        <w:rPr>
          <w:rFonts w:ascii="Bookman Old Style" w:eastAsia="Bookman Old Style" w:hAnsi="Bookman Old Style" w:cs="Bookman Old Style"/>
          <w:sz w:val="24"/>
          <w:szCs w:val="24"/>
        </w:rPr>
        <w:t xml:space="preserve">Daerah </w:t>
      </w:r>
      <w:r w:rsidRPr="009F4B3C">
        <w:rPr>
          <w:rFonts w:ascii="Bookman Old Style" w:eastAsia="Bookman Old Style" w:hAnsi="Bookman Old Style" w:cs="Bookman Old Style"/>
          <w:spacing w:val="17"/>
          <w:sz w:val="24"/>
          <w:szCs w:val="24"/>
        </w:rPr>
        <w:t xml:space="preserve"> </w:t>
      </w:r>
      <w:r w:rsidRPr="009F4B3C">
        <w:rPr>
          <w:rFonts w:ascii="Bookman Old Style" w:eastAsia="Bookman Old Style" w:hAnsi="Bookman Old Style" w:cs="Bookman Old Style"/>
          <w:sz w:val="24"/>
          <w:szCs w:val="24"/>
        </w:rPr>
        <w:t>milik Pemerintah Daerah Kabupaten Lombok Barat</w:t>
      </w:r>
      <w:r w:rsidRPr="009F4B3C">
        <w:rPr>
          <w:rFonts w:ascii="Bookman Old Style" w:eastAsia="Bookman Old Style" w:hAnsi="Bookman Old Style" w:cs="Bookman Old Style"/>
          <w:spacing w:val="4"/>
          <w:sz w:val="24"/>
          <w:szCs w:val="24"/>
        </w:rPr>
        <w:t xml:space="preserve"> </w:t>
      </w:r>
      <w:r w:rsidRPr="009F4B3C">
        <w:rPr>
          <w:rFonts w:ascii="Bookman Old Style" w:eastAsia="Bookman Old Style" w:hAnsi="Bookman Old Style" w:cs="Bookman Old Style"/>
          <w:sz w:val="24"/>
          <w:szCs w:val="24"/>
        </w:rPr>
        <w:t>yang m</w:t>
      </w:r>
      <w:r w:rsidRPr="009F4B3C">
        <w:rPr>
          <w:rFonts w:ascii="Bookman Old Style" w:eastAsia="Bookman Old Style" w:hAnsi="Bookman Old Style" w:cs="Bookman Old Style"/>
          <w:spacing w:val="1"/>
          <w:sz w:val="24"/>
          <w:szCs w:val="24"/>
        </w:rPr>
        <w:t>e</w:t>
      </w:r>
      <w:r w:rsidRPr="009F4B3C">
        <w:rPr>
          <w:rFonts w:ascii="Bookman Old Style" w:eastAsia="Bookman Old Style" w:hAnsi="Bookman Old Style" w:cs="Bookman Old Style"/>
          <w:sz w:val="24"/>
          <w:szCs w:val="24"/>
        </w:rPr>
        <w:t>liputi Rumah Sakit</w:t>
      </w:r>
      <w:r w:rsidRPr="009F4B3C">
        <w:rPr>
          <w:rFonts w:ascii="Bookman Old Style" w:eastAsia="Bookman Old Style" w:hAnsi="Bookman Old Style" w:cs="Bookman Old Style"/>
          <w:spacing w:val="1"/>
          <w:sz w:val="24"/>
          <w:szCs w:val="24"/>
        </w:rPr>
        <w:t xml:space="preserve"> </w:t>
      </w:r>
      <w:r w:rsidRPr="009F4B3C">
        <w:rPr>
          <w:rFonts w:ascii="Bookman Old Style" w:eastAsia="Bookman Old Style" w:hAnsi="Bookman Old Style" w:cs="Bookman Old Style"/>
          <w:sz w:val="24"/>
          <w:szCs w:val="24"/>
        </w:rPr>
        <w:t>Umum</w:t>
      </w:r>
      <w:r w:rsidRPr="009F4B3C">
        <w:rPr>
          <w:rFonts w:ascii="Bookman Old Style" w:eastAsia="Bookman Old Style" w:hAnsi="Bookman Old Style" w:cs="Bookman Old Style"/>
          <w:spacing w:val="1"/>
          <w:sz w:val="24"/>
          <w:szCs w:val="24"/>
        </w:rPr>
        <w:t xml:space="preserve"> </w:t>
      </w:r>
      <w:r w:rsidRPr="009F4B3C">
        <w:rPr>
          <w:rFonts w:ascii="Bookman Old Style" w:eastAsia="Bookman Old Style" w:hAnsi="Bookman Old Style" w:cs="Bookman Old Style"/>
          <w:sz w:val="24"/>
          <w:szCs w:val="24"/>
        </w:rPr>
        <w:t>Daerah</w:t>
      </w:r>
      <w:r w:rsidRPr="009F4B3C">
        <w:rPr>
          <w:rFonts w:ascii="Bookman Old Style" w:eastAsia="Bookman Old Style" w:hAnsi="Bookman Old Style" w:cs="Bookman Old Style"/>
          <w:spacing w:val="1"/>
          <w:sz w:val="24"/>
          <w:szCs w:val="24"/>
        </w:rPr>
        <w:t xml:space="preserve"> </w:t>
      </w:r>
      <w:r w:rsidRPr="009F4B3C">
        <w:rPr>
          <w:rFonts w:ascii="Bookman Old Style" w:eastAsia="Bookman Old Style" w:hAnsi="Bookman Old Style" w:cs="Bookman Old Style"/>
          <w:sz w:val="24"/>
          <w:szCs w:val="24"/>
        </w:rPr>
        <w:t>Dr</w:t>
      </w:r>
      <w:r w:rsidRPr="009F4B3C">
        <w:rPr>
          <w:rFonts w:ascii="Bookman Old Style" w:eastAsia="Bookman Old Style" w:hAnsi="Bookman Old Style" w:cs="Bookman Old Style"/>
          <w:spacing w:val="1"/>
          <w:sz w:val="24"/>
          <w:szCs w:val="24"/>
        </w:rPr>
        <w:t xml:space="preserve"> </w:t>
      </w:r>
      <w:r w:rsidRPr="009F4B3C">
        <w:rPr>
          <w:rFonts w:ascii="Bookman Old Style" w:eastAsia="Bookman Old Style" w:hAnsi="Bookman Old Style" w:cs="Bookman Old Style"/>
          <w:sz w:val="24"/>
          <w:szCs w:val="24"/>
        </w:rPr>
        <w:t>R</w:t>
      </w:r>
      <w:r w:rsidRPr="009F4B3C">
        <w:rPr>
          <w:rFonts w:ascii="Bookman Old Style" w:eastAsia="Bookman Old Style" w:hAnsi="Bookman Old Style" w:cs="Bookman Old Style"/>
          <w:spacing w:val="1"/>
          <w:sz w:val="24"/>
          <w:szCs w:val="24"/>
        </w:rPr>
        <w:t xml:space="preserve"> </w:t>
      </w:r>
      <w:r w:rsidRPr="009F4B3C">
        <w:rPr>
          <w:rFonts w:ascii="Bookman Old Style" w:eastAsia="Bookman Old Style" w:hAnsi="Bookman Old Style" w:cs="Bookman Old Style"/>
          <w:sz w:val="24"/>
          <w:szCs w:val="24"/>
        </w:rPr>
        <w:t>Soetijono</w:t>
      </w:r>
      <w:r w:rsidRPr="009F4B3C">
        <w:rPr>
          <w:rFonts w:ascii="Bookman Old Style" w:eastAsia="Bookman Old Style" w:hAnsi="Bookman Old Style" w:cs="Bookman Old Style"/>
          <w:spacing w:val="1"/>
          <w:sz w:val="24"/>
          <w:szCs w:val="24"/>
        </w:rPr>
        <w:t xml:space="preserve"> </w:t>
      </w:r>
      <w:r w:rsidRPr="009F4B3C">
        <w:rPr>
          <w:rFonts w:ascii="Bookman Old Style" w:eastAsia="Bookman Old Style" w:hAnsi="Bookman Old Style" w:cs="Bookman Old Style"/>
          <w:sz w:val="24"/>
          <w:szCs w:val="24"/>
        </w:rPr>
        <w:t>Lombok Barat</w:t>
      </w:r>
      <w:r w:rsidRPr="009F4B3C">
        <w:rPr>
          <w:rFonts w:ascii="Bookman Old Style" w:eastAsia="Bookman Old Style" w:hAnsi="Bookman Old Style" w:cs="Bookman Old Style"/>
          <w:spacing w:val="1"/>
          <w:sz w:val="24"/>
          <w:szCs w:val="24"/>
        </w:rPr>
        <w:t xml:space="preserve"> </w:t>
      </w:r>
      <w:r w:rsidRPr="009F4B3C">
        <w:rPr>
          <w:rFonts w:ascii="Bookman Old Style" w:eastAsia="Bookman Old Style" w:hAnsi="Bookman Old Style" w:cs="Bookman Old Style"/>
          <w:sz w:val="24"/>
          <w:szCs w:val="24"/>
        </w:rPr>
        <w:t>dan Rumah Sakit Umum Daerah Dr R Soeprapto Cepu.</w:t>
      </w:r>
    </w:p>
    <w:p w:rsidR="00745DEF" w:rsidRDefault="00745DEF">
      <w:pPr>
        <w:spacing w:before="3" w:line="100" w:lineRule="exact"/>
        <w:rPr>
          <w:sz w:val="10"/>
          <w:szCs w:val="10"/>
        </w:rPr>
      </w:pPr>
    </w:p>
    <w:p w:rsidR="002C652A" w:rsidRDefault="002C652A" w:rsidP="009F4B3C">
      <w:pPr>
        <w:pStyle w:val="ListParagraph"/>
        <w:numPr>
          <w:ilvl w:val="0"/>
          <w:numId w:val="10"/>
        </w:numPr>
        <w:tabs>
          <w:tab w:val="left" w:pos="2660"/>
          <w:tab w:val="left" w:pos="4380"/>
        </w:tabs>
        <w:spacing w:line="287" w:lineRule="auto"/>
        <w:ind w:right="167" w:hanging="475"/>
        <w:jc w:val="both"/>
        <w:rPr>
          <w:rFonts w:ascii="Bookman Old Style" w:eastAsia="Bookman Old Style" w:hAnsi="Bookman Old Style" w:cs="Bookman Old Style"/>
          <w:spacing w:val="6"/>
          <w:sz w:val="24"/>
          <w:szCs w:val="24"/>
        </w:rPr>
      </w:pPr>
      <w:r w:rsidRPr="009F4B3C">
        <w:rPr>
          <w:rFonts w:ascii="Bookman Old Style" w:eastAsia="Bookman Old Style" w:hAnsi="Bookman Old Style" w:cs="Bookman Old Style"/>
          <w:sz w:val="24"/>
          <w:szCs w:val="24"/>
        </w:rPr>
        <w:t>Pegawai</w:t>
      </w:r>
      <w:r w:rsidRPr="009F4B3C">
        <w:rPr>
          <w:rFonts w:ascii="Bookman Old Style" w:eastAsia="Bookman Old Style" w:hAnsi="Bookman Old Style" w:cs="Bookman Old Style"/>
          <w:spacing w:val="6"/>
          <w:sz w:val="24"/>
          <w:szCs w:val="24"/>
        </w:rPr>
        <w:t xml:space="preserve"> Pemerintah dengan Perjanjian Kerja yang selanjutnya disingkat PPPK adalah warga negara Indonesia yang memenuhi syarat tertentu, yang diangkat berdasarkan perjanjian kerja untuk jangka waktu tertentu dalam rangka melaksanakan tugas pemerintahan.</w:t>
      </w:r>
    </w:p>
    <w:p w:rsidR="009F4B3C" w:rsidRPr="009F4B3C" w:rsidRDefault="009F4B3C" w:rsidP="009F4B3C">
      <w:pPr>
        <w:pStyle w:val="ListParagraph"/>
        <w:rPr>
          <w:rFonts w:ascii="Bookman Old Style" w:eastAsia="Bookman Old Style" w:hAnsi="Bookman Old Style" w:cs="Bookman Old Style"/>
          <w:spacing w:val="6"/>
          <w:sz w:val="24"/>
          <w:szCs w:val="24"/>
        </w:rPr>
      </w:pPr>
    </w:p>
    <w:p w:rsidR="009F4B3C" w:rsidRPr="009F4B3C" w:rsidRDefault="009F4B3C" w:rsidP="009F4B3C">
      <w:pPr>
        <w:pStyle w:val="ListParagraph"/>
        <w:numPr>
          <w:ilvl w:val="0"/>
          <w:numId w:val="10"/>
        </w:numPr>
        <w:tabs>
          <w:tab w:val="left" w:pos="2660"/>
          <w:tab w:val="left" w:pos="4380"/>
        </w:tabs>
        <w:spacing w:line="287" w:lineRule="auto"/>
        <w:ind w:right="167" w:hanging="475"/>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Pegawai BLUD adalah Pegawai ASN dan Pegawai Non ASN pada Rumah Sakit Umum Daerah Kabupaten Lombok Barat.</w:t>
      </w:r>
    </w:p>
    <w:p w:rsidR="009F4B3C" w:rsidRPr="009F4B3C" w:rsidRDefault="009F4B3C" w:rsidP="009F4B3C">
      <w:pPr>
        <w:pStyle w:val="ListParagraph"/>
        <w:numPr>
          <w:ilvl w:val="0"/>
          <w:numId w:val="10"/>
        </w:numPr>
        <w:tabs>
          <w:tab w:val="left" w:pos="2660"/>
          <w:tab w:val="left" w:pos="4380"/>
        </w:tabs>
        <w:spacing w:line="287" w:lineRule="auto"/>
        <w:ind w:right="167" w:hanging="475"/>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Remunerasi adalah imbalan kerja yang diberikan kepada Pejabat Pengelola, Pegawai dan Dewan Pengawas berdasarkan tingkat tanggungjawab dan tuntutan profesionalisme.</w:t>
      </w:r>
    </w:p>
    <w:p w:rsidR="009F4B3C" w:rsidRPr="009F4B3C" w:rsidRDefault="009F4B3C" w:rsidP="009F4B3C">
      <w:pPr>
        <w:pStyle w:val="ListParagraph"/>
        <w:numPr>
          <w:ilvl w:val="0"/>
          <w:numId w:val="10"/>
        </w:numPr>
        <w:tabs>
          <w:tab w:val="left" w:pos="2660"/>
          <w:tab w:val="left" w:pos="4380"/>
        </w:tabs>
        <w:spacing w:line="287" w:lineRule="auto"/>
        <w:ind w:right="167" w:hanging="475"/>
        <w:jc w:val="both"/>
        <w:rPr>
          <w:rFonts w:ascii="Bookman Old Style" w:eastAsia="Bookman Old Style" w:hAnsi="Bookman Old Style" w:cs="Bookman Old Style"/>
          <w:sz w:val="24"/>
          <w:szCs w:val="24"/>
        </w:rPr>
      </w:pPr>
      <w:r w:rsidRPr="009F4B3C">
        <w:rPr>
          <w:rFonts w:ascii="Bookman Old Style" w:eastAsia="Bookman Old Style" w:hAnsi="Bookman Old Style" w:cs="Bookman Old Style"/>
          <w:sz w:val="24"/>
          <w:szCs w:val="24"/>
        </w:rPr>
        <w:t xml:space="preserve">Pendapatan adalah semua penerimaan dalam bentuk kas dan tagihan BLUD yang menambah ekuitas </w:t>
      </w:r>
      <w:proofErr w:type="gramStart"/>
      <w:r w:rsidRPr="009F4B3C">
        <w:rPr>
          <w:rFonts w:ascii="Bookman Old Style" w:eastAsia="Bookman Old Style" w:hAnsi="Bookman Old Style" w:cs="Bookman Old Style"/>
          <w:sz w:val="24"/>
          <w:szCs w:val="24"/>
        </w:rPr>
        <w:t>dana</w:t>
      </w:r>
      <w:proofErr w:type="gramEnd"/>
      <w:r w:rsidRPr="009F4B3C">
        <w:rPr>
          <w:rFonts w:ascii="Bookman Old Style" w:eastAsia="Bookman Old Style" w:hAnsi="Bookman Old Style" w:cs="Bookman Old Style"/>
          <w:sz w:val="24"/>
          <w:szCs w:val="24"/>
        </w:rPr>
        <w:t xml:space="preserve"> lancar dalam periode anggaran bersangkutan yang tidak perlu dibayar kembali.</w:t>
      </w:r>
    </w:p>
    <w:p w:rsidR="002C652A" w:rsidRDefault="002C652A" w:rsidP="002C652A">
      <w:pPr>
        <w:tabs>
          <w:tab w:val="left" w:pos="2660"/>
          <w:tab w:val="left" w:pos="4380"/>
        </w:tabs>
        <w:spacing w:line="287" w:lineRule="auto"/>
        <w:ind w:left="2667" w:right="167" w:hanging="567"/>
        <w:jc w:val="both"/>
        <w:rPr>
          <w:rFonts w:ascii="Bookman Old Style" w:eastAsia="Bookman Old Style" w:hAnsi="Bookman Old Style" w:cs="Bookman Old Style"/>
          <w:sz w:val="24"/>
          <w:szCs w:val="24"/>
        </w:rPr>
      </w:pPr>
      <w:r w:rsidRPr="002C652A">
        <w:rPr>
          <w:rFonts w:ascii="Bookman Old Style" w:eastAsia="Bookman Old Style" w:hAnsi="Bookman Old Style" w:cs="Bookman Old Style"/>
          <w:sz w:val="24"/>
          <w:szCs w:val="24"/>
        </w:rPr>
        <w:tab/>
      </w:r>
    </w:p>
    <w:p w:rsidR="00745DEF" w:rsidRDefault="00745DEF">
      <w:pPr>
        <w:spacing w:before="7" w:line="160" w:lineRule="exact"/>
        <w:rPr>
          <w:sz w:val="16"/>
          <w:szCs w:val="16"/>
        </w:rPr>
      </w:pPr>
    </w:p>
    <w:p w:rsidR="00745DEF" w:rsidRDefault="00745DEF">
      <w:pPr>
        <w:spacing w:line="200" w:lineRule="exact"/>
      </w:pPr>
    </w:p>
    <w:p w:rsidR="00E678ED" w:rsidRDefault="00FA1CB7">
      <w:pPr>
        <w:spacing w:line="390" w:lineRule="auto"/>
        <w:ind w:left="3684" w:right="2072" w:firstLine="1"/>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BAB II </w:t>
      </w:r>
    </w:p>
    <w:p w:rsidR="00745DEF" w:rsidRDefault="00FA1CB7">
      <w:pPr>
        <w:spacing w:line="390" w:lineRule="auto"/>
        <w:ind w:left="3684" w:right="2072" w:firstLine="1"/>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PEMBER</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AN REM</w:t>
      </w:r>
      <w:r>
        <w:rPr>
          <w:rFonts w:ascii="Bookman Old Style" w:eastAsia="Bookman Old Style" w:hAnsi="Bookman Old Style" w:cs="Bookman Old Style"/>
          <w:spacing w:val="-2"/>
          <w:sz w:val="24"/>
          <w:szCs w:val="24"/>
        </w:rPr>
        <w:t>U</w:t>
      </w:r>
      <w:r>
        <w:rPr>
          <w:rFonts w:ascii="Bookman Old Style" w:eastAsia="Bookman Old Style" w:hAnsi="Bookman Old Style" w:cs="Bookman Old Style"/>
          <w:sz w:val="24"/>
          <w:szCs w:val="24"/>
        </w:rPr>
        <w:t>NERASI</w:t>
      </w:r>
    </w:p>
    <w:p w:rsidR="00745DEF" w:rsidRDefault="00745DEF">
      <w:pPr>
        <w:spacing w:before="7" w:line="240" w:lineRule="exact"/>
        <w:rPr>
          <w:sz w:val="24"/>
          <w:szCs w:val="24"/>
        </w:rPr>
      </w:pPr>
    </w:p>
    <w:p w:rsidR="00745DEF" w:rsidRDefault="00FA1CB7">
      <w:pPr>
        <w:ind w:left="4865" w:right="3252"/>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Pasal 2</w:t>
      </w:r>
    </w:p>
    <w:p w:rsidR="00745DEF" w:rsidRDefault="00745DEF">
      <w:pPr>
        <w:spacing w:before="7" w:line="160" w:lineRule="exact"/>
        <w:rPr>
          <w:sz w:val="17"/>
          <w:szCs w:val="17"/>
        </w:rPr>
      </w:pPr>
    </w:p>
    <w:p w:rsidR="00745DEF" w:rsidRDefault="00FA1CB7" w:rsidP="00AF1504">
      <w:pPr>
        <w:tabs>
          <w:tab w:val="left" w:pos="2380"/>
        </w:tabs>
        <w:spacing w:line="288" w:lineRule="auto"/>
        <w:ind w:left="2387" w:right="168" w:hanging="567"/>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Pr>
          <w:rFonts w:ascii="Bookman Old Style" w:eastAsia="Bookman Old Style" w:hAnsi="Bookman Old Style" w:cs="Bookman Old Style"/>
          <w:sz w:val="24"/>
          <w:szCs w:val="24"/>
        </w:rPr>
        <w:tab/>
      </w:r>
      <w:proofErr w:type="gramStart"/>
      <w:r>
        <w:rPr>
          <w:rFonts w:ascii="Bookman Old Style" w:eastAsia="Bookman Old Style" w:hAnsi="Bookman Old Style" w:cs="Bookman Old Style"/>
          <w:sz w:val="24"/>
          <w:szCs w:val="24"/>
        </w:rPr>
        <w:t>Remunerasi</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5"/>
          <w:sz w:val="24"/>
          <w:szCs w:val="24"/>
        </w:rPr>
        <w:t xml:space="preserve"> </w:t>
      </w:r>
      <w:r>
        <w:rPr>
          <w:rFonts w:ascii="Bookman Old Style" w:eastAsia="Bookman Old Style" w:hAnsi="Bookman Old Style" w:cs="Bookman Old Style"/>
          <w:sz w:val="24"/>
          <w:szCs w:val="24"/>
        </w:rPr>
        <w:t>diber</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kan</w:t>
      </w:r>
      <w:proofErr w:type="gramEnd"/>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4"/>
          <w:sz w:val="24"/>
          <w:szCs w:val="24"/>
        </w:rPr>
        <w:t xml:space="preserve"> </w:t>
      </w:r>
      <w:r>
        <w:rPr>
          <w:rFonts w:ascii="Bookman Old Style" w:eastAsia="Bookman Old Style" w:hAnsi="Bookman Old Style" w:cs="Bookman Old Style"/>
          <w:sz w:val="24"/>
          <w:szCs w:val="24"/>
        </w:rPr>
        <w:t>kepada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4"/>
          <w:sz w:val="24"/>
          <w:szCs w:val="24"/>
        </w:rPr>
        <w:t xml:space="preserve"> </w:t>
      </w:r>
      <w:r>
        <w:rPr>
          <w:rFonts w:ascii="Bookman Old Style" w:eastAsia="Bookman Old Style" w:hAnsi="Bookman Old Style" w:cs="Bookman Old Style"/>
          <w:sz w:val="24"/>
          <w:szCs w:val="24"/>
        </w:rPr>
        <w:t>Peja</w:t>
      </w:r>
      <w:r>
        <w:rPr>
          <w:rFonts w:ascii="Bookman Old Style" w:eastAsia="Bookman Old Style" w:hAnsi="Bookman Old Style" w:cs="Bookman Old Style"/>
          <w:spacing w:val="2"/>
          <w:sz w:val="24"/>
          <w:szCs w:val="24"/>
        </w:rPr>
        <w:t>b</w:t>
      </w:r>
      <w:r>
        <w:rPr>
          <w:rFonts w:ascii="Bookman Old Style" w:eastAsia="Bookman Old Style" w:hAnsi="Bookman Old Style" w:cs="Bookman Old Style"/>
          <w:sz w:val="24"/>
          <w:szCs w:val="24"/>
        </w:rPr>
        <w:t>at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4"/>
          <w:sz w:val="24"/>
          <w:szCs w:val="24"/>
        </w:rPr>
        <w:t xml:space="preserve"> </w:t>
      </w:r>
      <w:r>
        <w:rPr>
          <w:rFonts w:ascii="Bookman Old Style" w:eastAsia="Bookman Old Style" w:hAnsi="Bookman Old Style" w:cs="Bookman Old Style"/>
          <w:sz w:val="24"/>
          <w:szCs w:val="24"/>
        </w:rPr>
        <w:t>Pengelola, Pegawai, dan Dewan Pengawas.</w:t>
      </w:r>
    </w:p>
    <w:p w:rsidR="00745DEF" w:rsidRDefault="00745DEF">
      <w:pPr>
        <w:spacing w:before="7" w:line="160" w:lineRule="exact"/>
        <w:rPr>
          <w:sz w:val="17"/>
          <w:szCs w:val="17"/>
        </w:rPr>
      </w:pPr>
    </w:p>
    <w:p w:rsidR="00745DEF" w:rsidRDefault="00FA1CB7">
      <w:pPr>
        <w:tabs>
          <w:tab w:val="left" w:pos="2380"/>
        </w:tabs>
        <w:spacing w:line="288" w:lineRule="auto"/>
        <w:ind w:left="2387" w:right="165" w:hanging="567"/>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w:t>
      </w:r>
      <w:r w:rsidR="00AF1504">
        <w:rPr>
          <w:rFonts w:ascii="Bookman Old Style" w:eastAsia="Bookman Old Style" w:hAnsi="Bookman Old Style" w:cs="Bookman Old Style"/>
          <w:sz w:val="24"/>
          <w:szCs w:val="24"/>
        </w:rPr>
        <w:t>2</w:t>
      </w:r>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r>
      <w:proofErr w:type="gramStart"/>
      <w:r>
        <w:rPr>
          <w:rFonts w:ascii="Bookman Old Style" w:eastAsia="Bookman Old Style" w:hAnsi="Bookman Old Style" w:cs="Bookman Old Style"/>
          <w:sz w:val="24"/>
          <w:szCs w:val="24"/>
        </w:rPr>
        <w:t>Remunerasi</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32"/>
          <w:sz w:val="24"/>
          <w:szCs w:val="24"/>
        </w:rPr>
        <w:t xml:space="preserve"> </w:t>
      </w:r>
      <w:r>
        <w:rPr>
          <w:rFonts w:ascii="Bookman Old Style" w:eastAsia="Bookman Old Style" w:hAnsi="Bookman Old Style" w:cs="Bookman Old Style"/>
          <w:sz w:val="24"/>
          <w:szCs w:val="24"/>
        </w:rPr>
        <w:t>sebagaimana</w:t>
      </w:r>
      <w:proofErr w:type="gramEnd"/>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32"/>
          <w:sz w:val="24"/>
          <w:szCs w:val="24"/>
        </w:rPr>
        <w:t xml:space="preserve"> </w:t>
      </w:r>
      <w:r>
        <w:rPr>
          <w:rFonts w:ascii="Bookman Old Style" w:eastAsia="Bookman Old Style" w:hAnsi="Bookman Old Style" w:cs="Bookman Old Style"/>
          <w:sz w:val="24"/>
          <w:szCs w:val="24"/>
        </w:rPr>
        <w:t>dimaksud</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32"/>
          <w:sz w:val="24"/>
          <w:szCs w:val="24"/>
        </w:rPr>
        <w:t xml:space="preserve"> </w:t>
      </w:r>
      <w:r>
        <w:rPr>
          <w:rFonts w:ascii="Bookman Old Style" w:eastAsia="Bookman Old Style" w:hAnsi="Bookman Old Style" w:cs="Bookman Old Style"/>
          <w:sz w:val="24"/>
          <w:szCs w:val="24"/>
        </w:rPr>
        <w:t>sebagaimana dimaksud</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pada</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ay</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t</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(1)</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tidak</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berlaku bagi</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pekerja pada BLUD yang dilaksanakan berdasarkan kontrak kinerja dengan pihak ketiga (</w:t>
      </w:r>
      <w:r>
        <w:rPr>
          <w:rFonts w:ascii="Bookman Old Style" w:eastAsia="Bookman Old Style" w:hAnsi="Bookman Old Style" w:cs="Bookman Old Style"/>
          <w:i/>
          <w:sz w:val="24"/>
          <w:szCs w:val="24"/>
        </w:rPr>
        <w:t>o</w:t>
      </w:r>
      <w:r>
        <w:rPr>
          <w:rFonts w:ascii="Bookman Old Style" w:eastAsia="Bookman Old Style" w:hAnsi="Bookman Old Style" w:cs="Bookman Old Style"/>
          <w:i/>
          <w:spacing w:val="2"/>
          <w:sz w:val="24"/>
          <w:szCs w:val="24"/>
        </w:rPr>
        <w:t>u</w:t>
      </w:r>
      <w:r>
        <w:rPr>
          <w:rFonts w:ascii="Bookman Old Style" w:eastAsia="Bookman Old Style" w:hAnsi="Bookman Old Style" w:cs="Bookman Old Style"/>
          <w:i/>
          <w:spacing w:val="-5"/>
          <w:sz w:val="24"/>
          <w:szCs w:val="24"/>
        </w:rPr>
        <w:t>t</w:t>
      </w:r>
      <w:r>
        <w:rPr>
          <w:rFonts w:ascii="Bookman Old Style" w:eastAsia="Bookman Old Style" w:hAnsi="Bookman Old Style" w:cs="Bookman Old Style"/>
          <w:i/>
          <w:sz w:val="24"/>
          <w:szCs w:val="24"/>
        </w:rPr>
        <w:t>sour</w:t>
      </w:r>
      <w:r>
        <w:rPr>
          <w:rFonts w:ascii="Bookman Old Style" w:eastAsia="Bookman Old Style" w:hAnsi="Bookman Old Style" w:cs="Bookman Old Style"/>
          <w:i/>
          <w:spacing w:val="2"/>
          <w:sz w:val="24"/>
          <w:szCs w:val="24"/>
        </w:rPr>
        <w:t>c</w:t>
      </w:r>
      <w:r>
        <w:rPr>
          <w:rFonts w:ascii="Bookman Old Style" w:eastAsia="Bookman Old Style" w:hAnsi="Bookman Old Style" w:cs="Bookman Old Style"/>
          <w:i/>
          <w:spacing w:val="-2"/>
          <w:sz w:val="24"/>
          <w:szCs w:val="24"/>
        </w:rPr>
        <w:t>i</w:t>
      </w:r>
      <w:r>
        <w:rPr>
          <w:rFonts w:ascii="Bookman Old Style" w:eastAsia="Bookman Old Style" w:hAnsi="Bookman Old Style" w:cs="Bookman Old Style"/>
          <w:i/>
          <w:sz w:val="24"/>
          <w:szCs w:val="24"/>
        </w:rPr>
        <w:t>n</w:t>
      </w:r>
      <w:r>
        <w:rPr>
          <w:rFonts w:ascii="Bookman Old Style" w:eastAsia="Bookman Old Style" w:hAnsi="Bookman Old Style" w:cs="Bookman Old Style"/>
          <w:i/>
          <w:spacing w:val="3"/>
          <w:sz w:val="24"/>
          <w:szCs w:val="24"/>
        </w:rPr>
        <w:t>g</w:t>
      </w:r>
      <w:r>
        <w:rPr>
          <w:rFonts w:ascii="Bookman Old Style" w:eastAsia="Bookman Old Style" w:hAnsi="Bookman Old Style" w:cs="Bookman Old Style"/>
          <w:sz w:val="24"/>
          <w:szCs w:val="24"/>
        </w:rPr>
        <w:t>).</w:t>
      </w:r>
    </w:p>
    <w:p w:rsidR="00745DEF" w:rsidRDefault="00745DEF">
      <w:pPr>
        <w:spacing w:before="2" w:line="120" w:lineRule="exact"/>
        <w:rPr>
          <w:sz w:val="12"/>
          <w:szCs w:val="12"/>
        </w:rPr>
      </w:pPr>
    </w:p>
    <w:p w:rsidR="00745DEF" w:rsidRDefault="00FA1CB7">
      <w:pPr>
        <w:tabs>
          <w:tab w:val="left" w:pos="2380"/>
          <w:tab w:val="left" w:pos="3740"/>
        </w:tabs>
        <w:spacing w:line="287" w:lineRule="auto"/>
        <w:ind w:left="2387" w:right="165" w:hanging="567"/>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w:t>
      </w:r>
      <w:r w:rsidR="00AF1504">
        <w:rPr>
          <w:rFonts w:ascii="Bookman Old Style" w:eastAsia="Bookman Old Style" w:hAnsi="Bookman Old Style" w:cs="Bookman Old Style"/>
          <w:sz w:val="24"/>
          <w:szCs w:val="24"/>
        </w:rPr>
        <w:t>3</w:t>
      </w:r>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t>Keten</w:t>
      </w:r>
      <w:r w:rsidR="00AF1504">
        <w:rPr>
          <w:rFonts w:ascii="Bookman Old Style" w:eastAsia="Bookman Old Style" w:hAnsi="Bookman Old Style" w:cs="Bookman Old Style"/>
          <w:sz w:val="24"/>
          <w:szCs w:val="24"/>
        </w:rPr>
        <w:t>t</w:t>
      </w:r>
      <w:r>
        <w:rPr>
          <w:rFonts w:ascii="Bookman Old Style" w:eastAsia="Bookman Old Style" w:hAnsi="Bookman Old Style" w:cs="Bookman Old Style"/>
          <w:sz w:val="24"/>
          <w:szCs w:val="24"/>
        </w:rPr>
        <w:t>uan</w:t>
      </w:r>
      <w:r>
        <w:rPr>
          <w:rFonts w:ascii="Bookman Old Style" w:eastAsia="Bookman Old Style" w:hAnsi="Bookman Old Style" w:cs="Bookman Old Style"/>
          <w:spacing w:val="14"/>
          <w:sz w:val="24"/>
          <w:szCs w:val="24"/>
        </w:rPr>
        <w:t xml:space="preserve"> </w:t>
      </w:r>
      <w:r>
        <w:rPr>
          <w:rFonts w:ascii="Bookman Old Style" w:eastAsia="Bookman Old Style" w:hAnsi="Bookman Old Style" w:cs="Bookman Old Style"/>
          <w:sz w:val="24"/>
          <w:szCs w:val="24"/>
        </w:rPr>
        <w:t>lebih</w:t>
      </w:r>
      <w:r>
        <w:rPr>
          <w:rFonts w:ascii="Bookman Old Style" w:eastAsia="Bookman Old Style" w:hAnsi="Bookman Old Style" w:cs="Bookman Old Style"/>
          <w:spacing w:val="14"/>
          <w:sz w:val="24"/>
          <w:szCs w:val="24"/>
        </w:rPr>
        <w:t xml:space="preserve"> </w:t>
      </w:r>
      <w:r>
        <w:rPr>
          <w:rFonts w:ascii="Bookman Old Style" w:eastAsia="Bookman Old Style" w:hAnsi="Bookman Old Style" w:cs="Bookman Old Style"/>
          <w:sz w:val="24"/>
          <w:szCs w:val="24"/>
        </w:rPr>
        <w:t>lan</w:t>
      </w:r>
      <w:r>
        <w:rPr>
          <w:rFonts w:ascii="Bookman Old Style" w:eastAsia="Bookman Old Style" w:hAnsi="Bookman Old Style" w:cs="Bookman Old Style"/>
          <w:spacing w:val="2"/>
          <w:sz w:val="24"/>
          <w:szCs w:val="24"/>
        </w:rPr>
        <w:t>j</w:t>
      </w:r>
      <w:r>
        <w:rPr>
          <w:rFonts w:ascii="Bookman Old Style" w:eastAsia="Bookman Old Style" w:hAnsi="Bookman Old Style" w:cs="Bookman Old Style"/>
          <w:sz w:val="24"/>
          <w:szCs w:val="24"/>
        </w:rPr>
        <w:t>ut</w:t>
      </w:r>
      <w:r>
        <w:rPr>
          <w:rFonts w:ascii="Bookman Old Style" w:eastAsia="Bookman Old Style" w:hAnsi="Bookman Old Style" w:cs="Bookman Old Style"/>
          <w:spacing w:val="14"/>
          <w:sz w:val="24"/>
          <w:szCs w:val="24"/>
        </w:rPr>
        <w:t xml:space="preserve"> </w:t>
      </w:r>
      <w:r>
        <w:rPr>
          <w:rFonts w:ascii="Bookman Old Style" w:eastAsia="Bookman Old Style" w:hAnsi="Bookman Old Style" w:cs="Bookman Old Style"/>
          <w:sz w:val="24"/>
          <w:szCs w:val="24"/>
        </w:rPr>
        <w:t>mengenai</w:t>
      </w:r>
      <w:r>
        <w:rPr>
          <w:rFonts w:ascii="Bookman Old Style" w:eastAsia="Bookman Old Style" w:hAnsi="Bookman Old Style" w:cs="Bookman Old Style"/>
          <w:spacing w:val="14"/>
          <w:sz w:val="24"/>
          <w:szCs w:val="24"/>
        </w:rPr>
        <w:t xml:space="preserve"> </w:t>
      </w:r>
      <w:r>
        <w:rPr>
          <w:rFonts w:ascii="Bookman Old Style" w:eastAsia="Bookman Old Style" w:hAnsi="Bookman Old Style" w:cs="Bookman Old Style"/>
          <w:sz w:val="24"/>
          <w:szCs w:val="24"/>
        </w:rPr>
        <w:t>kriteria</w:t>
      </w:r>
      <w:r>
        <w:rPr>
          <w:rFonts w:ascii="Bookman Old Style" w:eastAsia="Bookman Old Style" w:hAnsi="Bookman Old Style" w:cs="Bookman Old Style"/>
          <w:spacing w:val="17"/>
          <w:sz w:val="24"/>
          <w:szCs w:val="24"/>
        </w:rPr>
        <w:t xml:space="preserve"> </w:t>
      </w:r>
      <w:r>
        <w:rPr>
          <w:rFonts w:ascii="Bookman Old Style" w:eastAsia="Bookman Old Style" w:hAnsi="Bookman Old Style" w:cs="Bookman Old Style"/>
          <w:sz w:val="24"/>
          <w:szCs w:val="24"/>
        </w:rPr>
        <w:t>Pegawai</w:t>
      </w:r>
      <w:r>
        <w:rPr>
          <w:rFonts w:ascii="Bookman Old Style" w:eastAsia="Bookman Old Style" w:hAnsi="Bookman Old Style" w:cs="Bookman Old Style"/>
          <w:spacing w:val="14"/>
          <w:sz w:val="24"/>
          <w:szCs w:val="24"/>
        </w:rPr>
        <w:t xml:space="preserve"> </w:t>
      </w:r>
      <w:r>
        <w:rPr>
          <w:rFonts w:ascii="Bookman Old Style" w:eastAsia="Bookman Old Style" w:hAnsi="Bookman Old Style" w:cs="Bookman Old Style"/>
          <w:sz w:val="24"/>
          <w:szCs w:val="24"/>
        </w:rPr>
        <w:t>yang diberikan</w:t>
      </w:r>
      <w:r>
        <w:rPr>
          <w:rFonts w:ascii="Bookman Old Style" w:eastAsia="Bookman Old Style" w:hAnsi="Bookman Old Style" w:cs="Bookman Old Style"/>
          <w:sz w:val="24"/>
          <w:szCs w:val="24"/>
        </w:rPr>
        <w:tab/>
      </w:r>
      <w:proofErr w:type="gramStart"/>
      <w:r>
        <w:rPr>
          <w:rFonts w:ascii="Bookman Old Style" w:eastAsia="Bookman Old Style" w:hAnsi="Bookman Old Style" w:cs="Bookman Old Style"/>
          <w:sz w:val="24"/>
          <w:szCs w:val="24"/>
        </w:rPr>
        <w:t>remunerasi</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4"/>
          <w:sz w:val="24"/>
          <w:szCs w:val="24"/>
        </w:rPr>
        <w:t xml:space="preserve"> </w:t>
      </w:r>
      <w:r>
        <w:rPr>
          <w:rFonts w:ascii="Bookman Old Style" w:eastAsia="Bookman Old Style" w:hAnsi="Bookman Old Style" w:cs="Bookman Old Style"/>
          <w:sz w:val="24"/>
          <w:szCs w:val="24"/>
        </w:rPr>
        <w:t>diatur</w:t>
      </w:r>
      <w:proofErr w:type="gramEnd"/>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4"/>
          <w:sz w:val="24"/>
          <w:szCs w:val="24"/>
        </w:rPr>
        <w:t xml:space="preserve"> </w:t>
      </w:r>
      <w:r>
        <w:rPr>
          <w:rFonts w:ascii="Bookman Old Style" w:eastAsia="Bookman Old Style" w:hAnsi="Bookman Old Style" w:cs="Bookman Old Style"/>
          <w:sz w:val="24"/>
          <w:szCs w:val="24"/>
        </w:rPr>
        <w:t>lebih</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2"/>
          <w:sz w:val="24"/>
          <w:szCs w:val="24"/>
        </w:rPr>
        <w:t xml:space="preserve"> </w:t>
      </w:r>
      <w:r>
        <w:rPr>
          <w:rFonts w:ascii="Bookman Old Style" w:eastAsia="Bookman Old Style" w:hAnsi="Bookman Old Style" w:cs="Bookman Old Style"/>
          <w:sz w:val="24"/>
          <w:szCs w:val="24"/>
        </w:rPr>
        <w:t>lanjut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5"/>
          <w:sz w:val="24"/>
          <w:szCs w:val="24"/>
        </w:rPr>
        <w:t xml:space="preserve"> </w:t>
      </w:r>
      <w:r>
        <w:rPr>
          <w:rFonts w:ascii="Bookman Old Style" w:eastAsia="Bookman Old Style" w:hAnsi="Bookman Old Style" w:cs="Bookman Old Style"/>
          <w:sz w:val="24"/>
          <w:szCs w:val="24"/>
        </w:rPr>
        <w:t>dalam Peraturan Direktur.</w:t>
      </w:r>
    </w:p>
    <w:p w:rsidR="00745DEF" w:rsidRDefault="00745DEF">
      <w:pPr>
        <w:spacing w:before="3" w:line="160" w:lineRule="exact"/>
        <w:rPr>
          <w:sz w:val="16"/>
          <w:szCs w:val="16"/>
        </w:rPr>
      </w:pPr>
    </w:p>
    <w:p w:rsidR="00745DEF" w:rsidRDefault="00745DEF">
      <w:pPr>
        <w:spacing w:line="200" w:lineRule="exact"/>
      </w:pPr>
    </w:p>
    <w:p w:rsidR="00745DEF" w:rsidRDefault="00FA1CB7">
      <w:pPr>
        <w:ind w:left="4865" w:right="3252"/>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Pasal 3</w:t>
      </w:r>
    </w:p>
    <w:p w:rsidR="00745DEF" w:rsidRDefault="00745DEF">
      <w:pPr>
        <w:spacing w:before="7" w:line="160" w:lineRule="exact"/>
        <w:rPr>
          <w:sz w:val="17"/>
          <w:szCs w:val="17"/>
        </w:rPr>
      </w:pPr>
    </w:p>
    <w:p w:rsidR="00745DEF" w:rsidRDefault="00FA1CB7">
      <w:pPr>
        <w:ind w:left="182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Maksud pemb</w:t>
      </w:r>
      <w:r>
        <w:rPr>
          <w:rFonts w:ascii="Bookman Old Style" w:eastAsia="Bookman Old Style" w:hAnsi="Bookman Old Style" w:cs="Bookman Old Style"/>
          <w:spacing w:val="1"/>
          <w:sz w:val="24"/>
          <w:szCs w:val="24"/>
        </w:rPr>
        <w:t>e</w:t>
      </w:r>
      <w:r>
        <w:rPr>
          <w:rFonts w:ascii="Bookman Old Style" w:eastAsia="Bookman Old Style" w:hAnsi="Bookman Old Style" w:cs="Bookman Old Style"/>
          <w:sz w:val="24"/>
          <w:szCs w:val="24"/>
        </w:rPr>
        <w:t>rian remunerasi adalah untuk:</w:t>
      </w:r>
    </w:p>
    <w:p w:rsidR="00745DEF" w:rsidRDefault="00FA1CB7">
      <w:pPr>
        <w:tabs>
          <w:tab w:val="left" w:pos="2240"/>
        </w:tabs>
        <w:spacing w:before="56" w:line="288" w:lineRule="auto"/>
        <w:ind w:left="2248" w:right="165" w:hanging="428"/>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a</w:t>
      </w:r>
      <w:proofErr w:type="gramEnd"/>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t>menghargai</w:t>
      </w:r>
      <w:r>
        <w:rPr>
          <w:rFonts w:ascii="Bookman Old Style" w:eastAsia="Bookman Old Style" w:hAnsi="Bookman Old Style" w:cs="Bookman Old Style"/>
          <w:spacing w:val="60"/>
          <w:sz w:val="24"/>
          <w:szCs w:val="24"/>
        </w:rPr>
        <w:t xml:space="preserve"> </w:t>
      </w:r>
      <w:r>
        <w:rPr>
          <w:rFonts w:ascii="Bookman Old Style" w:eastAsia="Bookman Old Style" w:hAnsi="Bookman Old Style" w:cs="Bookman Old Style"/>
          <w:sz w:val="24"/>
          <w:szCs w:val="24"/>
        </w:rPr>
        <w:t>kinerja</w:t>
      </w:r>
      <w:r>
        <w:rPr>
          <w:rFonts w:ascii="Bookman Old Style" w:eastAsia="Bookman Old Style" w:hAnsi="Bookman Old Style" w:cs="Bookman Old Style"/>
          <w:spacing w:val="60"/>
          <w:sz w:val="24"/>
          <w:szCs w:val="24"/>
        </w:rPr>
        <w:t xml:space="preserve"> </w:t>
      </w:r>
      <w:r>
        <w:rPr>
          <w:rFonts w:ascii="Bookman Old Style" w:eastAsia="Bookman Old Style" w:hAnsi="Bookman Old Style" w:cs="Bookman Old Style"/>
          <w:sz w:val="24"/>
          <w:szCs w:val="24"/>
        </w:rPr>
        <w:t>perorangan</w:t>
      </w:r>
      <w:r>
        <w:rPr>
          <w:rFonts w:ascii="Bookman Old Style" w:eastAsia="Bookman Old Style" w:hAnsi="Bookman Old Style" w:cs="Bookman Old Style"/>
          <w:spacing w:val="60"/>
          <w:sz w:val="24"/>
          <w:szCs w:val="24"/>
        </w:rPr>
        <w:t xml:space="preserve"> </w:t>
      </w:r>
      <w:r>
        <w:rPr>
          <w:rFonts w:ascii="Bookman Old Style" w:eastAsia="Bookman Old Style" w:hAnsi="Bookman Old Style" w:cs="Bookman Old Style"/>
          <w:sz w:val="24"/>
          <w:szCs w:val="24"/>
        </w:rPr>
        <w:t>dalam</w:t>
      </w:r>
      <w:r>
        <w:rPr>
          <w:rFonts w:ascii="Bookman Old Style" w:eastAsia="Bookman Old Style" w:hAnsi="Bookman Old Style" w:cs="Bookman Old Style"/>
          <w:spacing w:val="60"/>
          <w:sz w:val="24"/>
          <w:szCs w:val="24"/>
        </w:rPr>
        <w:t xml:space="preserve"> </w:t>
      </w:r>
      <w:r>
        <w:rPr>
          <w:rFonts w:ascii="Bookman Old Style" w:eastAsia="Bookman Old Style" w:hAnsi="Bookman Old Style" w:cs="Bookman Old Style"/>
          <w:sz w:val="24"/>
          <w:szCs w:val="24"/>
        </w:rPr>
        <w:t>satu</w:t>
      </w:r>
      <w:r>
        <w:rPr>
          <w:rFonts w:ascii="Bookman Old Style" w:eastAsia="Bookman Old Style" w:hAnsi="Bookman Old Style" w:cs="Bookman Old Style"/>
          <w:spacing w:val="60"/>
          <w:sz w:val="24"/>
          <w:szCs w:val="24"/>
        </w:rPr>
        <w:t xml:space="preserve"> </w:t>
      </w:r>
      <w:r>
        <w:rPr>
          <w:rFonts w:ascii="Bookman Old Style" w:eastAsia="Bookman Old Style" w:hAnsi="Bookman Old Style" w:cs="Bookman Old Style"/>
          <w:sz w:val="24"/>
          <w:szCs w:val="24"/>
        </w:rPr>
        <w:t>tim</w:t>
      </w:r>
      <w:r>
        <w:rPr>
          <w:rFonts w:ascii="Bookman Old Style" w:eastAsia="Bookman Old Style" w:hAnsi="Bookman Old Style" w:cs="Bookman Old Style"/>
          <w:spacing w:val="61"/>
          <w:sz w:val="24"/>
          <w:szCs w:val="24"/>
        </w:rPr>
        <w:t xml:space="preserve"> </w:t>
      </w:r>
      <w:r>
        <w:rPr>
          <w:rFonts w:ascii="Bookman Old Style" w:eastAsia="Bookman Old Style" w:hAnsi="Bookman Old Style" w:cs="Bookman Old Style"/>
          <w:sz w:val="24"/>
          <w:szCs w:val="24"/>
        </w:rPr>
        <w:t>ker</w:t>
      </w:r>
      <w:r>
        <w:rPr>
          <w:rFonts w:ascii="Bookman Old Style" w:eastAsia="Bookman Old Style" w:hAnsi="Bookman Old Style" w:cs="Bookman Old Style"/>
          <w:spacing w:val="-2"/>
          <w:sz w:val="24"/>
          <w:szCs w:val="24"/>
        </w:rPr>
        <w:t>j</w:t>
      </w:r>
      <w:r>
        <w:rPr>
          <w:rFonts w:ascii="Bookman Old Style" w:eastAsia="Bookman Old Style" w:hAnsi="Bookman Old Style" w:cs="Bookman Old Style"/>
          <w:sz w:val="24"/>
          <w:szCs w:val="24"/>
        </w:rPr>
        <w:t>a yang memerlukan kebersamaan;</w:t>
      </w:r>
    </w:p>
    <w:p w:rsidR="00745DEF" w:rsidRDefault="00FA1CB7">
      <w:pPr>
        <w:tabs>
          <w:tab w:val="left" w:pos="2240"/>
        </w:tabs>
        <w:spacing w:before="2" w:line="287" w:lineRule="auto"/>
        <w:ind w:left="2248" w:right="165" w:hanging="428"/>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b</w:t>
      </w:r>
      <w:proofErr w:type="gramEnd"/>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t>memberikan</w:t>
      </w:r>
      <w:r>
        <w:rPr>
          <w:rFonts w:ascii="Bookman Old Style" w:eastAsia="Bookman Old Style" w:hAnsi="Bookman Old Style" w:cs="Bookman Old Style"/>
          <w:spacing w:val="29"/>
          <w:sz w:val="24"/>
          <w:szCs w:val="24"/>
        </w:rPr>
        <w:t xml:space="preserve"> </w:t>
      </w:r>
      <w:r>
        <w:rPr>
          <w:rFonts w:ascii="Bookman Old Style" w:eastAsia="Bookman Old Style" w:hAnsi="Bookman Old Style" w:cs="Bookman Old Style"/>
          <w:sz w:val="24"/>
          <w:szCs w:val="24"/>
        </w:rPr>
        <w:t>perlindungan</w:t>
      </w:r>
      <w:r>
        <w:rPr>
          <w:rFonts w:ascii="Bookman Old Style" w:eastAsia="Bookman Old Style" w:hAnsi="Bookman Old Style" w:cs="Bookman Old Style"/>
          <w:spacing w:val="29"/>
          <w:sz w:val="24"/>
          <w:szCs w:val="24"/>
        </w:rPr>
        <w:t xml:space="preserve"> </w:t>
      </w:r>
      <w:r>
        <w:rPr>
          <w:rFonts w:ascii="Bookman Old Style" w:eastAsia="Bookman Old Style" w:hAnsi="Bookman Old Style" w:cs="Bookman Old Style"/>
          <w:sz w:val="24"/>
          <w:szCs w:val="24"/>
        </w:rPr>
        <w:t>bagi</w:t>
      </w:r>
      <w:r>
        <w:rPr>
          <w:rFonts w:ascii="Bookman Old Style" w:eastAsia="Bookman Old Style" w:hAnsi="Bookman Old Style" w:cs="Bookman Old Style"/>
          <w:spacing w:val="29"/>
          <w:sz w:val="24"/>
          <w:szCs w:val="24"/>
        </w:rPr>
        <w:t xml:space="preserve"> </w:t>
      </w:r>
      <w:r>
        <w:rPr>
          <w:rFonts w:ascii="Bookman Old Style" w:eastAsia="Bookman Old Style" w:hAnsi="Bookman Old Style" w:cs="Bookman Old Style"/>
          <w:sz w:val="24"/>
          <w:szCs w:val="24"/>
        </w:rPr>
        <w:t>semua</w:t>
      </w:r>
      <w:r>
        <w:rPr>
          <w:rFonts w:ascii="Bookman Old Style" w:eastAsia="Bookman Old Style" w:hAnsi="Bookman Old Style" w:cs="Bookman Old Style"/>
          <w:spacing w:val="26"/>
          <w:sz w:val="24"/>
          <w:szCs w:val="24"/>
        </w:rPr>
        <w:t xml:space="preserve"> </w:t>
      </w:r>
      <w:r>
        <w:rPr>
          <w:rFonts w:ascii="Bookman Old Style" w:eastAsia="Bookman Old Style" w:hAnsi="Bookman Old Style" w:cs="Bookman Old Style"/>
          <w:sz w:val="24"/>
          <w:szCs w:val="24"/>
        </w:rPr>
        <w:t>komponen</w:t>
      </w:r>
      <w:r>
        <w:rPr>
          <w:rFonts w:ascii="Bookman Old Style" w:eastAsia="Bookman Old Style" w:hAnsi="Bookman Old Style" w:cs="Bookman Old Style"/>
          <w:spacing w:val="29"/>
          <w:sz w:val="24"/>
          <w:szCs w:val="24"/>
        </w:rPr>
        <w:t xml:space="preserve"> </w:t>
      </w:r>
      <w:r>
        <w:rPr>
          <w:rFonts w:ascii="Bookman Old Style" w:eastAsia="Bookman Old Style" w:hAnsi="Bookman Old Style" w:cs="Bookman Old Style"/>
          <w:sz w:val="24"/>
          <w:szCs w:val="24"/>
        </w:rPr>
        <w:t>baik di</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unit</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 xml:space="preserve">pelayanan </w:t>
      </w:r>
      <w:r>
        <w:rPr>
          <w:rFonts w:ascii="Bookman Old Style" w:eastAsia="Bookman Old Style" w:hAnsi="Bookman Old Style" w:cs="Bookman Old Style"/>
          <w:spacing w:val="-2"/>
          <w:sz w:val="24"/>
          <w:szCs w:val="24"/>
        </w:rPr>
        <w:t>m</w:t>
      </w:r>
      <w:r>
        <w:rPr>
          <w:rFonts w:ascii="Bookman Old Style" w:eastAsia="Bookman Old Style" w:hAnsi="Bookman Old Style" w:cs="Bookman Old Style"/>
          <w:sz w:val="24"/>
          <w:szCs w:val="24"/>
        </w:rPr>
        <w:t>aupun unit</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pendukung dalam</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satu rantai nilai;</w:t>
      </w:r>
    </w:p>
    <w:p w:rsidR="00745DEF" w:rsidRDefault="00FA1CB7">
      <w:pPr>
        <w:tabs>
          <w:tab w:val="left" w:pos="2240"/>
        </w:tabs>
        <w:spacing w:before="3" w:line="288" w:lineRule="auto"/>
        <w:ind w:left="2248" w:right="163" w:hanging="428"/>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c</w:t>
      </w:r>
      <w:proofErr w:type="gramEnd"/>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t>menumbuhkan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rasa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saling</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percaya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ntar</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komponen dengan adanya keterbukaan, transparansi</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dan dapat dipertanggungjawabkan.</w:t>
      </w:r>
    </w:p>
    <w:p w:rsidR="002C652A" w:rsidRDefault="002C652A">
      <w:pPr>
        <w:tabs>
          <w:tab w:val="left" w:pos="2240"/>
        </w:tabs>
        <w:spacing w:before="3" w:line="288" w:lineRule="auto"/>
        <w:ind w:left="2248" w:right="163" w:hanging="428"/>
        <w:jc w:val="both"/>
        <w:rPr>
          <w:rFonts w:ascii="Bookman Old Style" w:eastAsia="Bookman Old Style" w:hAnsi="Bookman Old Style" w:cs="Bookman Old Style"/>
          <w:sz w:val="24"/>
          <w:szCs w:val="24"/>
        </w:rPr>
      </w:pPr>
    </w:p>
    <w:p w:rsidR="00745DEF" w:rsidRDefault="00FA1CB7">
      <w:pPr>
        <w:spacing w:before="75"/>
        <w:ind w:left="4865" w:right="3252"/>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Pasal 4</w:t>
      </w:r>
    </w:p>
    <w:p w:rsidR="00745DEF" w:rsidRDefault="00745DEF">
      <w:pPr>
        <w:spacing w:before="7" w:line="160" w:lineRule="exact"/>
        <w:rPr>
          <w:sz w:val="17"/>
          <w:szCs w:val="17"/>
        </w:rPr>
      </w:pPr>
    </w:p>
    <w:p w:rsidR="00745DEF" w:rsidRDefault="00FA1CB7">
      <w:pPr>
        <w:ind w:left="1820" w:right="1535"/>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Pemberian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remunerasi BLUD bertujuan untuk:</w:t>
      </w:r>
    </w:p>
    <w:p w:rsidR="00745DEF" w:rsidRDefault="00FA1CB7">
      <w:pPr>
        <w:spacing w:before="56"/>
        <w:ind w:left="1820" w:right="3336"/>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a</w:t>
      </w:r>
      <w:proofErr w:type="gramEnd"/>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meningkatkan motivasi kerja</w:t>
      </w:r>
    </w:p>
    <w:p w:rsidR="00745DEF" w:rsidRDefault="00FA1CB7">
      <w:pPr>
        <w:spacing w:before="54"/>
        <w:ind w:left="1820" w:right="2112"/>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b</w:t>
      </w:r>
      <w:proofErr w:type="gramEnd"/>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meningkatkan kesejahteraan karyawan</w:t>
      </w:r>
    </w:p>
    <w:p w:rsidR="00745DEF" w:rsidRDefault="00FA1CB7">
      <w:pPr>
        <w:tabs>
          <w:tab w:val="left" w:pos="2240"/>
        </w:tabs>
        <w:spacing w:before="56" w:line="288" w:lineRule="auto"/>
        <w:ind w:left="2248" w:right="166" w:hanging="428"/>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c</w:t>
      </w:r>
      <w:proofErr w:type="gramEnd"/>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t>meningkatkan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kinerja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Rum</w:t>
      </w:r>
      <w:r>
        <w:rPr>
          <w:rFonts w:ascii="Bookman Old Style" w:eastAsia="Bookman Old Style" w:hAnsi="Bookman Old Style" w:cs="Bookman Old Style"/>
          <w:spacing w:val="1"/>
          <w:sz w:val="24"/>
          <w:szCs w:val="24"/>
        </w:rPr>
        <w:t>a</w:t>
      </w:r>
      <w:r>
        <w:rPr>
          <w:rFonts w:ascii="Bookman Old Style" w:eastAsia="Bookman Old Style" w:hAnsi="Bookman Old Style" w:cs="Bookman Old Style"/>
          <w:sz w:val="24"/>
          <w:szCs w:val="24"/>
        </w:rPr>
        <w:t>h</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Sakit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secara keseluruhan</w:t>
      </w:r>
    </w:p>
    <w:p w:rsidR="00745DEF" w:rsidRDefault="00745DEF">
      <w:pPr>
        <w:spacing w:before="1"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spacing w:line="390" w:lineRule="auto"/>
        <w:ind w:left="4822" w:right="3207" w:hanging="2"/>
        <w:jc w:val="center"/>
        <w:rPr>
          <w:rFonts w:ascii="Bookman Old Style" w:eastAsia="Bookman Old Style" w:hAnsi="Bookman Old Style" w:cs="Bookman Old Style"/>
          <w:sz w:val="24"/>
          <w:szCs w:val="24"/>
        </w:rPr>
      </w:pPr>
      <w:bookmarkStart w:id="0" w:name="_GoBack"/>
      <w:bookmarkEnd w:id="0"/>
      <w:r>
        <w:rPr>
          <w:rFonts w:ascii="Bookman Old Style" w:eastAsia="Bookman Old Style" w:hAnsi="Bookman Old Style" w:cs="Bookman Old Style"/>
          <w:sz w:val="24"/>
          <w:szCs w:val="24"/>
        </w:rPr>
        <w:t>BAB III PR</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w:t>
      </w:r>
      <w:r>
        <w:rPr>
          <w:rFonts w:ascii="Bookman Old Style" w:eastAsia="Bookman Old Style" w:hAnsi="Bookman Old Style" w:cs="Bookman Old Style"/>
          <w:spacing w:val="-2"/>
          <w:sz w:val="24"/>
          <w:szCs w:val="24"/>
        </w:rPr>
        <w:t>S</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P</w:t>
      </w:r>
    </w:p>
    <w:p w:rsidR="00745DEF" w:rsidRDefault="00745DEF">
      <w:pPr>
        <w:spacing w:before="7" w:line="240" w:lineRule="exact"/>
        <w:rPr>
          <w:sz w:val="24"/>
          <w:szCs w:val="24"/>
        </w:rPr>
      </w:pPr>
    </w:p>
    <w:p w:rsidR="00745DEF" w:rsidRDefault="00FA1CB7">
      <w:pPr>
        <w:ind w:left="4865" w:right="3252"/>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Pasal 5</w:t>
      </w:r>
    </w:p>
    <w:p w:rsidR="00745DEF" w:rsidRDefault="00745DEF">
      <w:pPr>
        <w:spacing w:line="200" w:lineRule="exact"/>
      </w:pPr>
    </w:p>
    <w:p w:rsidR="00745DEF" w:rsidRDefault="00745DEF">
      <w:pPr>
        <w:spacing w:before="15" w:line="200" w:lineRule="exact"/>
      </w:pPr>
    </w:p>
    <w:p w:rsidR="00745DEF" w:rsidRDefault="00FA1CB7">
      <w:pPr>
        <w:spacing w:line="288" w:lineRule="auto"/>
        <w:ind w:left="1820" w:right="167"/>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Remunerasi diberikan berdasarkan tingkat tanggung jawab dan</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tuntutan</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profe</w:t>
      </w:r>
      <w:r>
        <w:rPr>
          <w:rFonts w:ascii="Bookman Old Style" w:eastAsia="Bookman Old Style" w:hAnsi="Bookman Old Style" w:cs="Bookman Old Style"/>
          <w:spacing w:val="2"/>
          <w:sz w:val="24"/>
          <w:szCs w:val="24"/>
        </w:rPr>
        <w:t>s</w:t>
      </w:r>
      <w:r>
        <w:rPr>
          <w:rFonts w:ascii="Bookman Old Style" w:eastAsia="Bookman Old Style" w:hAnsi="Bookman Old Style" w:cs="Bookman Old Style"/>
          <w:sz w:val="24"/>
          <w:szCs w:val="24"/>
        </w:rPr>
        <w:t>ionalisme</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 xml:space="preserve">dengan </w:t>
      </w:r>
      <w:r>
        <w:rPr>
          <w:rFonts w:ascii="Bookman Old Style" w:eastAsia="Bookman Old Style" w:hAnsi="Bookman Old Style" w:cs="Bookman Old Style"/>
          <w:spacing w:val="2"/>
          <w:sz w:val="24"/>
          <w:szCs w:val="24"/>
        </w:rPr>
        <w:t>m</w:t>
      </w:r>
      <w:r>
        <w:rPr>
          <w:rFonts w:ascii="Bookman Old Style" w:eastAsia="Bookman Old Style" w:hAnsi="Bookman Old Style" w:cs="Bookman Old Style"/>
          <w:sz w:val="24"/>
          <w:szCs w:val="24"/>
        </w:rPr>
        <w:t>empertimbangkan prinsip:</w:t>
      </w:r>
    </w:p>
    <w:p w:rsidR="00745DEF" w:rsidRDefault="00FA1CB7">
      <w:pPr>
        <w:tabs>
          <w:tab w:val="left" w:pos="2240"/>
        </w:tabs>
        <w:spacing w:before="2" w:line="288" w:lineRule="auto"/>
        <w:ind w:left="2248" w:right="163" w:hanging="428"/>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a</w:t>
      </w:r>
      <w:proofErr w:type="gramEnd"/>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r>
      <w:r w:rsidRPr="00AF1504">
        <w:rPr>
          <w:rFonts w:ascii="Bookman Old Style" w:eastAsia="Bookman Old Style" w:hAnsi="Bookman Old Style" w:cs="Bookman Old Style"/>
          <w:i/>
          <w:sz w:val="24"/>
          <w:szCs w:val="24"/>
        </w:rPr>
        <w:t>proporsionalitas</w:t>
      </w:r>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yaitu</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memperhatikan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a</w:t>
      </w:r>
      <w:r>
        <w:rPr>
          <w:rFonts w:ascii="Bookman Old Style" w:eastAsia="Bookman Old Style" w:hAnsi="Bookman Old Style" w:cs="Bookman Old Style"/>
          <w:spacing w:val="2"/>
          <w:sz w:val="24"/>
          <w:szCs w:val="24"/>
        </w:rPr>
        <w:t>s</w:t>
      </w:r>
      <w:r>
        <w:rPr>
          <w:rFonts w:ascii="Bookman Old Style" w:eastAsia="Bookman Old Style" w:hAnsi="Bookman Old Style" w:cs="Bookman Old Style"/>
          <w:sz w:val="24"/>
          <w:szCs w:val="24"/>
        </w:rPr>
        <w:t>et, pendapatan, sumber daya manusia, dan/atau layanan BLUD;</w:t>
      </w:r>
    </w:p>
    <w:p w:rsidR="00745DEF" w:rsidRDefault="00FA1CB7">
      <w:pPr>
        <w:tabs>
          <w:tab w:val="left" w:pos="2240"/>
        </w:tabs>
        <w:spacing w:before="2" w:line="286" w:lineRule="auto"/>
        <w:ind w:left="2248" w:right="165" w:hanging="428"/>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b</w:t>
      </w:r>
      <w:proofErr w:type="gramEnd"/>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r>
      <w:r w:rsidRPr="00AF1504">
        <w:rPr>
          <w:rFonts w:ascii="Bookman Old Style" w:eastAsia="Bookman Old Style" w:hAnsi="Bookman Old Style" w:cs="Bookman Old Style"/>
          <w:i/>
          <w:sz w:val="24"/>
          <w:szCs w:val="24"/>
        </w:rPr>
        <w:t>kesetaraaan</w:t>
      </w:r>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yaitu</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memperhatikan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remunerasi</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pada penyedia layanan sejenis;</w:t>
      </w:r>
    </w:p>
    <w:p w:rsidR="00745DEF" w:rsidRDefault="00FA1CB7">
      <w:pPr>
        <w:tabs>
          <w:tab w:val="left" w:pos="2240"/>
        </w:tabs>
        <w:spacing w:before="4" w:line="288" w:lineRule="auto"/>
        <w:ind w:left="2248" w:right="167" w:hanging="428"/>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c</w:t>
      </w:r>
      <w:proofErr w:type="gramEnd"/>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r>
      <w:r w:rsidRPr="00AF1504">
        <w:rPr>
          <w:rFonts w:ascii="Bookman Old Style" w:eastAsia="Bookman Old Style" w:hAnsi="Bookman Old Style" w:cs="Bookman Old Style"/>
          <w:i/>
          <w:sz w:val="24"/>
          <w:szCs w:val="24"/>
        </w:rPr>
        <w:t>kepatutan</w:t>
      </w:r>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yaitu</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memperhatikan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nilai</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jabatan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yang dihasilkan dari proses analisis dan evaluasi jabatan; dan</w:t>
      </w:r>
    </w:p>
    <w:p w:rsidR="00745DEF" w:rsidRDefault="00FA1CB7">
      <w:pPr>
        <w:tabs>
          <w:tab w:val="left" w:pos="2240"/>
        </w:tabs>
        <w:spacing w:before="2" w:line="288" w:lineRule="auto"/>
        <w:ind w:left="2248" w:right="165" w:hanging="428"/>
        <w:jc w:val="both"/>
        <w:rPr>
          <w:sz w:val="24"/>
          <w:szCs w:val="24"/>
        </w:rPr>
      </w:pPr>
      <w:proofErr w:type="gramStart"/>
      <w:r>
        <w:rPr>
          <w:rFonts w:ascii="Bookman Old Style" w:eastAsia="Bookman Old Style" w:hAnsi="Bookman Old Style" w:cs="Bookman Old Style"/>
          <w:sz w:val="24"/>
          <w:szCs w:val="24"/>
        </w:rPr>
        <w:t>d</w:t>
      </w:r>
      <w:proofErr w:type="gramEnd"/>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r>
      <w:r w:rsidRPr="00AF1504">
        <w:rPr>
          <w:rFonts w:ascii="Bookman Old Style" w:eastAsia="Bookman Old Style" w:hAnsi="Bookman Old Style" w:cs="Bookman Old Style"/>
          <w:i/>
          <w:sz w:val="24"/>
          <w:szCs w:val="24"/>
        </w:rPr>
        <w:t>kinerja</w:t>
      </w:r>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yaitu</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m</w:t>
      </w:r>
      <w:r>
        <w:rPr>
          <w:rFonts w:ascii="Bookman Old Style" w:eastAsia="Bookman Old Style" w:hAnsi="Bookman Old Style" w:cs="Bookman Old Style"/>
          <w:spacing w:val="-2"/>
          <w:sz w:val="24"/>
          <w:szCs w:val="24"/>
        </w:rPr>
        <w:t>e</w:t>
      </w:r>
      <w:r>
        <w:rPr>
          <w:rFonts w:ascii="Bookman Old Style" w:eastAsia="Bookman Old Style" w:hAnsi="Bookman Old Style" w:cs="Bookman Old Style"/>
          <w:sz w:val="24"/>
          <w:szCs w:val="24"/>
        </w:rPr>
        <w:t>mperhatikan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kinerja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layanan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dan kinerja keuangan</w:t>
      </w:r>
      <w:r w:rsidR="00AF1504">
        <w:rPr>
          <w:b/>
          <w:sz w:val="24"/>
          <w:szCs w:val="24"/>
        </w:rPr>
        <w:t>.</w:t>
      </w:r>
    </w:p>
    <w:p w:rsidR="00745DEF" w:rsidRDefault="00745DEF">
      <w:pPr>
        <w:spacing w:before="8" w:line="160" w:lineRule="exact"/>
        <w:rPr>
          <w:sz w:val="17"/>
          <w:szCs w:val="17"/>
        </w:rPr>
      </w:pPr>
    </w:p>
    <w:p w:rsidR="00745DEF" w:rsidRDefault="00745DEF">
      <w:pPr>
        <w:spacing w:line="200" w:lineRule="exact"/>
      </w:pPr>
    </w:p>
    <w:p w:rsidR="00745DEF" w:rsidRDefault="00745DEF">
      <w:pPr>
        <w:spacing w:line="200" w:lineRule="exact"/>
      </w:pPr>
    </w:p>
    <w:p w:rsidR="00AF1504" w:rsidRDefault="00FA1CB7">
      <w:pPr>
        <w:spacing w:line="390" w:lineRule="auto"/>
        <w:ind w:left="3701" w:right="2088" w:firstLine="5"/>
        <w:jc w:val="center"/>
        <w:rPr>
          <w:rFonts w:ascii="Bookman Old Style" w:eastAsia="Bookman Old Style" w:hAnsi="Bookman Old Style" w:cs="Bookman Old Style"/>
          <w:spacing w:val="2"/>
          <w:sz w:val="24"/>
          <w:szCs w:val="24"/>
        </w:rPr>
      </w:pPr>
      <w:r>
        <w:rPr>
          <w:rFonts w:ascii="Bookman Old Style" w:eastAsia="Bookman Old Style" w:hAnsi="Bookman Old Style" w:cs="Bookman Old Style"/>
          <w:sz w:val="24"/>
          <w:szCs w:val="24"/>
        </w:rPr>
        <w:t xml:space="preserve">BAB </w:t>
      </w:r>
      <w:r>
        <w:rPr>
          <w:rFonts w:ascii="Bookman Old Style" w:eastAsia="Bookman Old Style" w:hAnsi="Bookman Old Style" w:cs="Bookman Old Style"/>
          <w:spacing w:val="2"/>
          <w:sz w:val="24"/>
          <w:szCs w:val="24"/>
        </w:rPr>
        <w:t xml:space="preserve">IV </w:t>
      </w:r>
    </w:p>
    <w:p w:rsidR="004D6B66" w:rsidRDefault="00FA1CB7">
      <w:pPr>
        <w:spacing w:line="390" w:lineRule="auto"/>
        <w:ind w:left="3701" w:right="2088" w:firstLine="5"/>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KOMPONEN REMUNERASI </w:t>
      </w:r>
    </w:p>
    <w:p w:rsidR="00745DEF" w:rsidRDefault="00FA1CB7">
      <w:pPr>
        <w:spacing w:line="390" w:lineRule="auto"/>
        <w:ind w:left="3701" w:right="2088" w:firstLine="5"/>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Bagian Kesatu</w:t>
      </w:r>
    </w:p>
    <w:p w:rsidR="00745DEF" w:rsidRDefault="00FA1CB7">
      <w:pPr>
        <w:spacing w:before="7"/>
        <w:ind w:left="4886" w:right="3273"/>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Umum</w:t>
      </w:r>
    </w:p>
    <w:p w:rsidR="00745DEF" w:rsidRDefault="00745DEF">
      <w:pPr>
        <w:spacing w:before="7" w:line="160" w:lineRule="exact"/>
        <w:rPr>
          <w:sz w:val="17"/>
          <w:szCs w:val="17"/>
        </w:rPr>
      </w:pPr>
    </w:p>
    <w:p w:rsidR="00745DEF" w:rsidRDefault="00FA1CB7">
      <w:pPr>
        <w:ind w:left="4865" w:right="3252"/>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Pasal 6</w:t>
      </w:r>
    </w:p>
    <w:p w:rsidR="00745DEF" w:rsidRDefault="00745DEF">
      <w:pPr>
        <w:spacing w:before="7" w:line="160" w:lineRule="exact"/>
        <w:rPr>
          <w:sz w:val="17"/>
          <w:szCs w:val="17"/>
        </w:rPr>
      </w:pPr>
    </w:p>
    <w:p w:rsidR="00745DEF" w:rsidRDefault="00FA1CB7">
      <w:pPr>
        <w:spacing w:line="288" w:lineRule="auto"/>
        <w:ind w:left="2248" w:right="168" w:hanging="42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Pr>
          <w:rFonts w:ascii="Bookman Old Style" w:eastAsia="Bookman Old Style" w:hAnsi="Bookman Old Style" w:cs="Bookman Old Style"/>
          <w:spacing w:val="16"/>
          <w:sz w:val="24"/>
          <w:szCs w:val="24"/>
        </w:rPr>
        <w:t xml:space="preserve"> </w:t>
      </w:r>
      <w:r>
        <w:rPr>
          <w:rFonts w:ascii="Bookman Old Style" w:eastAsia="Bookman Old Style" w:hAnsi="Bookman Old Style" w:cs="Bookman Old Style"/>
          <w:sz w:val="24"/>
          <w:szCs w:val="24"/>
        </w:rPr>
        <w:t>Remunerasi</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merupakan imbalan</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kerja</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yang</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diberikan dalam komponen sebagai berikut:</w:t>
      </w:r>
    </w:p>
    <w:p w:rsidR="00745DEF" w:rsidRDefault="00FA1CB7">
      <w:pPr>
        <w:ind w:left="2248"/>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a</w:t>
      </w:r>
      <w:proofErr w:type="gramEnd"/>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gaji;</w:t>
      </w:r>
    </w:p>
    <w:p w:rsidR="00745DEF" w:rsidRDefault="00FA1CB7">
      <w:pPr>
        <w:spacing w:before="56"/>
        <w:ind w:left="2248"/>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b</w:t>
      </w:r>
      <w:proofErr w:type="gramEnd"/>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honorarium;</w:t>
      </w:r>
    </w:p>
    <w:p w:rsidR="00745DEF" w:rsidRDefault="00FA1CB7">
      <w:pPr>
        <w:spacing w:before="56"/>
        <w:ind w:left="2248"/>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c</w:t>
      </w:r>
      <w:proofErr w:type="gramEnd"/>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insentif;</w:t>
      </w:r>
    </w:p>
    <w:p w:rsidR="00AF1504" w:rsidRDefault="00480D64" w:rsidP="00AF1504">
      <w:pPr>
        <w:spacing w:before="56" w:line="288" w:lineRule="auto"/>
        <w:ind w:left="2248" w:right="3932"/>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d</w:t>
      </w:r>
      <w:proofErr w:type="gramEnd"/>
      <w:r w:rsidR="00FA1CB7">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sidR="00FA1CB7">
        <w:rPr>
          <w:rFonts w:ascii="Bookman Old Style" w:eastAsia="Bookman Old Style" w:hAnsi="Bookman Old Style" w:cs="Bookman Old Style"/>
          <w:sz w:val="24"/>
          <w:szCs w:val="24"/>
        </w:rPr>
        <w:t>pensiun.</w:t>
      </w:r>
    </w:p>
    <w:p w:rsidR="00745DEF" w:rsidRDefault="00FA1CB7" w:rsidP="00AF1504">
      <w:pPr>
        <w:spacing w:line="288" w:lineRule="auto"/>
        <w:ind w:left="2248" w:right="168" w:hanging="42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w:t>
      </w:r>
      <w:r>
        <w:rPr>
          <w:rFonts w:ascii="Bookman Old Style" w:eastAsia="Bookman Old Style" w:hAnsi="Bookman Old Style" w:cs="Bookman Old Style"/>
          <w:spacing w:val="35"/>
          <w:sz w:val="24"/>
          <w:szCs w:val="24"/>
        </w:rPr>
        <w:t xml:space="preserve"> </w:t>
      </w:r>
      <w:r>
        <w:rPr>
          <w:rFonts w:ascii="Bookman Old Style" w:eastAsia="Bookman Old Style" w:hAnsi="Bookman Old Style" w:cs="Bookman Old Style"/>
          <w:sz w:val="24"/>
          <w:szCs w:val="24"/>
        </w:rPr>
        <w:t>Pemberian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remunerasi</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sebagaimana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d</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maksud</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pada ayat</w:t>
      </w:r>
      <w:r>
        <w:rPr>
          <w:rFonts w:ascii="Bookman Old Style" w:eastAsia="Bookman Old Style" w:hAnsi="Bookman Old Style" w:cs="Bookman Old Style"/>
          <w:sz w:val="24"/>
          <w:szCs w:val="24"/>
        </w:rPr>
        <w:tab/>
        <w:t>(1)</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dihitung</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berdasarkan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indikator</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penilaia</w:t>
      </w:r>
      <w:r>
        <w:rPr>
          <w:rFonts w:ascii="Bookman Old Style" w:eastAsia="Bookman Old Style" w:hAnsi="Bookman Old Style" w:cs="Bookman Old Style"/>
          <w:spacing w:val="-2"/>
          <w:sz w:val="24"/>
          <w:szCs w:val="24"/>
        </w:rPr>
        <w:t>n</w:t>
      </w:r>
      <w:r>
        <w:rPr>
          <w:rFonts w:ascii="Bookman Old Style" w:eastAsia="Bookman Old Style" w:hAnsi="Bookman Old Style" w:cs="Bookman Old Style"/>
          <w:sz w:val="24"/>
          <w:szCs w:val="24"/>
        </w:rPr>
        <w:t>, meliputi:</w:t>
      </w:r>
    </w:p>
    <w:p w:rsidR="00745DEF" w:rsidRDefault="00FA1CB7">
      <w:pPr>
        <w:spacing w:line="280" w:lineRule="exact"/>
        <w:ind w:left="2248"/>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a</w:t>
      </w:r>
      <w:proofErr w:type="gramEnd"/>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pengalaman dan masa kerja;</w:t>
      </w:r>
    </w:p>
    <w:p w:rsidR="00745DEF" w:rsidRDefault="00FA1CB7">
      <w:pPr>
        <w:spacing w:before="56"/>
        <w:ind w:left="2248"/>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b</w:t>
      </w:r>
      <w:proofErr w:type="gramEnd"/>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keterampilan, ilmu pengetahuan dan perilaku;</w:t>
      </w:r>
    </w:p>
    <w:p w:rsidR="00745DEF" w:rsidRDefault="00FA1CB7">
      <w:pPr>
        <w:spacing w:before="56"/>
        <w:ind w:left="2248"/>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c</w:t>
      </w:r>
      <w:proofErr w:type="gramEnd"/>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resiko kerja;</w:t>
      </w:r>
    </w:p>
    <w:p w:rsidR="00745DEF" w:rsidRDefault="00FA1CB7">
      <w:pPr>
        <w:spacing w:before="56"/>
        <w:ind w:left="2248"/>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d</w:t>
      </w:r>
      <w:proofErr w:type="gramEnd"/>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tingkat kegawatdaruratan;</w:t>
      </w:r>
    </w:p>
    <w:p w:rsidR="00745DEF" w:rsidRDefault="00FA1CB7">
      <w:pPr>
        <w:spacing w:before="56" w:line="288" w:lineRule="auto"/>
        <w:ind w:left="2248" w:right="2909"/>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e</w:t>
      </w:r>
      <w:proofErr w:type="gramEnd"/>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jabatan yang disandang, dan f.</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42"/>
          <w:sz w:val="24"/>
          <w:szCs w:val="24"/>
        </w:rPr>
        <w:t xml:space="preserve"> </w:t>
      </w:r>
      <w:proofErr w:type="gramStart"/>
      <w:r>
        <w:rPr>
          <w:rFonts w:ascii="Bookman Old Style" w:eastAsia="Bookman Old Style" w:hAnsi="Bookman Old Style" w:cs="Bookman Old Style"/>
          <w:sz w:val="24"/>
          <w:szCs w:val="24"/>
        </w:rPr>
        <w:t>hasil/capaian</w:t>
      </w:r>
      <w:proofErr w:type="gramEnd"/>
      <w:r>
        <w:rPr>
          <w:rFonts w:ascii="Bookman Old Style" w:eastAsia="Bookman Old Style" w:hAnsi="Bookman Old Style" w:cs="Bookman Old Style"/>
          <w:sz w:val="24"/>
          <w:szCs w:val="24"/>
        </w:rPr>
        <w:t xml:space="preserve"> kinerja.</w:t>
      </w:r>
    </w:p>
    <w:p w:rsidR="00745DEF" w:rsidRDefault="00745DEF">
      <w:pPr>
        <w:spacing w:before="8" w:line="160" w:lineRule="exact"/>
        <w:rPr>
          <w:sz w:val="17"/>
          <w:szCs w:val="17"/>
        </w:rPr>
      </w:pPr>
    </w:p>
    <w:p w:rsidR="00745DEF" w:rsidRDefault="00745DEF">
      <w:pPr>
        <w:spacing w:line="200" w:lineRule="exact"/>
      </w:pPr>
    </w:p>
    <w:p w:rsidR="00745DEF" w:rsidRDefault="00745DEF">
      <w:pPr>
        <w:spacing w:line="200" w:lineRule="exact"/>
      </w:pPr>
    </w:p>
    <w:p w:rsidR="004D6B66" w:rsidRDefault="00FA1CB7">
      <w:pPr>
        <w:spacing w:line="390" w:lineRule="auto"/>
        <w:ind w:left="3122" w:right="1510"/>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Bagian Kedua </w:t>
      </w:r>
    </w:p>
    <w:p w:rsidR="00745DEF" w:rsidRDefault="00FA1CB7">
      <w:pPr>
        <w:spacing w:line="390" w:lineRule="auto"/>
        <w:ind w:left="3122" w:right="151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4"/>
          <w:szCs w:val="24"/>
        </w:rPr>
        <w:t xml:space="preserve">Pembiayaan dan Alokasi Remunerasi </w:t>
      </w:r>
      <w:r>
        <w:rPr>
          <w:rFonts w:ascii="Bookman Old Style" w:eastAsia="Bookman Old Style" w:hAnsi="Bookman Old Style" w:cs="Bookman Old Style"/>
          <w:sz w:val="22"/>
          <w:szCs w:val="22"/>
        </w:rPr>
        <w:t>P</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sal 7</w:t>
      </w:r>
    </w:p>
    <w:p w:rsidR="00745DEF" w:rsidRDefault="00FA1CB7">
      <w:pPr>
        <w:spacing w:before="16"/>
        <w:ind w:left="1818"/>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47"/>
          <w:sz w:val="24"/>
          <w:szCs w:val="24"/>
        </w:rPr>
        <w:t xml:space="preserve"> </w:t>
      </w:r>
      <w:r>
        <w:rPr>
          <w:rFonts w:ascii="Bookman Old Style" w:eastAsia="Bookman Old Style" w:hAnsi="Bookman Old Style" w:cs="Bookman Old Style"/>
          <w:sz w:val="24"/>
          <w:szCs w:val="24"/>
        </w:rPr>
        <w:t>Pembiayaan Remunerasi bersumber dari:</w:t>
      </w:r>
    </w:p>
    <w:p w:rsidR="00745DEF" w:rsidRDefault="00FA1CB7">
      <w:pPr>
        <w:spacing w:before="56"/>
        <w:ind w:left="2387"/>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a</w:t>
      </w:r>
      <w:proofErr w:type="gramEnd"/>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sidR="00B837D1" w:rsidRPr="00B837D1">
        <w:rPr>
          <w:rFonts w:ascii="Bookman Old Style" w:eastAsia="Bookman Old Style" w:hAnsi="Bookman Old Style" w:cs="Bookman Old Style"/>
          <w:sz w:val="24"/>
          <w:szCs w:val="24"/>
        </w:rPr>
        <w:t>Anggaran Pendapatan Belanja Daerah</w:t>
      </w:r>
      <w:r>
        <w:rPr>
          <w:rFonts w:ascii="Bookman Old Style" w:eastAsia="Bookman Old Style" w:hAnsi="Bookman Old Style" w:cs="Bookman Old Style"/>
          <w:sz w:val="24"/>
          <w:szCs w:val="24"/>
        </w:rPr>
        <w:t>; dan</w:t>
      </w:r>
    </w:p>
    <w:p w:rsidR="00745DEF" w:rsidRDefault="00FA1CB7">
      <w:pPr>
        <w:spacing w:before="56"/>
        <w:ind w:left="2387"/>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b</w:t>
      </w:r>
      <w:proofErr w:type="gramEnd"/>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pagu</w:t>
      </w:r>
      <w:r>
        <w:rPr>
          <w:rFonts w:ascii="Bookman Old Style" w:eastAsia="Bookman Old Style" w:hAnsi="Bookman Old Style" w:cs="Bookman Old Style"/>
          <w:spacing w:val="19"/>
          <w:sz w:val="24"/>
          <w:szCs w:val="24"/>
        </w:rPr>
        <w:t xml:space="preserve"> </w:t>
      </w:r>
      <w:r>
        <w:rPr>
          <w:rFonts w:ascii="Bookman Old Style" w:eastAsia="Bookman Old Style" w:hAnsi="Bookman Old Style" w:cs="Bookman Old Style"/>
          <w:sz w:val="24"/>
          <w:szCs w:val="24"/>
        </w:rPr>
        <w:t>remunerasi</w:t>
      </w:r>
      <w:r>
        <w:rPr>
          <w:rFonts w:ascii="Bookman Old Style" w:eastAsia="Bookman Old Style" w:hAnsi="Bookman Old Style" w:cs="Bookman Old Style"/>
          <w:spacing w:val="20"/>
          <w:sz w:val="24"/>
          <w:szCs w:val="24"/>
        </w:rPr>
        <w:t xml:space="preserve"> </w:t>
      </w:r>
      <w:r>
        <w:rPr>
          <w:rFonts w:ascii="Bookman Old Style" w:eastAsia="Bookman Old Style" w:hAnsi="Bookman Old Style" w:cs="Bookman Old Style"/>
          <w:sz w:val="24"/>
          <w:szCs w:val="24"/>
        </w:rPr>
        <w:t>dengan</w:t>
      </w:r>
      <w:r>
        <w:rPr>
          <w:rFonts w:ascii="Bookman Old Style" w:eastAsia="Bookman Old Style" w:hAnsi="Bookman Old Style" w:cs="Bookman Old Style"/>
          <w:spacing w:val="19"/>
          <w:sz w:val="24"/>
          <w:szCs w:val="24"/>
        </w:rPr>
        <w:t xml:space="preserve"> </w:t>
      </w:r>
      <w:r>
        <w:rPr>
          <w:rFonts w:ascii="Bookman Old Style" w:eastAsia="Bookman Old Style" w:hAnsi="Bookman Old Style" w:cs="Bookman Old Style"/>
          <w:sz w:val="24"/>
          <w:szCs w:val="24"/>
        </w:rPr>
        <w:t>ketentuan</w:t>
      </w:r>
      <w:r>
        <w:rPr>
          <w:rFonts w:ascii="Bookman Old Style" w:eastAsia="Bookman Old Style" w:hAnsi="Bookman Old Style" w:cs="Bookman Old Style"/>
          <w:spacing w:val="19"/>
          <w:sz w:val="24"/>
          <w:szCs w:val="24"/>
        </w:rPr>
        <w:t xml:space="preserve"> </w:t>
      </w:r>
      <w:r>
        <w:rPr>
          <w:rFonts w:ascii="Bookman Old Style" w:eastAsia="Bookman Old Style" w:hAnsi="Bookman Old Style" w:cs="Bookman Old Style"/>
          <w:sz w:val="24"/>
          <w:szCs w:val="24"/>
        </w:rPr>
        <w:t>paling</w:t>
      </w:r>
      <w:r>
        <w:rPr>
          <w:rFonts w:ascii="Bookman Old Style" w:eastAsia="Bookman Old Style" w:hAnsi="Bookman Old Style" w:cs="Bookman Old Style"/>
          <w:spacing w:val="19"/>
          <w:sz w:val="24"/>
          <w:szCs w:val="24"/>
        </w:rPr>
        <w:t xml:space="preserve"> </w:t>
      </w:r>
      <w:r>
        <w:rPr>
          <w:rFonts w:ascii="Bookman Old Style" w:eastAsia="Bookman Old Style" w:hAnsi="Bookman Old Style" w:cs="Bookman Old Style"/>
          <w:sz w:val="24"/>
          <w:szCs w:val="24"/>
        </w:rPr>
        <w:t>rendah</w:t>
      </w:r>
    </w:p>
    <w:p w:rsidR="00745DEF" w:rsidRDefault="00FA1CB7">
      <w:pPr>
        <w:spacing w:before="56" w:line="287" w:lineRule="auto"/>
        <w:ind w:left="2815" w:right="165"/>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30 (tiga puluh per</w:t>
      </w:r>
      <w:r>
        <w:rPr>
          <w:rFonts w:ascii="Bookman Old Style" w:eastAsia="Bookman Old Style" w:hAnsi="Bookman Old Style" w:cs="Bookman Old Style"/>
          <w:spacing w:val="1"/>
          <w:sz w:val="24"/>
          <w:szCs w:val="24"/>
        </w:rPr>
        <w:t>s</w:t>
      </w:r>
      <w:r>
        <w:rPr>
          <w:rFonts w:ascii="Bookman Old Style" w:eastAsia="Bookman Old Style" w:hAnsi="Bookman Old Style" w:cs="Bookman Old Style"/>
          <w:spacing w:val="2"/>
          <w:sz w:val="24"/>
          <w:szCs w:val="24"/>
        </w:rPr>
        <w:t>e</w:t>
      </w:r>
      <w:r>
        <w:rPr>
          <w:rFonts w:ascii="Bookman Old Style" w:eastAsia="Bookman Old Style" w:hAnsi="Bookman Old Style" w:cs="Bookman Old Style"/>
          <w:sz w:val="24"/>
          <w:szCs w:val="24"/>
        </w:rPr>
        <w:t>n) dan paling tinggi</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50%</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(lima puluh</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persen)</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dari</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total</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pendapatan r</w:t>
      </w:r>
      <w:r>
        <w:rPr>
          <w:rFonts w:ascii="Bookman Old Style" w:eastAsia="Bookman Old Style" w:hAnsi="Bookman Old Style" w:cs="Bookman Old Style"/>
          <w:spacing w:val="2"/>
          <w:sz w:val="24"/>
          <w:szCs w:val="24"/>
        </w:rPr>
        <w:t>u</w:t>
      </w:r>
      <w:r>
        <w:rPr>
          <w:rFonts w:ascii="Bookman Old Style" w:eastAsia="Bookman Old Style" w:hAnsi="Bookman Old Style" w:cs="Bookman Old Style"/>
          <w:sz w:val="24"/>
          <w:szCs w:val="24"/>
        </w:rPr>
        <w:t>mah</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sakit dari pelayanan pas</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en peserta jaminan</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kesehatan nasional, pasien umum</w:t>
      </w:r>
      <w:r w:rsidR="00B837D1">
        <w:rPr>
          <w:rFonts w:ascii="Bookman Old Style" w:eastAsia="Bookman Old Style" w:hAnsi="Bookman Old Style" w:cs="Bookman Old Style"/>
          <w:sz w:val="24"/>
          <w:szCs w:val="24"/>
        </w:rPr>
        <w:t xml:space="preserve">, </w:t>
      </w:r>
      <w:r w:rsidR="00B837D1" w:rsidRPr="00B837D1">
        <w:rPr>
          <w:rFonts w:ascii="Bookman Old Style" w:eastAsia="Bookman Old Style" w:hAnsi="Bookman Old Style" w:cs="Bookman Old Style"/>
          <w:sz w:val="24"/>
          <w:szCs w:val="24"/>
        </w:rPr>
        <w:t>hasil kerjasama dengan pihak lain serta pendapatan BLUD yang sah</w:t>
      </w:r>
      <w:r>
        <w:rPr>
          <w:rFonts w:ascii="Bookman Old Style" w:eastAsia="Bookman Old Style" w:hAnsi="Bookman Old Style" w:cs="Bookman Old Style"/>
          <w:sz w:val="24"/>
          <w:szCs w:val="24"/>
        </w:rPr>
        <w:t>.</w:t>
      </w:r>
    </w:p>
    <w:p w:rsidR="00745DEF" w:rsidRDefault="00745DEF">
      <w:pPr>
        <w:spacing w:before="3" w:line="120" w:lineRule="exact"/>
        <w:rPr>
          <w:sz w:val="12"/>
          <w:szCs w:val="12"/>
        </w:rPr>
      </w:pPr>
    </w:p>
    <w:p w:rsidR="00745DEF" w:rsidRDefault="00FA1CB7">
      <w:pPr>
        <w:tabs>
          <w:tab w:val="left" w:pos="2380"/>
        </w:tabs>
        <w:spacing w:line="288" w:lineRule="auto"/>
        <w:ind w:left="2387" w:right="166" w:hanging="56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w:t>
      </w:r>
      <w:r>
        <w:rPr>
          <w:rFonts w:ascii="Bookman Old Style" w:eastAsia="Bookman Old Style" w:hAnsi="Bookman Old Style" w:cs="Bookman Old Style"/>
          <w:sz w:val="24"/>
          <w:szCs w:val="24"/>
        </w:rPr>
        <w:tab/>
        <w:t>APBD</w:t>
      </w:r>
      <w:r>
        <w:rPr>
          <w:rFonts w:ascii="Bookman Old Style" w:eastAsia="Bookman Old Style" w:hAnsi="Bookman Old Style" w:cs="Bookman Old Style"/>
          <w:spacing w:val="48"/>
          <w:sz w:val="24"/>
          <w:szCs w:val="24"/>
        </w:rPr>
        <w:t xml:space="preserve"> </w:t>
      </w:r>
      <w:r w:rsidR="00B837D1" w:rsidRPr="00B837D1">
        <w:rPr>
          <w:rFonts w:ascii="Bookman Old Style" w:eastAsia="Bookman Old Style" w:hAnsi="Bookman Old Style" w:cs="Bookman Old Style"/>
          <w:sz w:val="24"/>
          <w:szCs w:val="24"/>
          <w:lang w:val="id"/>
        </w:rPr>
        <w:t>sebagaimana dimaksud pada ayat (1) huruf a digunakan untuk membiayai komponen remunerasi berupa gaji</w:t>
      </w:r>
      <w:r w:rsidR="00B837D1" w:rsidRPr="00B837D1">
        <w:rPr>
          <w:rFonts w:ascii="Bookman Old Style" w:eastAsia="Bookman Old Style" w:hAnsi="Bookman Old Style" w:cs="Bookman Old Style"/>
          <w:sz w:val="24"/>
          <w:szCs w:val="24"/>
        </w:rPr>
        <w:t xml:space="preserve"> dan tunjangan bagi pejabat pengelola BLUD/Pegawai BLUD</w:t>
      </w:r>
      <w:r w:rsidR="00B837D1" w:rsidRPr="00B837D1">
        <w:rPr>
          <w:rFonts w:ascii="Bookman Old Style" w:eastAsia="Bookman Old Style" w:hAnsi="Bookman Old Style" w:cs="Bookman Old Style"/>
          <w:sz w:val="24"/>
          <w:szCs w:val="24"/>
          <w:lang w:val="id"/>
        </w:rPr>
        <w:t xml:space="preserve"> </w:t>
      </w:r>
      <w:r w:rsidR="00B837D1" w:rsidRPr="00B837D1">
        <w:rPr>
          <w:rFonts w:ascii="Bookman Old Style" w:eastAsia="Bookman Old Style" w:hAnsi="Bookman Old Style" w:cs="Bookman Old Style"/>
          <w:sz w:val="24"/>
          <w:szCs w:val="24"/>
        </w:rPr>
        <w:t>yang berstatus</w:t>
      </w:r>
      <w:r w:rsidR="00B837D1" w:rsidRPr="00B837D1">
        <w:rPr>
          <w:rFonts w:ascii="Bookman Old Style" w:eastAsia="Bookman Old Style" w:hAnsi="Bookman Old Style" w:cs="Bookman Old Style"/>
          <w:sz w:val="24"/>
          <w:szCs w:val="24"/>
          <w:lang w:val="id"/>
        </w:rPr>
        <w:t xml:space="preserve"> ASN.</w:t>
      </w:r>
    </w:p>
    <w:p w:rsidR="00745DEF" w:rsidRDefault="00745DEF">
      <w:pPr>
        <w:spacing w:before="3" w:line="120" w:lineRule="exact"/>
        <w:rPr>
          <w:sz w:val="12"/>
          <w:szCs w:val="12"/>
        </w:rPr>
      </w:pPr>
    </w:p>
    <w:p w:rsidR="00745DEF" w:rsidRDefault="00FA1CB7">
      <w:pPr>
        <w:tabs>
          <w:tab w:val="left" w:pos="2380"/>
          <w:tab w:val="left" w:pos="3980"/>
        </w:tabs>
        <w:spacing w:line="287" w:lineRule="auto"/>
        <w:ind w:left="2387" w:right="168" w:hanging="56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(3)</w:t>
      </w:r>
      <w:r>
        <w:rPr>
          <w:rFonts w:ascii="Bookman Old Style" w:eastAsia="Bookman Old Style" w:hAnsi="Bookman Old Style" w:cs="Bookman Old Style"/>
          <w:sz w:val="24"/>
          <w:szCs w:val="24"/>
        </w:rPr>
        <w:tab/>
        <w:t>Pagu</w:t>
      </w:r>
      <w:r>
        <w:rPr>
          <w:rFonts w:ascii="Bookman Old Style" w:eastAsia="Bookman Old Style" w:hAnsi="Bookman Old Style" w:cs="Bookman Old Style"/>
          <w:spacing w:val="70"/>
          <w:sz w:val="24"/>
          <w:szCs w:val="24"/>
        </w:rPr>
        <w:t xml:space="preserve"> </w:t>
      </w:r>
      <w:r>
        <w:rPr>
          <w:rFonts w:ascii="Bookman Old Style" w:eastAsia="Bookman Old Style" w:hAnsi="Bookman Old Style" w:cs="Bookman Old Style"/>
          <w:sz w:val="24"/>
          <w:szCs w:val="24"/>
        </w:rPr>
        <w:t>remunerasi</w:t>
      </w:r>
      <w:r>
        <w:rPr>
          <w:rFonts w:ascii="Bookman Old Style" w:eastAsia="Bookman Old Style" w:hAnsi="Bookman Old Style" w:cs="Bookman Old Style"/>
          <w:spacing w:val="70"/>
          <w:sz w:val="24"/>
          <w:szCs w:val="24"/>
        </w:rPr>
        <w:t xml:space="preserve"> </w:t>
      </w:r>
      <w:r>
        <w:rPr>
          <w:rFonts w:ascii="Bookman Old Style" w:eastAsia="Bookman Old Style" w:hAnsi="Bookman Old Style" w:cs="Bookman Old Style"/>
          <w:sz w:val="24"/>
          <w:szCs w:val="24"/>
        </w:rPr>
        <w:t>sebagaimana</w:t>
      </w:r>
      <w:r>
        <w:rPr>
          <w:rFonts w:ascii="Bookman Old Style" w:eastAsia="Bookman Old Style" w:hAnsi="Bookman Old Style" w:cs="Bookman Old Style"/>
          <w:spacing w:val="70"/>
          <w:sz w:val="24"/>
          <w:szCs w:val="24"/>
        </w:rPr>
        <w:t xml:space="preserve"> </w:t>
      </w:r>
      <w:r>
        <w:rPr>
          <w:rFonts w:ascii="Bookman Old Style" w:eastAsia="Bookman Old Style" w:hAnsi="Bookman Old Style" w:cs="Bookman Old Style"/>
          <w:sz w:val="24"/>
          <w:szCs w:val="24"/>
        </w:rPr>
        <w:t>dimaksud</w:t>
      </w:r>
      <w:r>
        <w:rPr>
          <w:rFonts w:ascii="Bookman Old Style" w:eastAsia="Bookman Old Style" w:hAnsi="Bookman Old Style" w:cs="Bookman Old Style"/>
          <w:spacing w:val="70"/>
          <w:sz w:val="24"/>
          <w:szCs w:val="24"/>
        </w:rPr>
        <w:t xml:space="preserve"> </w:t>
      </w:r>
      <w:r>
        <w:rPr>
          <w:rFonts w:ascii="Bookman Old Style" w:eastAsia="Bookman Old Style" w:hAnsi="Bookman Old Style" w:cs="Bookman Old Style"/>
          <w:sz w:val="24"/>
          <w:szCs w:val="24"/>
        </w:rPr>
        <w:t>pada</w:t>
      </w:r>
      <w:r>
        <w:rPr>
          <w:rFonts w:ascii="Bookman Old Style" w:eastAsia="Bookman Old Style" w:hAnsi="Bookman Old Style" w:cs="Bookman Old Style"/>
          <w:spacing w:val="70"/>
          <w:sz w:val="24"/>
          <w:szCs w:val="24"/>
        </w:rPr>
        <w:t xml:space="preserve"> </w:t>
      </w:r>
      <w:r>
        <w:rPr>
          <w:rFonts w:ascii="Bookman Old Style" w:eastAsia="Bookman Old Style" w:hAnsi="Bookman Old Style" w:cs="Bookman Old Style"/>
          <w:sz w:val="24"/>
          <w:szCs w:val="24"/>
        </w:rPr>
        <w:t>ayat (1) huruf b digun</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kan untuk membi</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yai komponen Remunerasi</w:t>
      </w:r>
      <w:r>
        <w:rPr>
          <w:rFonts w:ascii="Bookman Old Style" w:eastAsia="Bookman Old Style" w:hAnsi="Bookman Old Style" w:cs="Bookman Old Style"/>
          <w:sz w:val="24"/>
          <w:szCs w:val="24"/>
        </w:rPr>
        <w:tab/>
        <w:t>yang</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dikelompokkan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menjadi</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3</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(tiga) yaitu:</w:t>
      </w:r>
    </w:p>
    <w:p w:rsidR="00745DEF" w:rsidRDefault="00B837D1">
      <w:pPr>
        <w:tabs>
          <w:tab w:val="left" w:pos="2800"/>
          <w:tab w:val="left" w:pos="4420"/>
        </w:tabs>
        <w:spacing w:before="8" w:line="289" w:lineRule="auto"/>
        <w:ind w:left="2815" w:right="164" w:hanging="427"/>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a</w:t>
      </w:r>
      <w:proofErr w:type="gramEnd"/>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t xml:space="preserve">komponen </w:t>
      </w:r>
      <w:r w:rsidRPr="00B837D1">
        <w:rPr>
          <w:rFonts w:ascii="Bookman Old Style" w:eastAsia="Bookman Old Style" w:hAnsi="Bookman Old Style" w:cs="Bookman Old Style"/>
          <w:sz w:val="24"/>
          <w:szCs w:val="24"/>
          <w:lang w:val="id"/>
        </w:rPr>
        <w:t xml:space="preserve">pekerjaan/jabatan Individu </w:t>
      </w:r>
      <w:r w:rsidRPr="00B837D1">
        <w:rPr>
          <w:rFonts w:ascii="Bookman Old Style" w:eastAsia="Bookman Old Style" w:hAnsi="Bookman Old Style" w:cs="Bookman Old Style"/>
          <w:i/>
          <w:sz w:val="24"/>
          <w:szCs w:val="24"/>
          <w:lang w:val="id"/>
        </w:rPr>
        <w:t xml:space="preserve">(pay for position) </w:t>
      </w:r>
      <w:r w:rsidRPr="00B837D1">
        <w:rPr>
          <w:rFonts w:ascii="Bookman Old Style" w:eastAsia="Bookman Old Style" w:hAnsi="Bookman Old Style" w:cs="Bookman Old Style"/>
          <w:sz w:val="24"/>
          <w:szCs w:val="24"/>
          <w:lang w:val="id"/>
        </w:rPr>
        <w:t xml:space="preserve">yang selanjutnya disebut P1 merupakan pemberian insentif </w:t>
      </w:r>
      <w:r w:rsidRPr="00B837D1">
        <w:rPr>
          <w:rFonts w:ascii="Bookman Old Style" w:eastAsia="Bookman Old Style" w:hAnsi="Bookman Old Style" w:cs="Bookman Old Style"/>
          <w:sz w:val="24"/>
          <w:szCs w:val="24"/>
          <w:lang w:val="id-ID"/>
        </w:rPr>
        <w:t xml:space="preserve">kepada ASN </w:t>
      </w:r>
      <w:r w:rsidRPr="00B837D1">
        <w:rPr>
          <w:rFonts w:ascii="Bookman Old Style" w:eastAsia="Bookman Old Style" w:hAnsi="Bookman Old Style" w:cs="Bookman Old Style"/>
          <w:sz w:val="24"/>
          <w:szCs w:val="24"/>
          <w:lang w:val="id"/>
        </w:rPr>
        <w:t xml:space="preserve">berdasarkan </w:t>
      </w:r>
      <w:r w:rsidRPr="00B837D1">
        <w:rPr>
          <w:rFonts w:ascii="Bookman Old Style" w:eastAsia="Bookman Old Style" w:hAnsi="Bookman Old Style" w:cs="Bookman Old Style"/>
          <w:sz w:val="24"/>
          <w:szCs w:val="24"/>
          <w:lang w:val="id-ID"/>
        </w:rPr>
        <w:t xml:space="preserve">kelas </w:t>
      </w:r>
      <w:r w:rsidRPr="00B837D1">
        <w:rPr>
          <w:rFonts w:ascii="Bookman Old Style" w:eastAsia="Bookman Old Style" w:hAnsi="Bookman Old Style" w:cs="Bookman Old Style"/>
          <w:sz w:val="24"/>
          <w:szCs w:val="24"/>
          <w:lang w:val="id"/>
        </w:rPr>
        <w:t>jabatan;</w:t>
      </w:r>
    </w:p>
    <w:p w:rsidR="00745DEF" w:rsidRDefault="00FA1CB7" w:rsidP="00B837D1">
      <w:pPr>
        <w:tabs>
          <w:tab w:val="left" w:pos="2800"/>
          <w:tab w:val="left" w:pos="4420"/>
        </w:tabs>
        <w:spacing w:before="8" w:line="289" w:lineRule="auto"/>
        <w:ind w:left="2815" w:right="164" w:hanging="427"/>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b</w:t>
      </w:r>
      <w:proofErr w:type="gramEnd"/>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r>
      <w:r w:rsidRPr="00B837D1">
        <w:rPr>
          <w:rFonts w:ascii="Bookman Old Style" w:eastAsia="Bookman Old Style" w:hAnsi="Bookman Old Style" w:cs="Bookman Old Style"/>
          <w:sz w:val="24"/>
          <w:szCs w:val="24"/>
          <w:lang w:val="id"/>
        </w:rPr>
        <w:t xml:space="preserve">komponen </w:t>
      </w:r>
      <w:r w:rsidR="00B837D1" w:rsidRPr="00B837D1">
        <w:rPr>
          <w:rFonts w:ascii="Bookman Old Style" w:eastAsia="Bookman Old Style" w:hAnsi="Bookman Old Style" w:cs="Bookman Old Style"/>
          <w:sz w:val="24"/>
          <w:szCs w:val="24"/>
          <w:lang w:val="id"/>
        </w:rPr>
        <w:t xml:space="preserve">kinerja pelayanan (pay for performance) yang selanjutnya disebut P2 merupakan pemberian </w:t>
      </w:r>
      <w:r w:rsidR="00B837D1" w:rsidRPr="00B837D1">
        <w:rPr>
          <w:rFonts w:ascii="Bookman Old Style" w:eastAsia="Bookman Old Style" w:hAnsi="Bookman Old Style" w:cs="Bookman Old Style"/>
          <w:sz w:val="24"/>
          <w:szCs w:val="24"/>
          <w:lang w:val="id"/>
        </w:rPr>
        <w:lastRenderedPageBreak/>
        <w:t>insentif/jasa layanan kepada Pejabat Pengelola dan Pegawai RSUD berdasarkan kinerja; dan</w:t>
      </w:r>
    </w:p>
    <w:p w:rsidR="00745DEF" w:rsidRDefault="00FA1CB7" w:rsidP="00B837D1">
      <w:pPr>
        <w:tabs>
          <w:tab w:val="left" w:pos="2800"/>
          <w:tab w:val="left" w:pos="4420"/>
        </w:tabs>
        <w:spacing w:before="8" w:line="289" w:lineRule="auto"/>
        <w:ind w:left="2815" w:right="164" w:hanging="427"/>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c</w:t>
      </w:r>
      <w:proofErr w:type="gramEnd"/>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r>
      <w:r w:rsidRPr="00B837D1">
        <w:rPr>
          <w:rFonts w:ascii="Bookman Old Style" w:eastAsia="Bookman Old Style" w:hAnsi="Bookman Old Style" w:cs="Bookman Old Style"/>
          <w:sz w:val="24"/>
          <w:szCs w:val="24"/>
          <w:lang w:val="id"/>
        </w:rPr>
        <w:t>komponen</w:t>
      </w:r>
      <w:r>
        <w:rPr>
          <w:rFonts w:ascii="Bookman Old Style" w:eastAsia="Bookman Old Style" w:hAnsi="Bookman Old Style" w:cs="Bookman Old Style"/>
          <w:spacing w:val="24"/>
          <w:sz w:val="24"/>
          <w:szCs w:val="24"/>
        </w:rPr>
        <w:t xml:space="preserve"> </w:t>
      </w:r>
      <w:r w:rsidR="00B837D1" w:rsidRPr="00B837D1">
        <w:rPr>
          <w:rFonts w:ascii="Bookman Old Style" w:eastAsia="Bookman Old Style" w:hAnsi="Bookman Old Style" w:cs="Bookman Old Style"/>
          <w:sz w:val="24"/>
          <w:szCs w:val="24"/>
          <w:lang w:val="id"/>
        </w:rPr>
        <w:t xml:space="preserve">penghargaan perorangan/individu </w:t>
      </w:r>
      <w:r w:rsidR="00B837D1" w:rsidRPr="00B837D1">
        <w:rPr>
          <w:rFonts w:ascii="Bookman Old Style" w:eastAsia="Bookman Old Style" w:hAnsi="Bookman Old Style" w:cs="Bookman Old Style"/>
          <w:i/>
          <w:sz w:val="24"/>
          <w:szCs w:val="24"/>
          <w:lang w:val="id"/>
        </w:rPr>
        <w:t xml:space="preserve">(pay for position) </w:t>
      </w:r>
      <w:r w:rsidR="00B837D1" w:rsidRPr="00B837D1">
        <w:rPr>
          <w:rFonts w:ascii="Bookman Old Style" w:eastAsia="Bookman Old Style" w:hAnsi="Bookman Old Style" w:cs="Bookman Old Style"/>
          <w:sz w:val="24"/>
          <w:szCs w:val="24"/>
          <w:lang w:val="id"/>
        </w:rPr>
        <w:t>yang selanjutnya disebut P3, meliputi:</w:t>
      </w:r>
    </w:p>
    <w:p w:rsidR="00745DEF" w:rsidRDefault="00FA1CB7">
      <w:pPr>
        <w:spacing w:line="260" w:lineRule="exact"/>
        <w:ind w:left="2815" w:right="235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sidR="00130406">
        <w:rPr>
          <w:rFonts w:ascii="Bookman Old Style" w:eastAsia="Bookman Old Style" w:hAnsi="Bookman Old Style" w:cs="Bookman Old Style"/>
          <w:sz w:val="24"/>
          <w:szCs w:val="24"/>
        </w:rPr>
        <w:t xml:space="preserve"> </w:t>
      </w:r>
      <w:proofErr w:type="gramStart"/>
      <w:r>
        <w:rPr>
          <w:rFonts w:ascii="Bookman Old Style" w:eastAsia="Bookman Old Style" w:hAnsi="Bookman Old Style" w:cs="Bookman Old Style"/>
          <w:sz w:val="24"/>
          <w:szCs w:val="24"/>
        </w:rPr>
        <w:t>gaji</w:t>
      </w:r>
      <w:proofErr w:type="gramEnd"/>
      <w:r>
        <w:rPr>
          <w:rFonts w:ascii="Bookman Old Style" w:eastAsia="Bookman Old Style" w:hAnsi="Bookman Old Style" w:cs="Bookman Old Style"/>
          <w:sz w:val="24"/>
          <w:szCs w:val="24"/>
        </w:rPr>
        <w:t xml:space="preserve"> untuk Pegawai non ASN;</w:t>
      </w:r>
    </w:p>
    <w:p w:rsidR="00745DEF" w:rsidRDefault="00FA1CB7">
      <w:pPr>
        <w:spacing w:before="56" w:line="288" w:lineRule="auto"/>
        <w:ind w:left="3239" w:right="167" w:hanging="425"/>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w:t>
      </w:r>
      <w:r w:rsidR="00130406">
        <w:rPr>
          <w:rFonts w:ascii="Bookman Old Style" w:eastAsia="Bookman Old Style" w:hAnsi="Bookman Old Style" w:cs="Bookman Old Style"/>
          <w:sz w:val="24"/>
          <w:szCs w:val="24"/>
        </w:rPr>
        <w:t xml:space="preserve"> </w:t>
      </w:r>
      <w:proofErr w:type="gramStart"/>
      <w:r>
        <w:rPr>
          <w:rFonts w:ascii="Bookman Old Style" w:eastAsia="Bookman Old Style" w:hAnsi="Bookman Old Style" w:cs="Bookman Old Style"/>
          <w:sz w:val="24"/>
          <w:szCs w:val="24"/>
        </w:rPr>
        <w:t>honorarium</w:t>
      </w:r>
      <w:proofErr w:type="gramEnd"/>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untuk</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Dewan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Pengawas/ Sekretaris Dewan Pengawas; dan/atau</w:t>
      </w:r>
    </w:p>
    <w:p w:rsidR="00B837D1" w:rsidRDefault="00FA1CB7" w:rsidP="00B837D1">
      <w:pPr>
        <w:spacing w:before="56" w:line="288" w:lineRule="auto"/>
        <w:ind w:left="3239" w:right="167" w:hanging="425"/>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3.</w:t>
      </w:r>
      <w:r w:rsidR="00130406">
        <w:rPr>
          <w:rFonts w:ascii="Bookman Old Style" w:eastAsia="Bookman Old Style" w:hAnsi="Bookman Old Style" w:cs="Bookman Old Style"/>
          <w:sz w:val="24"/>
          <w:szCs w:val="24"/>
        </w:rPr>
        <w:t xml:space="preserve"> </w:t>
      </w:r>
      <w:proofErr w:type="gramStart"/>
      <w:r w:rsidR="00B837D1">
        <w:rPr>
          <w:rFonts w:ascii="Bookman Old Style" w:eastAsia="Bookman Old Style" w:hAnsi="Bookman Old Style" w:cs="Bookman Old Style"/>
          <w:sz w:val="24"/>
          <w:szCs w:val="24"/>
        </w:rPr>
        <w:t>honorarium</w:t>
      </w:r>
      <w:r w:rsidR="00130406">
        <w:rPr>
          <w:rFonts w:ascii="Bookman Old Style" w:eastAsia="Bookman Old Style" w:hAnsi="Bookman Old Style" w:cs="Bookman Old Style"/>
          <w:sz w:val="24"/>
          <w:szCs w:val="24"/>
        </w:rPr>
        <w:t xml:space="preserve">  </w:t>
      </w:r>
      <w:r w:rsidR="00B837D1" w:rsidRPr="00B837D1">
        <w:rPr>
          <w:rFonts w:ascii="Bookman Old Style" w:eastAsia="Bookman Old Style" w:hAnsi="Bookman Old Style" w:cs="Bookman Old Style"/>
          <w:sz w:val="24"/>
          <w:szCs w:val="24"/>
          <w:lang w:val="id"/>
        </w:rPr>
        <w:t>untuk</w:t>
      </w:r>
      <w:proofErr w:type="gramEnd"/>
      <w:r w:rsidR="00B837D1" w:rsidRPr="00B837D1">
        <w:rPr>
          <w:rFonts w:ascii="Bookman Old Style" w:eastAsia="Bookman Old Style" w:hAnsi="Bookman Old Style" w:cs="Bookman Old Style"/>
          <w:sz w:val="24"/>
          <w:szCs w:val="24"/>
          <w:lang w:val="id"/>
        </w:rPr>
        <w:t xml:space="preserve"> Pejabat Pengelola BLUD dan Pendukung Tekhnis</w:t>
      </w:r>
    </w:p>
    <w:p w:rsidR="00745DEF" w:rsidRDefault="00745DEF">
      <w:pPr>
        <w:spacing w:before="7" w:line="160" w:lineRule="exact"/>
        <w:rPr>
          <w:sz w:val="17"/>
          <w:szCs w:val="17"/>
        </w:rPr>
      </w:pPr>
    </w:p>
    <w:p w:rsidR="00745DEF" w:rsidRPr="00B837D1" w:rsidRDefault="00FA1CB7" w:rsidP="00B837D1">
      <w:pPr>
        <w:tabs>
          <w:tab w:val="left" w:pos="2380"/>
          <w:tab w:val="left" w:pos="3920"/>
        </w:tabs>
        <w:spacing w:line="287" w:lineRule="auto"/>
        <w:ind w:left="2387" w:right="165" w:hanging="56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(4)</w:t>
      </w:r>
      <w:r>
        <w:rPr>
          <w:rFonts w:ascii="Bookman Old Style" w:eastAsia="Bookman Old Style" w:hAnsi="Bookman Old Style" w:cs="Bookman Old Style"/>
          <w:sz w:val="24"/>
          <w:szCs w:val="24"/>
        </w:rPr>
        <w:tab/>
        <w:t>Besaran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masing-masing</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kelompok</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1"/>
          <w:sz w:val="24"/>
          <w:szCs w:val="24"/>
        </w:rPr>
        <w:t>k</w:t>
      </w:r>
      <w:r>
        <w:rPr>
          <w:rFonts w:ascii="Bookman Old Style" w:eastAsia="Bookman Old Style" w:hAnsi="Bookman Old Style" w:cs="Bookman Old Style"/>
          <w:sz w:val="24"/>
          <w:szCs w:val="24"/>
        </w:rPr>
        <w:t>omponen remunerasi</w:t>
      </w:r>
      <w:r>
        <w:rPr>
          <w:rFonts w:ascii="Bookman Old Style" w:eastAsia="Bookman Old Style" w:hAnsi="Bookman Old Style" w:cs="Bookman Old Style"/>
          <w:sz w:val="24"/>
          <w:szCs w:val="24"/>
        </w:rPr>
        <w:tab/>
        <w:t>sebagaimana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dimaksud</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pada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ayat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 xml:space="preserve">(3) </w:t>
      </w:r>
      <w:r w:rsidR="00B837D1" w:rsidRPr="00B837D1">
        <w:rPr>
          <w:rFonts w:ascii="Bookman Old Style" w:eastAsia="Bookman Old Style" w:hAnsi="Bookman Old Style" w:cs="Bookman Old Style"/>
          <w:sz w:val="24"/>
          <w:szCs w:val="24"/>
          <w:lang w:val="id"/>
        </w:rPr>
        <w:t>ditetapkan berdasarkan ketentuan Pasal 7 ayat (1) huruf b;</w:t>
      </w:r>
    </w:p>
    <w:p w:rsidR="00745DEF" w:rsidRDefault="00FA1CB7">
      <w:pPr>
        <w:tabs>
          <w:tab w:val="left" w:pos="2380"/>
        </w:tabs>
        <w:spacing w:line="288" w:lineRule="auto"/>
        <w:ind w:left="2387" w:right="165" w:hanging="56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(5)</w:t>
      </w:r>
      <w:r>
        <w:rPr>
          <w:rFonts w:ascii="Bookman Old Style" w:eastAsia="Bookman Old Style" w:hAnsi="Bookman Old Style" w:cs="Bookman Old Style"/>
          <w:sz w:val="24"/>
          <w:szCs w:val="24"/>
        </w:rPr>
        <w:tab/>
        <w:t>Besaran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pagu</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re</w:t>
      </w:r>
      <w:r>
        <w:rPr>
          <w:rFonts w:ascii="Bookman Old Style" w:eastAsia="Bookman Old Style" w:hAnsi="Bookman Old Style" w:cs="Bookman Old Style"/>
          <w:spacing w:val="2"/>
          <w:sz w:val="24"/>
          <w:szCs w:val="24"/>
        </w:rPr>
        <w:t>m</w:t>
      </w:r>
      <w:r>
        <w:rPr>
          <w:rFonts w:ascii="Bookman Old Style" w:eastAsia="Bookman Old Style" w:hAnsi="Bookman Old Style" w:cs="Bookman Old Style"/>
          <w:sz w:val="24"/>
          <w:szCs w:val="24"/>
        </w:rPr>
        <w:t>unerasi</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sebagaim</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na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dimaksud pada ayat (1) huruf b ditetapkan dengan Keputusan Bupati berdasarkan usulan Direktur.</w:t>
      </w:r>
    </w:p>
    <w:p w:rsidR="00745DEF" w:rsidRDefault="00745DEF">
      <w:pPr>
        <w:spacing w:line="200" w:lineRule="exact"/>
      </w:pPr>
    </w:p>
    <w:p w:rsidR="00745DEF" w:rsidRDefault="00745DEF">
      <w:pPr>
        <w:spacing w:line="200" w:lineRule="exact"/>
      </w:pPr>
    </w:p>
    <w:p w:rsidR="00745DEF" w:rsidRDefault="00745DEF">
      <w:pPr>
        <w:spacing w:before="19" w:line="200" w:lineRule="exact"/>
      </w:pPr>
    </w:p>
    <w:p w:rsidR="00745DEF" w:rsidRDefault="00FA1CB7">
      <w:pPr>
        <w:ind w:left="4475" w:right="2863"/>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Bagian Ketiga</w:t>
      </w:r>
    </w:p>
    <w:p w:rsidR="00745DEF" w:rsidRDefault="00745DEF">
      <w:pPr>
        <w:spacing w:before="17" w:line="200" w:lineRule="exact"/>
      </w:pPr>
    </w:p>
    <w:p w:rsidR="00745DEF" w:rsidRDefault="00FA1CB7">
      <w:pPr>
        <w:ind w:left="5049" w:right="3436"/>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Gaji</w:t>
      </w:r>
    </w:p>
    <w:p w:rsidR="00745DEF" w:rsidRDefault="00745DEF">
      <w:pPr>
        <w:spacing w:before="5" w:line="160" w:lineRule="exact"/>
        <w:rPr>
          <w:sz w:val="17"/>
          <w:szCs w:val="17"/>
        </w:rPr>
      </w:pPr>
    </w:p>
    <w:p w:rsidR="00745DEF" w:rsidRDefault="00FA1CB7">
      <w:pPr>
        <w:ind w:left="4865" w:right="3252"/>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Pasal 8</w:t>
      </w:r>
    </w:p>
    <w:p w:rsidR="00745DEF" w:rsidRDefault="00745DEF">
      <w:pPr>
        <w:spacing w:before="7" w:line="160" w:lineRule="exact"/>
        <w:rPr>
          <w:sz w:val="17"/>
          <w:szCs w:val="17"/>
        </w:rPr>
      </w:pPr>
    </w:p>
    <w:p w:rsidR="00745DEF" w:rsidRDefault="00FA1CB7">
      <w:pPr>
        <w:tabs>
          <w:tab w:val="left" w:pos="2380"/>
          <w:tab w:val="left" w:pos="3260"/>
        </w:tabs>
        <w:spacing w:line="288" w:lineRule="auto"/>
        <w:ind w:left="2387" w:right="163" w:hanging="567"/>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Pr>
          <w:rFonts w:ascii="Bookman Old Style" w:eastAsia="Bookman Old Style" w:hAnsi="Bookman Old Style" w:cs="Bookman Old Style"/>
          <w:sz w:val="24"/>
          <w:szCs w:val="24"/>
        </w:rPr>
        <w:tab/>
        <w:t>Gaji</w:t>
      </w:r>
      <w:r>
        <w:rPr>
          <w:rFonts w:ascii="Bookman Old Style" w:eastAsia="Bookman Old Style" w:hAnsi="Bookman Old Style" w:cs="Bookman Old Style"/>
          <w:spacing w:val="63"/>
          <w:sz w:val="24"/>
          <w:szCs w:val="24"/>
        </w:rPr>
        <w:t xml:space="preserve"> </w:t>
      </w:r>
      <w:r>
        <w:rPr>
          <w:rFonts w:ascii="Bookman Old Style" w:eastAsia="Bookman Old Style" w:hAnsi="Bookman Old Style" w:cs="Bookman Old Style"/>
          <w:sz w:val="24"/>
          <w:szCs w:val="24"/>
        </w:rPr>
        <w:t>sebagaimana</w:t>
      </w:r>
      <w:r>
        <w:rPr>
          <w:rFonts w:ascii="Bookman Old Style" w:eastAsia="Bookman Old Style" w:hAnsi="Bookman Old Style" w:cs="Bookman Old Style"/>
          <w:spacing w:val="63"/>
          <w:sz w:val="24"/>
          <w:szCs w:val="24"/>
        </w:rPr>
        <w:t xml:space="preserve"> </w:t>
      </w:r>
      <w:r>
        <w:rPr>
          <w:rFonts w:ascii="Bookman Old Style" w:eastAsia="Bookman Old Style" w:hAnsi="Bookman Old Style" w:cs="Bookman Old Style"/>
          <w:spacing w:val="-2"/>
          <w:sz w:val="24"/>
          <w:szCs w:val="24"/>
        </w:rPr>
        <w:t>d</w:t>
      </w:r>
      <w:r>
        <w:rPr>
          <w:rFonts w:ascii="Bookman Old Style" w:eastAsia="Bookman Old Style" w:hAnsi="Bookman Old Style" w:cs="Bookman Old Style"/>
          <w:sz w:val="24"/>
          <w:szCs w:val="24"/>
        </w:rPr>
        <w:t>imaksud</w:t>
      </w:r>
      <w:r>
        <w:rPr>
          <w:rFonts w:ascii="Bookman Old Style" w:eastAsia="Bookman Old Style" w:hAnsi="Bookman Old Style" w:cs="Bookman Old Style"/>
          <w:spacing w:val="63"/>
          <w:sz w:val="24"/>
          <w:szCs w:val="24"/>
        </w:rPr>
        <w:t xml:space="preserve"> </w:t>
      </w:r>
      <w:r>
        <w:rPr>
          <w:rFonts w:ascii="Bookman Old Style" w:eastAsia="Bookman Old Style" w:hAnsi="Bookman Old Style" w:cs="Bookman Old Style"/>
          <w:sz w:val="24"/>
          <w:szCs w:val="24"/>
        </w:rPr>
        <w:t>dalam</w:t>
      </w:r>
      <w:r>
        <w:rPr>
          <w:rFonts w:ascii="Bookman Old Style" w:eastAsia="Bookman Old Style" w:hAnsi="Bookman Old Style" w:cs="Bookman Old Style"/>
          <w:spacing w:val="63"/>
          <w:sz w:val="24"/>
          <w:szCs w:val="24"/>
        </w:rPr>
        <w:t xml:space="preserve"> </w:t>
      </w:r>
      <w:r>
        <w:rPr>
          <w:rFonts w:ascii="Bookman Old Style" w:eastAsia="Bookman Old Style" w:hAnsi="Bookman Old Style" w:cs="Bookman Old Style"/>
          <w:sz w:val="24"/>
          <w:szCs w:val="24"/>
        </w:rPr>
        <w:t>Pasal</w:t>
      </w:r>
      <w:r>
        <w:rPr>
          <w:rFonts w:ascii="Bookman Old Style" w:eastAsia="Bookman Old Style" w:hAnsi="Bookman Old Style" w:cs="Bookman Old Style"/>
          <w:spacing w:val="65"/>
          <w:sz w:val="24"/>
          <w:szCs w:val="24"/>
        </w:rPr>
        <w:t xml:space="preserve"> </w:t>
      </w:r>
      <w:r>
        <w:rPr>
          <w:rFonts w:ascii="Bookman Old Style" w:eastAsia="Bookman Old Style" w:hAnsi="Bookman Old Style" w:cs="Bookman Old Style"/>
          <w:sz w:val="24"/>
          <w:szCs w:val="24"/>
        </w:rPr>
        <w:t>6</w:t>
      </w:r>
      <w:r>
        <w:rPr>
          <w:rFonts w:ascii="Bookman Old Style" w:eastAsia="Bookman Old Style" w:hAnsi="Bookman Old Style" w:cs="Bookman Old Style"/>
          <w:spacing w:val="63"/>
          <w:sz w:val="24"/>
          <w:szCs w:val="24"/>
        </w:rPr>
        <w:t xml:space="preserve"> </w:t>
      </w:r>
      <w:r>
        <w:rPr>
          <w:rFonts w:ascii="Bookman Old Style" w:eastAsia="Bookman Old Style" w:hAnsi="Bookman Old Style" w:cs="Bookman Old Style"/>
          <w:sz w:val="24"/>
          <w:szCs w:val="24"/>
        </w:rPr>
        <w:t>ayat</w:t>
      </w:r>
      <w:r>
        <w:rPr>
          <w:rFonts w:ascii="Bookman Old Style" w:eastAsia="Bookman Old Style" w:hAnsi="Bookman Old Style" w:cs="Bookman Old Style"/>
          <w:spacing w:val="63"/>
          <w:sz w:val="24"/>
          <w:szCs w:val="24"/>
        </w:rPr>
        <w:t xml:space="preserve"> </w:t>
      </w:r>
      <w:r>
        <w:rPr>
          <w:rFonts w:ascii="Bookman Old Style" w:eastAsia="Bookman Old Style" w:hAnsi="Bookman Old Style" w:cs="Bookman Old Style"/>
          <w:sz w:val="24"/>
          <w:szCs w:val="24"/>
        </w:rPr>
        <w:t>(1) huruf</w:t>
      </w:r>
      <w:r>
        <w:rPr>
          <w:rFonts w:ascii="Bookman Old Style" w:eastAsia="Bookman Old Style" w:hAnsi="Bookman Old Style" w:cs="Bookman Old Style"/>
          <w:sz w:val="24"/>
          <w:szCs w:val="24"/>
        </w:rPr>
        <w:tab/>
        <w:t>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diberikan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kep</w:t>
      </w:r>
      <w:r>
        <w:rPr>
          <w:rFonts w:ascii="Bookman Old Style" w:eastAsia="Bookman Old Style" w:hAnsi="Bookman Old Style" w:cs="Bookman Old Style"/>
          <w:spacing w:val="1"/>
          <w:sz w:val="24"/>
          <w:szCs w:val="24"/>
        </w:rPr>
        <w:t>a</w:t>
      </w:r>
      <w:r>
        <w:rPr>
          <w:rFonts w:ascii="Bookman Old Style" w:eastAsia="Bookman Old Style" w:hAnsi="Bookman Old Style" w:cs="Bookman Old Style"/>
          <w:sz w:val="24"/>
          <w:szCs w:val="24"/>
        </w:rPr>
        <w:t>da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Pejabat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Pengelola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dan Pegawai BLUD.</w:t>
      </w:r>
    </w:p>
    <w:p w:rsidR="00745DEF" w:rsidRDefault="00745DEF">
      <w:pPr>
        <w:spacing w:before="2" w:line="120" w:lineRule="exact"/>
        <w:rPr>
          <w:sz w:val="12"/>
          <w:szCs w:val="12"/>
        </w:rPr>
      </w:pPr>
    </w:p>
    <w:p w:rsidR="00745DEF" w:rsidRDefault="00FA1CB7">
      <w:pPr>
        <w:tabs>
          <w:tab w:val="left" w:pos="2380"/>
          <w:tab w:val="left" w:pos="3240"/>
        </w:tabs>
        <w:spacing w:line="287" w:lineRule="auto"/>
        <w:ind w:left="2387" w:right="166" w:hanging="567"/>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w:t>
      </w:r>
      <w:r>
        <w:rPr>
          <w:rFonts w:ascii="Bookman Old Style" w:eastAsia="Bookman Old Style" w:hAnsi="Bookman Old Style" w:cs="Bookman Old Style"/>
          <w:sz w:val="24"/>
          <w:szCs w:val="24"/>
        </w:rPr>
        <w:tab/>
        <w:t>Pemberian</w:t>
      </w:r>
      <w:r>
        <w:rPr>
          <w:rFonts w:ascii="Bookman Old Style" w:eastAsia="Bookman Old Style" w:hAnsi="Bookman Old Style" w:cs="Bookman Old Style"/>
          <w:spacing w:val="19"/>
          <w:sz w:val="24"/>
          <w:szCs w:val="24"/>
        </w:rPr>
        <w:t xml:space="preserve"> </w:t>
      </w:r>
      <w:r w:rsidR="002B2B75" w:rsidRPr="002B2B75">
        <w:rPr>
          <w:rFonts w:ascii="Bookman Old Style" w:eastAsia="Bookman Old Style" w:hAnsi="Bookman Old Style" w:cs="Bookman Old Style"/>
          <w:sz w:val="24"/>
          <w:szCs w:val="24"/>
        </w:rPr>
        <w:t>gaji kepada Pejabat Pengelola dan Pegawai BLUD yang berstatus Pegawai ASN merupakan gaji dan tunjangan sesuai ketentu</w:t>
      </w:r>
      <w:r w:rsidR="002B2B75">
        <w:rPr>
          <w:rFonts w:ascii="Bookman Old Style" w:eastAsia="Bookman Old Style" w:hAnsi="Bookman Old Style" w:cs="Bookman Old Style"/>
          <w:sz w:val="24"/>
          <w:szCs w:val="24"/>
        </w:rPr>
        <w:t>an peraturan perundang-undangan</w:t>
      </w:r>
      <w:r>
        <w:rPr>
          <w:rFonts w:ascii="Bookman Old Style" w:eastAsia="Bookman Old Style" w:hAnsi="Bookman Old Style" w:cs="Bookman Old Style"/>
          <w:sz w:val="24"/>
          <w:szCs w:val="24"/>
        </w:rPr>
        <w:t>.</w:t>
      </w:r>
    </w:p>
    <w:p w:rsidR="00745DEF" w:rsidRDefault="00745DEF">
      <w:pPr>
        <w:spacing w:before="3" w:line="120" w:lineRule="exact"/>
        <w:rPr>
          <w:sz w:val="12"/>
          <w:szCs w:val="12"/>
        </w:rPr>
      </w:pPr>
    </w:p>
    <w:p w:rsidR="00745DEF" w:rsidRDefault="00FA1CB7" w:rsidP="00B837D1">
      <w:pPr>
        <w:tabs>
          <w:tab w:val="left" w:pos="2380"/>
          <w:tab w:val="left" w:pos="3440"/>
        </w:tabs>
        <w:spacing w:line="288" w:lineRule="auto"/>
        <w:ind w:left="2387" w:right="165" w:hanging="567"/>
        <w:jc w:val="both"/>
      </w:pPr>
      <w:r>
        <w:rPr>
          <w:rFonts w:ascii="Bookman Old Style" w:eastAsia="Bookman Old Style" w:hAnsi="Bookman Old Style" w:cs="Bookman Old Style"/>
          <w:sz w:val="24"/>
          <w:szCs w:val="24"/>
        </w:rPr>
        <w:t>(3)</w:t>
      </w:r>
      <w:r>
        <w:rPr>
          <w:rFonts w:ascii="Bookman Old Style" w:eastAsia="Bookman Old Style" w:hAnsi="Bookman Old Style" w:cs="Bookman Old Style"/>
          <w:sz w:val="24"/>
          <w:szCs w:val="24"/>
        </w:rPr>
        <w:tab/>
        <w:t>Pemberian</w:t>
      </w:r>
      <w:r>
        <w:rPr>
          <w:rFonts w:ascii="Bookman Old Style" w:eastAsia="Bookman Old Style" w:hAnsi="Bookman Old Style" w:cs="Bookman Old Style"/>
          <w:spacing w:val="19"/>
          <w:sz w:val="24"/>
          <w:szCs w:val="24"/>
        </w:rPr>
        <w:t xml:space="preserve"> </w:t>
      </w:r>
      <w:r w:rsidR="00B837D1" w:rsidRPr="00B837D1">
        <w:rPr>
          <w:rFonts w:ascii="Bookman Old Style" w:eastAsia="Bookman Old Style" w:hAnsi="Bookman Old Style" w:cs="Bookman Old Style"/>
          <w:sz w:val="24"/>
          <w:szCs w:val="24"/>
          <w:lang w:val="id"/>
        </w:rPr>
        <w:t xml:space="preserve">gaji kepada Pejabat Pengelola dan Pegawai BLUD yang berstatus </w:t>
      </w:r>
      <w:r w:rsidR="00B837D1" w:rsidRPr="00B837D1">
        <w:rPr>
          <w:rFonts w:ascii="Bookman Old Style" w:eastAsia="Bookman Old Style" w:hAnsi="Bookman Old Style" w:cs="Bookman Old Style"/>
          <w:sz w:val="24"/>
          <w:szCs w:val="24"/>
          <w:lang w:val="id-ID"/>
        </w:rPr>
        <w:t xml:space="preserve">Non </w:t>
      </w:r>
      <w:r w:rsidR="00B837D1" w:rsidRPr="00B837D1">
        <w:rPr>
          <w:rFonts w:ascii="Bookman Old Style" w:eastAsia="Bookman Old Style" w:hAnsi="Bookman Old Style" w:cs="Bookman Old Style"/>
          <w:sz w:val="24"/>
          <w:szCs w:val="24"/>
          <w:lang w:val="id"/>
        </w:rPr>
        <w:t>ASN dilaksanakan sesuai kemampuan keuangan BLUD dengan memperhatikan standar biaya Pemerintah Daerah yang berlaku dan kemampuan keuangan RSUD.</w:t>
      </w:r>
    </w:p>
    <w:p w:rsidR="00745DEF" w:rsidRDefault="00745DEF">
      <w:pPr>
        <w:spacing w:line="200" w:lineRule="exact"/>
      </w:pPr>
    </w:p>
    <w:p w:rsidR="00745DEF" w:rsidRDefault="00745DEF">
      <w:pPr>
        <w:spacing w:before="19" w:line="200" w:lineRule="exact"/>
      </w:pPr>
    </w:p>
    <w:p w:rsidR="00745DEF" w:rsidRDefault="00FA1CB7">
      <w:pPr>
        <w:spacing w:line="406" w:lineRule="auto"/>
        <w:ind w:left="4346" w:right="2734"/>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Bagian Keempat Honorarium Pasal 9</w:t>
      </w:r>
    </w:p>
    <w:p w:rsidR="00745DEF" w:rsidRDefault="00FA1CB7">
      <w:pPr>
        <w:spacing w:line="260" w:lineRule="exact"/>
        <w:ind w:left="1782" w:right="171"/>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45"/>
          <w:sz w:val="24"/>
          <w:szCs w:val="24"/>
        </w:rPr>
        <w:t xml:space="preserve"> </w:t>
      </w:r>
      <w:r>
        <w:rPr>
          <w:rFonts w:ascii="Bookman Old Style" w:eastAsia="Bookman Old Style" w:hAnsi="Bookman Old Style" w:cs="Bookman Old Style"/>
          <w:sz w:val="24"/>
          <w:szCs w:val="24"/>
        </w:rPr>
        <w:t>Remunerasi</w:t>
      </w:r>
      <w:r>
        <w:rPr>
          <w:rFonts w:ascii="Bookman Old Style" w:eastAsia="Bookman Old Style" w:hAnsi="Bookman Old Style" w:cs="Bookman Old Style"/>
          <w:spacing w:val="58"/>
          <w:sz w:val="24"/>
          <w:szCs w:val="24"/>
        </w:rPr>
        <w:t xml:space="preserve"> </w:t>
      </w:r>
      <w:r>
        <w:rPr>
          <w:rFonts w:ascii="Bookman Old Style" w:eastAsia="Bookman Old Style" w:hAnsi="Bookman Old Style" w:cs="Bookman Old Style"/>
          <w:sz w:val="24"/>
          <w:szCs w:val="24"/>
        </w:rPr>
        <w:t>dalam</w:t>
      </w:r>
      <w:r>
        <w:rPr>
          <w:rFonts w:ascii="Bookman Old Style" w:eastAsia="Bookman Old Style" w:hAnsi="Bookman Old Style" w:cs="Bookman Old Style"/>
          <w:spacing w:val="58"/>
          <w:sz w:val="24"/>
          <w:szCs w:val="24"/>
        </w:rPr>
        <w:t xml:space="preserve"> </w:t>
      </w:r>
      <w:r>
        <w:rPr>
          <w:rFonts w:ascii="Bookman Old Style" w:eastAsia="Bookman Old Style" w:hAnsi="Bookman Old Style" w:cs="Bookman Old Style"/>
          <w:sz w:val="24"/>
          <w:szCs w:val="24"/>
        </w:rPr>
        <w:t>bentuk</w:t>
      </w:r>
      <w:r>
        <w:rPr>
          <w:rFonts w:ascii="Bookman Old Style" w:eastAsia="Bookman Old Style" w:hAnsi="Bookman Old Style" w:cs="Bookman Old Style"/>
          <w:spacing w:val="59"/>
          <w:sz w:val="24"/>
          <w:szCs w:val="24"/>
        </w:rPr>
        <w:t xml:space="preserve"> </w:t>
      </w:r>
      <w:r>
        <w:rPr>
          <w:rFonts w:ascii="Bookman Old Style" w:eastAsia="Bookman Old Style" w:hAnsi="Bookman Old Style" w:cs="Bookman Old Style"/>
          <w:sz w:val="24"/>
          <w:szCs w:val="24"/>
        </w:rPr>
        <w:t>honorarium</w:t>
      </w:r>
      <w:r>
        <w:rPr>
          <w:rFonts w:ascii="Bookman Old Style" w:eastAsia="Bookman Old Style" w:hAnsi="Bookman Old Style" w:cs="Bookman Old Style"/>
          <w:spacing w:val="58"/>
          <w:sz w:val="24"/>
          <w:szCs w:val="24"/>
        </w:rPr>
        <w:t xml:space="preserve"> </w:t>
      </w:r>
      <w:r>
        <w:rPr>
          <w:rFonts w:ascii="Bookman Old Style" w:eastAsia="Bookman Old Style" w:hAnsi="Bookman Old Style" w:cs="Bookman Old Style"/>
          <w:sz w:val="24"/>
          <w:szCs w:val="24"/>
        </w:rPr>
        <w:t>Pasal</w:t>
      </w:r>
      <w:r>
        <w:rPr>
          <w:rFonts w:ascii="Bookman Old Style" w:eastAsia="Bookman Old Style" w:hAnsi="Bookman Old Style" w:cs="Bookman Old Style"/>
          <w:spacing w:val="58"/>
          <w:sz w:val="24"/>
          <w:szCs w:val="24"/>
        </w:rPr>
        <w:t xml:space="preserve"> </w:t>
      </w:r>
      <w:r>
        <w:rPr>
          <w:rFonts w:ascii="Bookman Old Style" w:eastAsia="Bookman Old Style" w:hAnsi="Bookman Old Style" w:cs="Bookman Old Style"/>
          <w:sz w:val="24"/>
          <w:szCs w:val="24"/>
        </w:rPr>
        <w:t>6</w:t>
      </w:r>
      <w:r>
        <w:rPr>
          <w:rFonts w:ascii="Bookman Old Style" w:eastAsia="Bookman Old Style" w:hAnsi="Bookman Old Style" w:cs="Bookman Old Style"/>
          <w:spacing w:val="58"/>
          <w:sz w:val="24"/>
          <w:szCs w:val="24"/>
        </w:rPr>
        <w:t xml:space="preserve"> </w:t>
      </w:r>
      <w:r>
        <w:rPr>
          <w:rFonts w:ascii="Bookman Old Style" w:eastAsia="Bookman Old Style" w:hAnsi="Bookman Old Style" w:cs="Bookman Old Style"/>
          <w:sz w:val="24"/>
          <w:szCs w:val="24"/>
        </w:rPr>
        <w:t>ayat</w:t>
      </w:r>
    </w:p>
    <w:p w:rsidR="00745DEF" w:rsidRDefault="00FA1CB7">
      <w:pPr>
        <w:spacing w:before="56" w:line="288" w:lineRule="auto"/>
        <w:ind w:left="2387" w:right="165"/>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Pr>
          <w:rFonts w:ascii="Bookman Old Style" w:eastAsia="Bookman Old Style" w:hAnsi="Bookman Old Style" w:cs="Bookman Old Style"/>
          <w:spacing w:val="3"/>
          <w:sz w:val="24"/>
          <w:szCs w:val="24"/>
        </w:rPr>
        <w:t xml:space="preserve"> </w:t>
      </w:r>
      <w:proofErr w:type="gramStart"/>
      <w:r>
        <w:rPr>
          <w:rFonts w:ascii="Bookman Old Style" w:eastAsia="Bookman Old Style" w:hAnsi="Bookman Old Style" w:cs="Bookman Old Style"/>
          <w:sz w:val="24"/>
          <w:szCs w:val="24"/>
        </w:rPr>
        <w:t>huruf</w:t>
      </w:r>
      <w:proofErr w:type="gramEnd"/>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b</w:t>
      </w:r>
      <w:r>
        <w:rPr>
          <w:rFonts w:ascii="Bookman Old Style" w:eastAsia="Bookman Old Style" w:hAnsi="Bookman Old Style" w:cs="Bookman Old Style"/>
          <w:spacing w:val="4"/>
          <w:sz w:val="24"/>
          <w:szCs w:val="24"/>
        </w:rPr>
        <w:t xml:space="preserve"> </w:t>
      </w:r>
      <w:r>
        <w:rPr>
          <w:rFonts w:ascii="Bookman Old Style" w:eastAsia="Bookman Old Style" w:hAnsi="Bookman Old Style" w:cs="Bookman Old Style"/>
          <w:sz w:val="24"/>
          <w:szCs w:val="24"/>
        </w:rPr>
        <w:t>diberi</w:t>
      </w:r>
      <w:r>
        <w:rPr>
          <w:rFonts w:ascii="Bookman Old Style" w:eastAsia="Bookman Old Style" w:hAnsi="Bookman Old Style" w:cs="Bookman Old Style"/>
          <w:spacing w:val="-2"/>
          <w:sz w:val="24"/>
          <w:szCs w:val="24"/>
        </w:rPr>
        <w:t>k</w:t>
      </w:r>
      <w:r>
        <w:rPr>
          <w:rFonts w:ascii="Bookman Old Style" w:eastAsia="Bookman Old Style" w:hAnsi="Bookman Old Style" w:cs="Bookman Old Style"/>
          <w:sz w:val="24"/>
          <w:szCs w:val="24"/>
        </w:rPr>
        <w:t>an</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kepada</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Dewan Pengawas</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dan Sekretaris Dewan Pengawas sebagai imbalan kerja berupa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uang,</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ber</w:t>
      </w:r>
      <w:r>
        <w:rPr>
          <w:rFonts w:ascii="Bookman Old Style" w:eastAsia="Bookman Old Style" w:hAnsi="Bookman Old Style" w:cs="Bookman Old Style"/>
          <w:spacing w:val="-2"/>
          <w:sz w:val="24"/>
          <w:szCs w:val="24"/>
        </w:rPr>
        <w:t>s</w:t>
      </w:r>
      <w:r>
        <w:rPr>
          <w:rFonts w:ascii="Bookman Old Style" w:eastAsia="Bookman Old Style" w:hAnsi="Bookman Old Style" w:cs="Bookman Old Style"/>
          <w:sz w:val="24"/>
          <w:szCs w:val="24"/>
        </w:rPr>
        <w:t>ifat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tetap</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dan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di</w:t>
      </w:r>
      <w:r>
        <w:rPr>
          <w:rFonts w:ascii="Bookman Old Style" w:eastAsia="Bookman Old Style" w:hAnsi="Bookman Old Style" w:cs="Bookman Old Style"/>
          <w:spacing w:val="-2"/>
          <w:sz w:val="24"/>
          <w:szCs w:val="24"/>
        </w:rPr>
        <w:t>b</w:t>
      </w:r>
      <w:r>
        <w:rPr>
          <w:rFonts w:ascii="Bookman Old Style" w:eastAsia="Bookman Old Style" w:hAnsi="Bookman Old Style" w:cs="Bookman Old Style"/>
          <w:sz w:val="24"/>
          <w:szCs w:val="24"/>
        </w:rPr>
        <w:t>erikan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setiap bulan.</w:t>
      </w:r>
    </w:p>
    <w:p w:rsidR="00745DEF" w:rsidRDefault="00745DEF">
      <w:pPr>
        <w:spacing w:before="2" w:line="120" w:lineRule="exact"/>
        <w:rPr>
          <w:sz w:val="12"/>
          <w:szCs w:val="12"/>
        </w:rPr>
      </w:pPr>
    </w:p>
    <w:p w:rsidR="00745DEF" w:rsidRDefault="00FA1CB7">
      <w:pPr>
        <w:tabs>
          <w:tab w:val="left" w:pos="2380"/>
        </w:tabs>
        <w:spacing w:line="286" w:lineRule="auto"/>
        <w:ind w:left="2387" w:right="166" w:hanging="567"/>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(2)</w:t>
      </w:r>
      <w:r>
        <w:rPr>
          <w:rFonts w:ascii="Bookman Old Style" w:eastAsia="Bookman Old Style" w:hAnsi="Bookman Old Style" w:cs="Bookman Old Style"/>
          <w:sz w:val="24"/>
          <w:szCs w:val="24"/>
        </w:rPr>
        <w:tab/>
        <w:t>Honorarium</w:t>
      </w:r>
      <w:r>
        <w:rPr>
          <w:rFonts w:ascii="Bookman Old Style" w:eastAsia="Bookman Old Style" w:hAnsi="Bookman Old Style" w:cs="Bookman Old Style"/>
          <w:spacing w:val="10"/>
          <w:sz w:val="24"/>
          <w:szCs w:val="24"/>
        </w:rPr>
        <w:t xml:space="preserve"> </w:t>
      </w:r>
      <w:r>
        <w:rPr>
          <w:rFonts w:ascii="Bookman Old Style" w:eastAsia="Bookman Old Style" w:hAnsi="Bookman Old Style" w:cs="Bookman Old Style"/>
          <w:sz w:val="24"/>
          <w:szCs w:val="24"/>
        </w:rPr>
        <w:t>Dewan</w:t>
      </w:r>
      <w:r>
        <w:rPr>
          <w:rFonts w:ascii="Bookman Old Style" w:eastAsia="Bookman Old Style" w:hAnsi="Bookman Old Style" w:cs="Bookman Old Style"/>
          <w:spacing w:val="12"/>
          <w:sz w:val="24"/>
          <w:szCs w:val="24"/>
        </w:rPr>
        <w:t xml:space="preserve"> </w:t>
      </w:r>
      <w:r>
        <w:rPr>
          <w:rFonts w:ascii="Bookman Old Style" w:eastAsia="Bookman Old Style" w:hAnsi="Bookman Old Style" w:cs="Bookman Old Style"/>
          <w:sz w:val="24"/>
          <w:szCs w:val="24"/>
        </w:rPr>
        <w:t>Pengawas</w:t>
      </w:r>
      <w:r>
        <w:rPr>
          <w:rFonts w:ascii="Bookman Old Style" w:eastAsia="Bookman Old Style" w:hAnsi="Bookman Old Style" w:cs="Bookman Old Style"/>
          <w:spacing w:val="11"/>
          <w:sz w:val="24"/>
          <w:szCs w:val="24"/>
        </w:rPr>
        <w:t xml:space="preserve"> </w:t>
      </w:r>
      <w:r>
        <w:rPr>
          <w:rFonts w:ascii="Bookman Old Style" w:eastAsia="Bookman Old Style" w:hAnsi="Bookman Old Style" w:cs="Bookman Old Style"/>
          <w:sz w:val="24"/>
          <w:szCs w:val="24"/>
        </w:rPr>
        <w:t>sebagai</w:t>
      </w:r>
      <w:r>
        <w:rPr>
          <w:rFonts w:ascii="Bookman Old Style" w:eastAsia="Bookman Old Style" w:hAnsi="Bookman Old Style" w:cs="Bookman Old Style"/>
          <w:spacing w:val="2"/>
          <w:sz w:val="24"/>
          <w:szCs w:val="24"/>
        </w:rPr>
        <w:t>m</w:t>
      </w:r>
      <w:r>
        <w:rPr>
          <w:rFonts w:ascii="Bookman Old Style" w:eastAsia="Bookman Old Style" w:hAnsi="Bookman Old Style" w:cs="Bookman Old Style"/>
          <w:sz w:val="24"/>
          <w:szCs w:val="24"/>
        </w:rPr>
        <w:t>ana</w:t>
      </w:r>
      <w:r>
        <w:rPr>
          <w:rFonts w:ascii="Bookman Old Style" w:eastAsia="Bookman Old Style" w:hAnsi="Bookman Old Style" w:cs="Bookman Old Style"/>
          <w:spacing w:val="10"/>
          <w:sz w:val="24"/>
          <w:szCs w:val="24"/>
        </w:rPr>
        <w:t xml:space="preserve"> </w:t>
      </w:r>
      <w:r>
        <w:rPr>
          <w:rFonts w:ascii="Bookman Old Style" w:eastAsia="Bookman Old Style" w:hAnsi="Bookman Old Style" w:cs="Bookman Old Style"/>
          <w:sz w:val="24"/>
          <w:szCs w:val="24"/>
        </w:rPr>
        <w:t>dimaksud pada ayat (1) ditetapkan sebagai berikut:</w:t>
      </w:r>
    </w:p>
    <w:p w:rsidR="00AF1504" w:rsidRDefault="00FA1CB7" w:rsidP="00AF1504">
      <w:pPr>
        <w:tabs>
          <w:tab w:val="left" w:pos="2800"/>
        </w:tabs>
        <w:spacing w:before="4" w:line="288" w:lineRule="auto"/>
        <w:ind w:left="2815" w:right="165" w:hanging="427"/>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a</w:t>
      </w:r>
      <w:proofErr w:type="gramEnd"/>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t>honorarium</w:t>
      </w:r>
      <w:r>
        <w:rPr>
          <w:rFonts w:ascii="Bookman Old Style" w:eastAsia="Bookman Old Style" w:hAnsi="Bookman Old Style" w:cs="Bookman Old Style"/>
          <w:spacing w:val="7"/>
          <w:sz w:val="24"/>
          <w:szCs w:val="24"/>
        </w:rPr>
        <w:t xml:space="preserve"> </w:t>
      </w:r>
      <w:r>
        <w:rPr>
          <w:rFonts w:ascii="Bookman Old Style" w:eastAsia="Bookman Old Style" w:hAnsi="Bookman Old Style" w:cs="Bookman Old Style"/>
          <w:sz w:val="24"/>
          <w:szCs w:val="24"/>
        </w:rPr>
        <w:t>ketua</w:t>
      </w:r>
      <w:r>
        <w:rPr>
          <w:rFonts w:ascii="Bookman Old Style" w:eastAsia="Bookman Old Style" w:hAnsi="Bookman Old Style" w:cs="Bookman Old Style"/>
          <w:spacing w:val="7"/>
          <w:sz w:val="24"/>
          <w:szCs w:val="24"/>
        </w:rPr>
        <w:t xml:space="preserve"> </w:t>
      </w:r>
      <w:r>
        <w:rPr>
          <w:rFonts w:ascii="Bookman Old Style" w:eastAsia="Bookman Old Style" w:hAnsi="Bookman Old Style" w:cs="Bookman Old Style"/>
          <w:sz w:val="24"/>
          <w:szCs w:val="24"/>
        </w:rPr>
        <w:t>Dewan</w:t>
      </w:r>
      <w:r>
        <w:rPr>
          <w:rFonts w:ascii="Bookman Old Style" w:eastAsia="Bookman Old Style" w:hAnsi="Bookman Old Style" w:cs="Bookman Old Style"/>
          <w:spacing w:val="7"/>
          <w:sz w:val="24"/>
          <w:szCs w:val="24"/>
        </w:rPr>
        <w:t xml:space="preserve"> </w:t>
      </w:r>
      <w:r>
        <w:rPr>
          <w:rFonts w:ascii="Bookman Old Style" w:eastAsia="Bookman Old Style" w:hAnsi="Bookman Old Style" w:cs="Bookman Old Style"/>
          <w:sz w:val="24"/>
          <w:szCs w:val="24"/>
        </w:rPr>
        <w:t>Pengawas</w:t>
      </w:r>
      <w:r>
        <w:rPr>
          <w:rFonts w:ascii="Bookman Old Style" w:eastAsia="Bookman Old Style" w:hAnsi="Bookman Old Style" w:cs="Bookman Old Style"/>
          <w:spacing w:val="7"/>
          <w:sz w:val="24"/>
          <w:szCs w:val="24"/>
        </w:rPr>
        <w:t xml:space="preserve"> </w:t>
      </w:r>
      <w:r>
        <w:rPr>
          <w:rFonts w:ascii="Bookman Old Style" w:eastAsia="Bookman Old Style" w:hAnsi="Bookman Old Style" w:cs="Bookman Old Style"/>
          <w:sz w:val="24"/>
          <w:szCs w:val="24"/>
        </w:rPr>
        <w:t>paling</w:t>
      </w:r>
      <w:r>
        <w:rPr>
          <w:rFonts w:ascii="Bookman Old Style" w:eastAsia="Bookman Old Style" w:hAnsi="Bookman Old Style" w:cs="Bookman Old Style"/>
          <w:spacing w:val="7"/>
          <w:sz w:val="24"/>
          <w:szCs w:val="24"/>
        </w:rPr>
        <w:t xml:space="preserve"> </w:t>
      </w:r>
      <w:r>
        <w:rPr>
          <w:rFonts w:ascii="Bookman Old Style" w:eastAsia="Bookman Old Style" w:hAnsi="Bookman Old Style" w:cs="Bookman Old Style"/>
          <w:sz w:val="24"/>
          <w:szCs w:val="24"/>
        </w:rPr>
        <w:t>banyak sebesar 40% (empat puluh persen) dari gaji dan tunjangan pemimpin;</w:t>
      </w:r>
    </w:p>
    <w:p w:rsidR="00745DEF" w:rsidRDefault="00FA1CB7">
      <w:pPr>
        <w:tabs>
          <w:tab w:val="left" w:pos="2800"/>
        </w:tabs>
        <w:spacing w:before="26" w:line="287" w:lineRule="auto"/>
        <w:ind w:left="2815" w:right="166" w:hanging="427"/>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b</w:t>
      </w:r>
      <w:proofErr w:type="gramEnd"/>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t>honorarium</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7"/>
          <w:sz w:val="24"/>
          <w:szCs w:val="24"/>
        </w:rPr>
        <w:t xml:space="preserve"> </w:t>
      </w:r>
      <w:r>
        <w:rPr>
          <w:rFonts w:ascii="Bookman Old Style" w:eastAsia="Bookman Old Style" w:hAnsi="Bookman Old Style" w:cs="Bookman Old Style"/>
          <w:sz w:val="24"/>
          <w:szCs w:val="24"/>
        </w:rPr>
        <w:t>anggota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7"/>
          <w:sz w:val="24"/>
          <w:szCs w:val="24"/>
        </w:rPr>
        <w:t xml:space="preserve"> </w:t>
      </w:r>
      <w:r>
        <w:rPr>
          <w:rFonts w:ascii="Bookman Old Style" w:eastAsia="Bookman Old Style" w:hAnsi="Bookman Old Style" w:cs="Bookman Old Style"/>
          <w:sz w:val="24"/>
          <w:szCs w:val="24"/>
        </w:rPr>
        <w:t>Dewan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7"/>
          <w:sz w:val="24"/>
          <w:szCs w:val="24"/>
        </w:rPr>
        <w:t xml:space="preserve"> </w:t>
      </w:r>
      <w:r>
        <w:rPr>
          <w:rFonts w:ascii="Bookman Old Style" w:eastAsia="Bookman Old Style" w:hAnsi="Bookman Old Style" w:cs="Bookman Old Style"/>
          <w:sz w:val="24"/>
          <w:szCs w:val="24"/>
        </w:rPr>
        <w:t>Pengawas</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7"/>
          <w:sz w:val="24"/>
          <w:szCs w:val="24"/>
        </w:rPr>
        <w:t xml:space="preserve"> </w:t>
      </w:r>
      <w:r>
        <w:rPr>
          <w:rFonts w:ascii="Bookman Old Style" w:eastAsia="Bookman Old Style" w:hAnsi="Bookman Old Style" w:cs="Bookman Old Style"/>
          <w:sz w:val="24"/>
          <w:szCs w:val="24"/>
        </w:rPr>
        <w:t>paling banyak sebesar 36% (tiga puluh enam p</w:t>
      </w:r>
      <w:r>
        <w:rPr>
          <w:rFonts w:ascii="Bookman Old Style" w:eastAsia="Bookman Old Style" w:hAnsi="Bookman Old Style" w:cs="Bookman Old Style"/>
          <w:spacing w:val="-2"/>
          <w:sz w:val="24"/>
          <w:szCs w:val="24"/>
        </w:rPr>
        <w:t>e</w:t>
      </w:r>
      <w:r>
        <w:rPr>
          <w:rFonts w:ascii="Bookman Old Style" w:eastAsia="Bookman Old Style" w:hAnsi="Bookman Old Style" w:cs="Bookman Old Style"/>
          <w:sz w:val="24"/>
          <w:szCs w:val="24"/>
        </w:rPr>
        <w:t>rsen) dari gaji dan tunjangan pemimpin; dan</w:t>
      </w:r>
    </w:p>
    <w:p w:rsidR="00745DEF" w:rsidRDefault="00FA1CB7">
      <w:pPr>
        <w:tabs>
          <w:tab w:val="left" w:pos="2800"/>
        </w:tabs>
        <w:spacing w:before="3" w:line="288" w:lineRule="auto"/>
        <w:ind w:left="2815" w:right="166" w:hanging="427"/>
        <w:jc w:val="both"/>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c</w:t>
      </w:r>
      <w:proofErr w:type="gramEnd"/>
      <w:r>
        <w:rPr>
          <w:rFonts w:ascii="Bookman Old Style" w:eastAsia="Bookman Old Style" w:hAnsi="Bookman Old Style" w:cs="Bookman Old Style"/>
          <w:sz w:val="24"/>
          <w:szCs w:val="24"/>
        </w:rPr>
        <w:t>.</w:t>
      </w:r>
      <w:r>
        <w:rPr>
          <w:rFonts w:ascii="Bookman Old Style" w:eastAsia="Bookman Old Style" w:hAnsi="Bookman Old Style" w:cs="Bookman Old Style"/>
          <w:sz w:val="24"/>
          <w:szCs w:val="24"/>
        </w:rPr>
        <w:tab/>
        <w:t>honorarium</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sekretaris</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Dewan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Pengawas</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paling banyak sebesar 15% (lima belas persen) dari gaji dan tunjangan pemimpin.</w:t>
      </w:r>
    </w:p>
    <w:p w:rsidR="00745DEF" w:rsidRDefault="00745DEF">
      <w:pPr>
        <w:spacing w:before="2" w:line="120" w:lineRule="exact"/>
        <w:rPr>
          <w:sz w:val="12"/>
          <w:szCs w:val="12"/>
        </w:rPr>
      </w:pPr>
    </w:p>
    <w:p w:rsidR="00745DEF" w:rsidRDefault="00FA1CB7">
      <w:pPr>
        <w:tabs>
          <w:tab w:val="left" w:pos="2380"/>
          <w:tab w:val="left" w:pos="3440"/>
          <w:tab w:val="left" w:pos="3640"/>
        </w:tabs>
        <w:spacing w:line="287" w:lineRule="auto"/>
        <w:ind w:left="2387" w:right="165" w:hanging="567"/>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(3)</w:t>
      </w:r>
      <w:r>
        <w:rPr>
          <w:rFonts w:ascii="Bookman Old Style" w:eastAsia="Bookman Old Style" w:hAnsi="Bookman Old Style" w:cs="Bookman Old Style"/>
          <w:sz w:val="24"/>
          <w:szCs w:val="24"/>
        </w:rPr>
        <w:tab/>
        <w:t>Besaran</w:t>
      </w:r>
      <w:r>
        <w:rPr>
          <w:rFonts w:ascii="Bookman Old Style" w:eastAsia="Bookman Old Style" w:hAnsi="Bookman Old Style" w:cs="Bookman Old Style"/>
          <w:spacing w:val="19"/>
          <w:sz w:val="24"/>
          <w:szCs w:val="24"/>
        </w:rPr>
        <w:t xml:space="preserve"> </w:t>
      </w:r>
      <w:r>
        <w:rPr>
          <w:rFonts w:ascii="Bookman Old Style" w:eastAsia="Bookman Old Style" w:hAnsi="Bookman Old Style" w:cs="Bookman Old Style"/>
          <w:sz w:val="24"/>
          <w:szCs w:val="24"/>
        </w:rPr>
        <w:t>honorarium</w:t>
      </w:r>
      <w:r>
        <w:rPr>
          <w:rFonts w:ascii="Bookman Old Style" w:eastAsia="Bookman Old Style" w:hAnsi="Bookman Old Style" w:cs="Bookman Old Style"/>
          <w:spacing w:val="19"/>
          <w:sz w:val="24"/>
          <w:szCs w:val="24"/>
        </w:rPr>
        <w:t xml:space="preserve"> </w:t>
      </w:r>
      <w:r>
        <w:rPr>
          <w:rFonts w:ascii="Bookman Old Style" w:eastAsia="Bookman Old Style" w:hAnsi="Bookman Old Style" w:cs="Bookman Old Style"/>
          <w:sz w:val="24"/>
          <w:szCs w:val="24"/>
        </w:rPr>
        <w:t>Dewan</w:t>
      </w:r>
      <w:r>
        <w:rPr>
          <w:rFonts w:ascii="Bookman Old Style" w:eastAsia="Bookman Old Style" w:hAnsi="Bookman Old Style" w:cs="Bookman Old Style"/>
          <w:spacing w:val="19"/>
          <w:sz w:val="24"/>
          <w:szCs w:val="24"/>
        </w:rPr>
        <w:t xml:space="preserve"> </w:t>
      </w:r>
      <w:r>
        <w:rPr>
          <w:rFonts w:ascii="Bookman Old Style" w:eastAsia="Bookman Old Style" w:hAnsi="Bookman Old Style" w:cs="Bookman Old Style"/>
          <w:sz w:val="24"/>
          <w:szCs w:val="24"/>
        </w:rPr>
        <w:t>Pengawas</w:t>
      </w:r>
      <w:r>
        <w:rPr>
          <w:rFonts w:ascii="Bookman Old Style" w:eastAsia="Bookman Old Style" w:hAnsi="Bookman Old Style" w:cs="Bookman Old Style"/>
          <w:spacing w:val="21"/>
          <w:sz w:val="24"/>
          <w:szCs w:val="24"/>
        </w:rPr>
        <w:t xml:space="preserve"> </w:t>
      </w:r>
      <w:r>
        <w:rPr>
          <w:rFonts w:ascii="Bookman Old Style" w:eastAsia="Bookman Old Style" w:hAnsi="Bookman Old Style" w:cs="Bookman Old Style"/>
          <w:sz w:val="24"/>
          <w:szCs w:val="24"/>
        </w:rPr>
        <w:t>dan</w:t>
      </w:r>
      <w:r>
        <w:rPr>
          <w:rFonts w:ascii="Bookman Old Style" w:eastAsia="Bookman Old Style" w:hAnsi="Bookman Old Style" w:cs="Bookman Old Style"/>
          <w:spacing w:val="19"/>
          <w:sz w:val="24"/>
          <w:szCs w:val="24"/>
        </w:rPr>
        <w:t xml:space="preserve"> </w:t>
      </w:r>
      <w:r>
        <w:rPr>
          <w:rFonts w:ascii="Bookman Old Style" w:eastAsia="Bookman Old Style" w:hAnsi="Bookman Old Style" w:cs="Bookman Old Style"/>
          <w:sz w:val="24"/>
          <w:szCs w:val="24"/>
        </w:rPr>
        <w:t>Sekretaris Dewan</w:t>
      </w:r>
      <w:r>
        <w:rPr>
          <w:rFonts w:ascii="Bookman Old Style" w:eastAsia="Bookman Old Style" w:hAnsi="Bookman Old Style" w:cs="Bookman Old Style"/>
          <w:sz w:val="24"/>
          <w:szCs w:val="24"/>
        </w:rPr>
        <w:tab/>
      </w:r>
      <w:proofErr w:type="gramStart"/>
      <w:r>
        <w:rPr>
          <w:rFonts w:ascii="Bookman Old Style" w:eastAsia="Bookman Old Style" w:hAnsi="Bookman Old Style" w:cs="Bookman Old Style"/>
          <w:sz w:val="24"/>
          <w:szCs w:val="24"/>
        </w:rPr>
        <w:t>Pengawas</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42"/>
          <w:sz w:val="24"/>
          <w:szCs w:val="24"/>
        </w:rPr>
        <w:t xml:space="preserve"> </w:t>
      </w:r>
      <w:r>
        <w:rPr>
          <w:rFonts w:ascii="Bookman Old Style" w:eastAsia="Bookman Old Style" w:hAnsi="Bookman Old Style" w:cs="Bookman Old Style"/>
          <w:sz w:val="24"/>
          <w:szCs w:val="24"/>
        </w:rPr>
        <w:t>ditetapkan</w:t>
      </w:r>
      <w:proofErr w:type="gramEnd"/>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42"/>
          <w:sz w:val="24"/>
          <w:szCs w:val="24"/>
        </w:rPr>
        <w:t xml:space="preserve"> </w:t>
      </w:r>
      <w:r>
        <w:rPr>
          <w:rFonts w:ascii="Bookman Old Style" w:eastAsia="Bookman Old Style" w:hAnsi="Bookman Old Style" w:cs="Bookman Old Style"/>
          <w:sz w:val="24"/>
          <w:szCs w:val="24"/>
        </w:rPr>
        <w:t>dengan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42"/>
          <w:sz w:val="24"/>
          <w:szCs w:val="24"/>
        </w:rPr>
        <w:t xml:space="preserve"> </w:t>
      </w:r>
      <w:r>
        <w:rPr>
          <w:rFonts w:ascii="Bookman Old Style" w:eastAsia="Bookman Old Style" w:hAnsi="Bookman Old Style" w:cs="Bookman Old Style"/>
          <w:sz w:val="24"/>
          <w:szCs w:val="24"/>
        </w:rPr>
        <w:t>Keputusan Direktur</w:t>
      </w:r>
      <w:r>
        <w:rPr>
          <w:rFonts w:ascii="Bookman Old Style" w:eastAsia="Bookman Old Style" w:hAnsi="Bookman Old Style" w:cs="Bookman Old Style"/>
          <w:sz w:val="24"/>
          <w:szCs w:val="24"/>
        </w:rPr>
        <w:tab/>
      </w:r>
      <w:r>
        <w:rPr>
          <w:rFonts w:ascii="Bookman Old Style" w:eastAsia="Bookman Old Style" w:hAnsi="Bookman Old Style" w:cs="Bookman Old Style"/>
          <w:sz w:val="24"/>
          <w:szCs w:val="24"/>
        </w:rPr>
        <w:tab/>
        <w:t>dengan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42"/>
          <w:sz w:val="24"/>
          <w:szCs w:val="24"/>
        </w:rPr>
        <w:t xml:space="preserve"> </w:t>
      </w:r>
      <w:r>
        <w:rPr>
          <w:rFonts w:ascii="Bookman Old Style" w:eastAsia="Bookman Old Style" w:hAnsi="Bookman Old Style" w:cs="Bookman Old Style"/>
          <w:sz w:val="24"/>
          <w:szCs w:val="24"/>
        </w:rPr>
        <w:t>berpedoman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39"/>
          <w:sz w:val="24"/>
          <w:szCs w:val="24"/>
        </w:rPr>
        <w:t xml:space="preserve"> </w:t>
      </w:r>
      <w:r>
        <w:rPr>
          <w:rFonts w:ascii="Bookman Old Style" w:eastAsia="Bookman Old Style" w:hAnsi="Bookman Old Style" w:cs="Bookman Old Style"/>
          <w:sz w:val="24"/>
          <w:szCs w:val="24"/>
        </w:rPr>
        <w:t>pada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5"/>
          <w:sz w:val="24"/>
          <w:szCs w:val="24"/>
        </w:rPr>
        <w:t xml:space="preserve"> </w:t>
      </w:r>
      <w:r>
        <w:rPr>
          <w:rFonts w:ascii="Bookman Old Style" w:eastAsia="Bookman Old Style" w:hAnsi="Bookman Old Style" w:cs="Bookman Old Style"/>
          <w:sz w:val="24"/>
          <w:szCs w:val="24"/>
        </w:rPr>
        <w:t>ketentuan peraturan perundang-undangan.</w:t>
      </w:r>
    </w:p>
    <w:p w:rsidR="009969DA" w:rsidRDefault="009969DA" w:rsidP="009969DA">
      <w:pPr>
        <w:tabs>
          <w:tab w:val="left" w:pos="2380"/>
          <w:tab w:val="left" w:pos="3440"/>
          <w:tab w:val="left" w:pos="3640"/>
        </w:tabs>
        <w:spacing w:line="287" w:lineRule="auto"/>
        <w:ind w:left="2387" w:right="165" w:hanging="567"/>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(4)</w:t>
      </w:r>
      <w:r>
        <w:rPr>
          <w:rFonts w:ascii="Bookman Old Style" w:eastAsia="Bookman Old Style" w:hAnsi="Bookman Old Style" w:cs="Bookman Old Style"/>
          <w:sz w:val="24"/>
          <w:szCs w:val="24"/>
        </w:rPr>
        <w:tab/>
        <w:t>Besaran</w:t>
      </w:r>
      <w:r>
        <w:rPr>
          <w:rFonts w:ascii="Bookman Old Style" w:eastAsia="Bookman Old Style" w:hAnsi="Bookman Old Style" w:cs="Bookman Old Style"/>
          <w:spacing w:val="19"/>
          <w:sz w:val="24"/>
          <w:szCs w:val="24"/>
        </w:rPr>
        <w:t xml:space="preserve"> </w:t>
      </w:r>
      <w:r w:rsidRPr="009969DA">
        <w:rPr>
          <w:rFonts w:ascii="Bookman Old Style" w:eastAsia="Bookman Old Style" w:hAnsi="Bookman Old Style" w:cs="Bookman Old Style"/>
          <w:sz w:val="24"/>
          <w:szCs w:val="24"/>
        </w:rPr>
        <w:t>honorarium untuk Pejabat Pengelola BLUD ditetapkan oleh Bupati dan Pendukung Tekhnis ditetapkan dengan keputusan Direktur.</w:t>
      </w:r>
    </w:p>
    <w:p w:rsidR="009969DA" w:rsidRDefault="009969DA">
      <w:pPr>
        <w:tabs>
          <w:tab w:val="left" w:pos="2380"/>
          <w:tab w:val="left" w:pos="3440"/>
          <w:tab w:val="left" w:pos="3640"/>
        </w:tabs>
        <w:spacing w:line="287" w:lineRule="auto"/>
        <w:ind w:left="2387" w:right="165" w:hanging="567"/>
        <w:jc w:val="both"/>
        <w:rPr>
          <w:rFonts w:ascii="Bookman Old Style" w:eastAsia="Bookman Old Style" w:hAnsi="Bookman Old Style" w:cs="Bookman Old Style"/>
          <w:sz w:val="24"/>
          <w:szCs w:val="24"/>
        </w:rPr>
      </w:pPr>
    </w:p>
    <w:p w:rsidR="00745DEF" w:rsidRDefault="00745DEF">
      <w:pPr>
        <w:spacing w:before="2" w:line="180" w:lineRule="exact"/>
        <w:rPr>
          <w:sz w:val="18"/>
          <w:szCs w:val="18"/>
        </w:rPr>
      </w:pPr>
    </w:p>
    <w:p w:rsidR="00745DEF" w:rsidRDefault="00745DEF">
      <w:pPr>
        <w:spacing w:line="200" w:lineRule="exact"/>
      </w:pPr>
    </w:p>
    <w:p w:rsidR="00745DEF" w:rsidRDefault="00745DEF">
      <w:pPr>
        <w:spacing w:line="200" w:lineRule="exact"/>
      </w:pPr>
    </w:p>
    <w:p w:rsidR="00745DEF" w:rsidRPr="000904B8" w:rsidRDefault="00FA1CB7">
      <w:pPr>
        <w:spacing w:line="406" w:lineRule="auto"/>
        <w:ind w:left="4457" w:right="2844"/>
        <w:jc w:val="center"/>
        <w:rPr>
          <w:rFonts w:ascii="Bookman Old Style" w:eastAsia="Bookman Old Style" w:hAnsi="Bookman Old Style" w:cs="Bookman Old Style"/>
          <w:color w:val="000000" w:themeColor="text1"/>
          <w:sz w:val="24"/>
          <w:szCs w:val="24"/>
        </w:rPr>
      </w:pPr>
      <w:r w:rsidRPr="000904B8">
        <w:rPr>
          <w:rFonts w:ascii="Bookman Old Style" w:eastAsia="Bookman Old Style" w:hAnsi="Bookman Old Style" w:cs="Bookman Old Style"/>
          <w:color w:val="000000" w:themeColor="text1"/>
          <w:sz w:val="24"/>
          <w:szCs w:val="24"/>
        </w:rPr>
        <w:t xml:space="preserve">Bagian Kelima </w:t>
      </w:r>
      <w:r w:rsidRPr="000904B8">
        <w:rPr>
          <w:rFonts w:ascii="Bookman Old Style" w:eastAsia="Bookman Old Style" w:hAnsi="Bookman Old Style" w:cs="Bookman Old Style"/>
          <w:color w:val="000000" w:themeColor="text1"/>
          <w:spacing w:val="2"/>
          <w:sz w:val="24"/>
          <w:szCs w:val="24"/>
        </w:rPr>
        <w:t>I</w:t>
      </w:r>
      <w:r w:rsidRPr="000904B8">
        <w:rPr>
          <w:rFonts w:ascii="Bookman Old Style" w:eastAsia="Bookman Old Style" w:hAnsi="Bookman Old Style" w:cs="Bookman Old Style"/>
          <w:color w:val="000000" w:themeColor="text1"/>
          <w:sz w:val="24"/>
          <w:szCs w:val="24"/>
        </w:rPr>
        <w:t>nsentif Pasal 10</w:t>
      </w:r>
    </w:p>
    <w:p w:rsidR="00745DEF" w:rsidRDefault="00FA1CB7">
      <w:pPr>
        <w:spacing w:line="260" w:lineRule="exact"/>
        <w:ind w:left="1782" w:right="170"/>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Pr>
          <w:rFonts w:ascii="Bookman Old Style" w:eastAsia="Bookman Old Style" w:hAnsi="Bookman Old Style" w:cs="Bookman Old Style"/>
          <w:spacing w:val="59"/>
          <w:sz w:val="24"/>
          <w:szCs w:val="24"/>
        </w:rPr>
        <w:t xml:space="preserve">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nsentif</w:t>
      </w:r>
      <w:r>
        <w:rPr>
          <w:rFonts w:ascii="Bookman Old Style" w:eastAsia="Bookman Old Style" w:hAnsi="Bookman Old Style" w:cs="Bookman Old Style"/>
          <w:spacing w:val="24"/>
          <w:sz w:val="24"/>
          <w:szCs w:val="24"/>
        </w:rPr>
        <w:t xml:space="preserve"> </w:t>
      </w:r>
      <w:r>
        <w:rPr>
          <w:rFonts w:ascii="Bookman Old Style" w:eastAsia="Bookman Old Style" w:hAnsi="Bookman Old Style" w:cs="Bookman Old Style"/>
          <w:sz w:val="24"/>
          <w:szCs w:val="24"/>
        </w:rPr>
        <w:t>sebagaima</w:t>
      </w:r>
      <w:r>
        <w:rPr>
          <w:rFonts w:ascii="Bookman Old Style" w:eastAsia="Bookman Old Style" w:hAnsi="Bookman Old Style" w:cs="Bookman Old Style"/>
          <w:spacing w:val="-2"/>
          <w:sz w:val="24"/>
          <w:szCs w:val="24"/>
        </w:rPr>
        <w:t>n</w:t>
      </w:r>
      <w:r>
        <w:rPr>
          <w:rFonts w:ascii="Bookman Old Style" w:eastAsia="Bookman Old Style" w:hAnsi="Bookman Old Style" w:cs="Bookman Old Style"/>
          <w:sz w:val="24"/>
          <w:szCs w:val="24"/>
        </w:rPr>
        <w:t>a</w:t>
      </w:r>
      <w:r>
        <w:rPr>
          <w:rFonts w:ascii="Bookman Old Style" w:eastAsia="Bookman Old Style" w:hAnsi="Bookman Old Style" w:cs="Bookman Old Style"/>
          <w:spacing w:val="24"/>
          <w:sz w:val="24"/>
          <w:szCs w:val="24"/>
        </w:rPr>
        <w:t xml:space="preserve"> </w:t>
      </w:r>
      <w:r>
        <w:rPr>
          <w:rFonts w:ascii="Bookman Old Style" w:eastAsia="Bookman Old Style" w:hAnsi="Bookman Old Style" w:cs="Bookman Old Style"/>
          <w:sz w:val="24"/>
          <w:szCs w:val="24"/>
        </w:rPr>
        <w:t>dimaksud</w:t>
      </w:r>
      <w:r>
        <w:rPr>
          <w:rFonts w:ascii="Bookman Old Style" w:eastAsia="Bookman Old Style" w:hAnsi="Bookman Old Style" w:cs="Bookman Old Style"/>
          <w:spacing w:val="24"/>
          <w:sz w:val="24"/>
          <w:szCs w:val="24"/>
        </w:rPr>
        <w:t xml:space="preserve"> </w:t>
      </w:r>
      <w:r>
        <w:rPr>
          <w:rFonts w:ascii="Bookman Old Style" w:eastAsia="Bookman Old Style" w:hAnsi="Bookman Old Style" w:cs="Bookman Old Style"/>
          <w:sz w:val="24"/>
          <w:szCs w:val="24"/>
        </w:rPr>
        <w:t>dalam</w:t>
      </w:r>
      <w:r>
        <w:rPr>
          <w:rFonts w:ascii="Bookman Old Style" w:eastAsia="Bookman Old Style" w:hAnsi="Bookman Old Style" w:cs="Bookman Old Style"/>
          <w:spacing w:val="22"/>
          <w:sz w:val="24"/>
          <w:szCs w:val="24"/>
        </w:rPr>
        <w:t xml:space="preserve"> </w:t>
      </w:r>
      <w:r>
        <w:rPr>
          <w:rFonts w:ascii="Bookman Old Style" w:eastAsia="Bookman Old Style" w:hAnsi="Bookman Old Style" w:cs="Bookman Old Style"/>
          <w:sz w:val="24"/>
          <w:szCs w:val="24"/>
        </w:rPr>
        <w:t>Pasal</w:t>
      </w:r>
      <w:r>
        <w:rPr>
          <w:rFonts w:ascii="Bookman Old Style" w:eastAsia="Bookman Old Style" w:hAnsi="Bookman Old Style" w:cs="Bookman Old Style"/>
          <w:spacing w:val="24"/>
          <w:sz w:val="24"/>
          <w:szCs w:val="24"/>
        </w:rPr>
        <w:t xml:space="preserve"> </w:t>
      </w:r>
      <w:r>
        <w:rPr>
          <w:rFonts w:ascii="Bookman Old Style" w:eastAsia="Bookman Old Style" w:hAnsi="Bookman Old Style" w:cs="Bookman Old Style"/>
          <w:sz w:val="24"/>
          <w:szCs w:val="24"/>
        </w:rPr>
        <w:t>6</w:t>
      </w:r>
      <w:r>
        <w:rPr>
          <w:rFonts w:ascii="Bookman Old Style" w:eastAsia="Bookman Old Style" w:hAnsi="Bookman Old Style" w:cs="Bookman Old Style"/>
          <w:spacing w:val="24"/>
          <w:sz w:val="24"/>
          <w:szCs w:val="24"/>
        </w:rPr>
        <w:t xml:space="preserve"> </w:t>
      </w:r>
      <w:r>
        <w:rPr>
          <w:rFonts w:ascii="Bookman Old Style" w:eastAsia="Bookman Old Style" w:hAnsi="Bookman Old Style" w:cs="Bookman Old Style"/>
          <w:sz w:val="24"/>
          <w:szCs w:val="24"/>
        </w:rPr>
        <w:t>ayat</w:t>
      </w:r>
      <w:r>
        <w:rPr>
          <w:rFonts w:ascii="Bookman Old Style" w:eastAsia="Bookman Old Style" w:hAnsi="Bookman Old Style" w:cs="Bookman Old Style"/>
          <w:spacing w:val="24"/>
          <w:sz w:val="24"/>
          <w:szCs w:val="24"/>
        </w:rPr>
        <w:t xml:space="preserve"> </w:t>
      </w:r>
      <w:r>
        <w:rPr>
          <w:rFonts w:ascii="Bookman Old Style" w:eastAsia="Bookman Old Style" w:hAnsi="Bookman Old Style" w:cs="Bookman Old Style"/>
          <w:spacing w:val="-2"/>
          <w:sz w:val="24"/>
          <w:szCs w:val="24"/>
        </w:rPr>
        <w:t>(1</w:t>
      </w:r>
      <w:r>
        <w:rPr>
          <w:rFonts w:ascii="Bookman Old Style" w:eastAsia="Bookman Old Style" w:hAnsi="Bookman Old Style" w:cs="Bookman Old Style"/>
          <w:sz w:val="24"/>
          <w:szCs w:val="24"/>
        </w:rPr>
        <w:t>)</w:t>
      </w:r>
    </w:p>
    <w:p w:rsidR="00745DEF" w:rsidRDefault="00FA1CB7">
      <w:pPr>
        <w:spacing w:before="56" w:line="288" w:lineRule="auto"/>
        <w:ind w:left="2248" w:right="164"/>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huruf</w:t>
      </w:r>
      <w:proofErr w:type="gramEnd"/>
      <w:r>
        <w:rPr>
          <w:rFonts w:ascii="Bookman Old Style" w:eastAsia="Bookman Old Style" w:hAnsi="Bookman Old Style" w:cs="Bookman Old Style"/>
          <w:spacing w:val="56"/>
          <w:sz w:val="24"/>
          <w:szCs w:val="24"/>
        </w:rPr>
        <w:t xml:space="preserve"> </w:t>
      </w:r>
      <w:r>
        <w:rPr>
          <w:rFonts w:ascii="Bookman Old Style" w:eastAsia="Bookman Old Style" w:hAnsi="Bookman Old Style" w:cs="Bookman Old Style"/>
          <w:sz w:val="24"/>
          <w:szCs w:val="24"/>
        </w:rPr>
        <w:t>c</w:t>
      </w:r>
      <w:r>
        <w:rPr>
          <w:rFonts w:ascii="Bookman Old Style" w:eastAsia="Bookman Old Style" w:hAnsi="Bookman Old Style" w:cs="Bookman Old Style"/>
          <w:spacing w:val="56"/>
          <w:sz w:val="24"/>
          <w:szCs w:val="24"/>
        </w:rPr>
        <w:t xml:space="preserve"> </w:t>
      </w:r>
      <w:r>
        <w:rPr>
          <w:rFonts w:ascii="Bookman Old Style" w:eastAsia="Bookman Old Style" w:hAnsi="Bookman Old Style" w:cs="Bookman Old Style"/>
          <w:sz w:val="24"/>
          <w:szCs w:val="24"/>
        </w:rPr>
        <w:t>merupakan</w:t>
      </w:r>
      <w:r>
        <w:rPr>
          <w:rFonts w:ascii="Bookman Old Style" w:eastAsia="Bookman Old Style" w:hAnsi="Bookman Old Style" w:cs="Bookman Old Style"/>
          <w:spacing w:val="54"/>
          <w:sz w:val="24"/>
          <w:szCs w:val="24"/>
        </w:rPr>
        <w:t xml:space="preserve"> </w:t>
      </w:r>
      <w:r>
        <w:rPr>
          <w:rFonts w:ascii="Bookman Old Style" w:eastAsia="Bookman Old Style" w:hAnsi="Bookman Old Style" w:cs="Bookman Old Style"/>
          <w:sz w:val="24"/>
          <w:szCs w:val="24"/>
        </w:rPr>
        <w:t>imbalan</w:t>
      </w:r>
      <w:r>
        <w:rPr>
          <w:rFonts w:ascii="Bookman Old Style" w:eastAsia="Bookman Old Style" w:hAnsi="Bookman Old Style" w:cs="Bookman Old Style"/>
          <w:spacing w:val="56"/>
          <w:sz w:val="24"/>
          <w:szCs w:val="24"/>
        </w:rPr>
        <w:t xml:space="preserve"> </w:t>
      </w:r>
      <w:r>
        <w:rPr>
          <w:rFonts w:ascii="Bookman Old Style" w:eastAsia="Bookman Old Style" w:hAnsi="Bookman Old Style" w:cs="Bookman Old Style"/>
          <w:sz w:val="24"/>
          <w:szCs w:val="24"/>
        </w:rPr>
        <w:t>kerja</w:t>
      </w:r>
      <w:r>
        <w:rPr>
          <w:rFonts w:ascii="Bookman Old Style" w:eastAsia="Bookman Old Style" w:hAnsi="Bookman Old Style" w:cs="Bookman Old Style"/>
          <w:spacing w:val="56"/>
          <w:sz w:val="24"/>
          <w:szCs w:val="24"/>
        </w:rPr>
        <w:t xml:space="preserve"> </w:t>
      </w:r>
      <w:r>
        <w:rPr>
          <w:rFonts w:ascii="Bookman Old Style" w:eastAsia="Bookman Old Style" w:hAnsi="Bookman Old Style" w:cs="Bookman Old Style"/>
          <w:sz w:val="24"/>
          <w:szCs w:val="24"/>
        </w:rPr>
        <w:t>be</w:t>
      </w:r>
      <w:r>
        <w:rPr>
          <w:rFonts w:ascii="Bookman Old Style" w:eastAsia="Bookman Old Style" w:hAnsi="Bookman Old Style" w:cs="Bookman Old Style"/>
          <w:spacing w:val="-2"/>
          <w:sz w:val="24"/>
          <w:szCs w:val="24"/>
        </w:rPr>
        <w:t>r</w:t>
      </w:r>
      <w:r>
        <w:rPr>
          <w:rFonts w:ascii="Bookman Old Style" w:eastAsia="Bookman Old Style" w:hAnsi="Bookman Old Style" w:cs="Bookman Old Style"/>
          <w:sz w:val="24"/>
          <w:szCs w:val="24"/>
        </w:rPr>
        <w:t>upa</w:t>
      </w:r>
      <w:r>
        <w:rPr>
          <w:rFonts w:ascii="Bookman Old Style" w:eastAsia="Bookman Old Style" w:hAnsi="Bookman Old Style" w:cs="Bookman Old Style"/>
          <w:spacing w:val="56"/>
          <w:sz w:val="24"/>
          <w:szCs w:val="24"/>
        </w:rPr>
        <w:t xml:space="preserve"> </w:t>
      </w:r>
      <w:r>
        <w:rPr>
          <w:rFonts w:ascii="Bookman Old Style" w:eastAsia="Bookman Old Style" w:hAnsi="Bookman Old Style" w:cs="Bookman Old Style"/>
          <w:sz w:val="24"/>
          <w:szCs w:val="24"/>
        </w:rPr>
        <w:t>uang</w:t>
      </w:r>
      <w:r>
        <w:rPr>
          <w:rFonts w:ascii="Bookman Old Style" w:eastAsia="Bookman Old Style" w:hAnsi="Bookman Old Style" w:cs="Bookman Old Style"/>
          <w:spacing w:val="56"/>
          <w:sz w:val="24"/>
          <w:szCs w:val="24"/>
        </w:rPr>
        <w:t xml:space="preserve"> </w:t>
      </w:r>
      <w:r>
        <w:rPr>
          <w:rFonts w:ascii="Bookman Old Style" w:eastAsia="Bookman Old Style" w:hAnsi="Bookman Old Style" w:cs="Bookman Old Style"/>
          <w:sz w:val="24"/>
          <w:szCs w:val="24"/>
        </w:rPr>
        <w:t>yang bersifat tambahan pendapatan di luar gaji.</w:t>
      </w:r>
    </w:p>
    <w:p w:rsidR="00745DEF" w:rsidRDefault="00745DEF">
      <w:pPr>
        <w:spacing w:before="2" w:line="120" w:lineRule="exact"/>
        <w:rPr>
          <w:sz w:val="12"/>
          <w:szCs w:val="12"/>
        </w:rPr>
      </w:pPr>
    </w:p>
    <w:p w:rsidR="00745DEF" w:rsidRDefault="00FA1CB7">
      <w:pPr>
        <w:spacing w:line="288" w:lineRule="auto"/>
        <w:ind w:left="2248" w:right="164" w:hanging="42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w:t>
      </w:r>
      <w:r>
        <w:rPr>
          <w:rFonts w:ascii="Bookman Old Style" w:eastAsia="Bookman Old Style" w:hAnsi="Bookman Old Style" w:cs="Bookman Old Style"/>
          <w:spacing w:val="52"/>
          <w:sz w:val="24"/>
          <w:szCs w:val="24"/>
        </w:rPr>
        <w:t xml:space="preserve">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nsentif sebagaima</w:t>
      </w:r>
      <w:r>
        <w:rPr>
          <w:rFonts w:ascii="Bookman Old Style" w:eastAsia="Bookman Old Style" w:hAnsi="Bookman Old Style" w:cs="Bookman Old Style"/>
          <w:spacing w:val="-2"/>
          <w:sz w:val="24"/>
          <w:szCs w:val="24"/>
        </w:rPr>
        <w:t>n</w:t>
      </w:r>
      <w:r>
        <w:rPr>
          <w:rFonts w:ascii="Bookman Old Style" w:eastAsia="Bookman Old Style" w:hAnsi="Bookman Old Style" w:cs="Bookman Old Style"/>
          <w:sz w:val="24"/>
          <w:szCs w:val="24"/>
        </w:rPr>
        <w:t>a dimaksud p</w:t>
      </w:r>
      <w:r>
        <w:rPr>
          <w:rFonts w:ascii="Bookman Old Style" w:eastAsia="Bookman Old Style" w:hAnsi="Bookman Old Style" w:cs="Bookman Old Style"/>
          <w:spacing w:val="1"/>
          <w:sz w:val="24"/>
          <w:szCs w:val="24"/>
        </w:rPr>
        <w:t>a</w:t>
      </w:r>
      <w:r>
        <w:rPr>
          <w:rFonts w:ascii="Bookman Old Style" w:eastAsia="Bookman Old Style" w:hAnsi="Bookman Old Style" w:cs="Bookman Old Style"/>
          <w:sz w:val="24"/>
          <w:szCs w:val="24"/>
        </w:rPr>
        <w:t>da a</w:t>
      </w:r>
      <w:r>
        <w:rPr>
          <w:rFonts w:ascii="Bookman Old Style" w:eastAsia="Bookman Old Style" w:hAnsi="Bookman Old Style" w:cs="Bookman Old Style"/>
          <w:spacing w:val="-2"/>
          <w:sz w:val="24"/>
          <w:szCs w:val="24"/>
        </w:rPr>
        <w:t>y</w:t>
      </w:r>
      <w:r>
        <w:rPr>
          <w:rFonts w:ascii="Bookman Old Style" w:eastAsia="Bookman Old Style" w:hAnsi="Bookman Old Style" w:cs="Bookman Old Style"/>
          <w:sz w:val="24"/>
          <w:szCs w:val="24"/>
        </w:rPr>
        <w:t>at (1) diberikan kepada Pejabat Pengelola dan Pegawai.</w:t>
      </w:r>
    </w:p>
    <w:p w:rsidR="00745DEF" w:rsidRDefault="00745DEF">
      <w:pPr>
        <w:spacing w:before="2" w:line="120" w:lineRule="exact"/>
        <w:rPr>
          <w:sz w:val="12"/>
          <w:szCs w:val="12"/>
        </w:rPr>
      </w:pPr>
    </w:p>
    <w:p w:rsidR="00745DEF" w:rsidRDefault="00FA1CB7">
      <w:pPr>
        <w:spacing w:line="286" w:lineRule="auto"/>
        <w:ind w:left="2248" w:right="168" w:hanging="42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(3)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nsentif</w:t>
      </w:r>
      <w:r>
        <w:rPr>
          <w:rFonts w:ascii="Bookman Old Style" w:eastAsia="Bookman Old Style" w:hAnsi="Bookman Old Style" w:cs="Bookman Old Style"/>
          <w:spacing w:val="13"/>
          <w:sz w:val="24"/>
          <w:szCs w:val="24"/>
        </w:rPr>
        <w:t xml:space="preserve"> </w:t>
      </w:r>
      <w:r>
        <w:rPr>
          <w:rFonts w:ascii="Bookman Old Style" w:eastAsia="Bookman Old Style" w:hAnsi="Bookman Old Style" w:cs="Bookman Old Style"/>
          <w:sz w:val="24"/>
          <w:szCs w:val="24"/>
        </w:rPr>
        <w:t>sebagaimana</w:t>
      </w:r>
      <w:r>
        <w:rPr>
          <w:rFonts w:ascii="Bookman Old Style" w:eastAsia="Bookman Old Style" w:hAnsi="Bookman Old Style" w:cs="Bookman Old Style"/>
          <w:spacing w:val="13"/>
          <w:sz w:val="24"/>
          <w:szCs w:val="24"/>
        </w:rPr>
        <w:t xml:space="preserve"> </w:t>
      </w:r>
      <w:r>
        <w:rPr>
          <w:rFonts w:ascii="Bookman Old Style" w:eastAsia="Bookman Old Style" w:hAnsi="Bookman Old Style" w:cs="Bookman Old Style"/>
          <w:sz w:val="24"/>
          <w:szCs w:val="24"/>
        </w:rPr>
        <w:t>dimaksud</w:t>
      </w:r>
      <w:r>
        <w:rPr>
          <w:rFonts w:ascii="Bookman Old Style" w:eastAsia="Bookman Old Style" w:hAnsi="Bookman Old Style" w:cs="Bookman Old Style"/>
          <w:spacing w:val="13"/>
          <w:sz w:val="24"/>
          <w:szCs w:val="24"/>
        </w:rPr>
        <w:t xml:space="preserve"> </w:t>
      </w:r>
      <w:r>
        <w:rPr>
          <w:rFonts w:ascii="Bookman Old Style" w:eastAsia="Bookman Old Style" w:hAnsi="Bookman Old Style" w:cs="Bookman Old Style"/>
          <w:sz w:val="24"/>
          <w:szCs w:val="24"/>
        </w:rPr>
        <w:t>pada</w:t>
      </w:r>
      <w:r>
        <w:rPr>
          <w:rFonts w:ascii="Bookman Old Style" w:eastAsia="Bookman Old Style" w:hAnsi="Bookman Old Style" w:cs="Bookman Old Style"/>
          <w:spacing w:val="16"/>
          <w:sz w:val="24"/>
          <w:szCs w:val="24"/>
        </w:rPr>
        <w:t xml:space="preserve"> </w:t>
      </w:r>
      <w:r>
        <w:rPr>
          <w:rFonts w:ascii="Bookman Old Style" w:eastAsia="Bookman Old Style" w:hAnsi="Bookman Old Style" w:cs="Bookman Old Style"/>
          <w:sz w:val="24"/>
          <w:szCs w:val="24"/>
        </w:rPr>
        <w:t>ayat</w:t>
      </w:r>
      <w:r>
        <w:rPr>
          <w:rFonts w:ascii="Bookman Old Style" w:eastAsia="Bookman Old Style" w:hAnsi="Bookman Old Style" w:cs="Bookman Old Style"/>
          <w:spacing w:val="13"/>
          <w:sz w:val="24"/>
          <w:szCs w:val="24"/>
        </w:rPr>
        <w:t xml:space="preserve"> </w:t>
      </w:r>
      <w:r>
        <w:rPr>
          <w:rFonts w:ascii="Bookman Old Style" w:eastAsia="Bookman Old Style" w:hAnsi="Bookman Old Style" w:cs="Bookman Old Style"/>
          <w:sz w:val="24"/>
          <w:szCs w:val="24"/>
        </w:rPr>
        <w:t>(1)</w:t>
      </w:r>
      <w:r>
        <w:rPr>
          <w:rFonts w:ascii="Bookman Old Style" w:eastAsia="Bookman Old Style" w:hAnsi="Bookman Old Style" w:cs="Bookman Old Style"/>
          <w:spacing w:val="14"/>
          <w:sz w:val="24"/>
          <w:szCs w:val="24"/>
        </w:rPr>
        <w:t xml:space="preserve"> </w:t>
      </w:r>
      <w:r>
        <w:rPr>
          <w:rFonts w:ascii="Bookman Old Style" w:eastAsia="Bookman Old Style" w:hAnsi="Bookman Old Style" w:cs="Bookman Old Style"/>
          <w:sz w:val="24"/>
          <w:szCs w:val="24"/>
        </w:rPr>
        <w:t>terdiri dari:</w:t>
      </w:r>
    </w:p>
    <w:p w:rsidR="00745DEF" w:rsidRDefault="00FA1CB7">
      <w:pPr>
        <w:spacing w:before="5" w:line="288" w:lineRule="auto"/>
        <w:ind w:left="2248" w:right="4462"/>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a</w:t>
      </w:r>
      <w:proofErr w:type="gramEnd"/>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nsentif P1; dan b.</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nsentif P2.</w:t>
      </w:r>
    </w:p>
    <w:p w:rsidR="00745DEF" w:rsidRDefault="00130406">
      <w:pPr>
        <w:spacing w:before="78" w:line="320" w:lineRule="exact"/>
        <w:ind w:left="2248" w:right="163" w:hanging="428"/>
        <w:jc w:val="both"/>
        <w:rPr>
          <w:rFonts w:ascii="Bookman Old Style" w:eastAsia="Bookman Old Style" w:hAnsi="Bookman Old Style" w:cs="Bookman Old Style"/>
          <w:sz w:val="24"/>
          <w:szCs w:val="24"/>
        </w:rPr>
      </w:pPr>
      <w:r>
        <w:pict>
          <v:group id="_x0000_s1052" style="position:absolute;left:0;text-align:left;margin-left:235.5pt;margin-top:85.6pt;width:276.4pt;height:0;z-index:-2377;mso-position-horizontal-relative:page" coordorigin="4710,1712" coordsize="5528,0">
            <v:shape id="_x0000_s1053" style="position:absolute;left:4710;top:1712;width:5528;height:0" coordorigin="4710,1712" coordsize="5528,0" path="m4710,1712r5528,e" filled="f" strokeweight=".58pt">
              <v:path arrowok="t"/>
            </v:shape>
            <w10:wrap anchorx="page"/>
          </v:group>
        </w:pict>
      </w:r>
      <w:r w:rsidR="00FA1CB7">
        <w:rPr>
          <w:rFonts w:ascii="Bookman Old Style" w:eastAsia="Bookman Old Style" w:hAnsi="Bookman Old Style" w:cs="Bookman Old Style"/>
          <w:sz w:val="24"/>
          <w:szCs w:val="24"/>
        </w:rPr>
        <w:t>(4)</w:t>
      </w:r>
      <w:r w:rsidR="00FA1CB7">
        <w:rPr>
          <w:rFonts w:ascii="Bookman Old Style" w:eastAsia="Bookman Old Style" w:hAnsi="Bookman Old Style" w:cs="Bookman Old Style"/>
          <w:spacing w:val="25"/>
          <w:sz w:val="24"/>
          <w:szCs w:val="24"/>
        </w:rPr>
        <w:t xml:space="preserve"> </w:t>
      </w:r>
      <w:r w:rsidR="00FA1CB7">
        <w:rPr>
          <w:rFonts w:ascii="Bookman Old Style" w:eastAsia="Bookman Old Style" w:hAnsi="Bookman Old Style" w:cs="Bookman Old Style"/>
          <w:sz w:val="24"/>
          <w:szCs w:val="24"/>
        </w:rPr>
        <w:t>Besaran insentif sebagaimana dimaksud pada ayat (</w:t>
      </w:r>
      <w:r w:rsidR="00FA1CB7">
        <w:rPr>
          <w:rFonts w:ascii="Bookman Old Style" w:eastAsia="Bookman Old Style" w:hAnsi="Bookman Old Style" w:cs="Bookman Old Style"/>
          <w:spacing w:val="-2"/>
          <w:sz w:val="24"/>
          <w:szCs w:val="24"/>
        </w:rPr>
        <w:t>3</w:t>
      </w:r>
      <w:r w:rsidR="00FA1CB7">
        <w:rPr>
          <w:rFonts w:ascii="Bookman Old Style" w:eastAsia="Bookman Old Style" w:hAnsi="Bookman Old Style" w:cs="Bookman Old Style"/>
          <w:sz w:val="24"/>
          <w:szCs w:val="24"/>
        </w:rPr>
        <w:t>) dihitung berdasarkan nilai</w:t>
      </w:r>
      <w:r w:rsidR="00FA1CB7">
        <w:rPr>
          <w:rFonts w:ascii="Bookman Old Style" w:eastAsia="Bookman Old Style" w:hAnsi="Bookman Old Style" w:cs="Bookman Old Style"/>
          <w:spacing w:val="2"/>
          <w:sz w:val="24"/>
          <w:szCs w:val="24"/>
        </w:rPr>
        <w:t xml:space="preserve"> </w:t>
      </w:r>
      <w:r w:rsidR="00FA1CB7">
        <w:rPr>
          <w:rFonts w:ascii="Bookman Old Style" w:eastAsia="Bookman Old Style" w:hAnsi="Bookman Old Style" w:cs="Bookman Old Style"/>
          <w:sz w:val="24"/>
          <w:szCs w:val="24"/>
        </w:rPr>
        <w:t xml:space="preserve">Poin </w:t>
      </w:r>
      <w:r w:rsidR="00FA1CB7">
        <w:rPr>
          <w:rFonts w:ascii="Bookman Old Style" w:eastAsia="Bookman Old Style" w:hAnsi="Bookman Old Style" w:cs="Bookman Old Style"/>
          <w:spacing w:val="2"/>
          <w:sz w:val="24"/>
          <w:szCs w:val="24"/>
        </w:rPr>
        <w:t>I</w:t>
      </w:r>
      <w:r w:rsidR="00FA1CB7">
        <w:rPr>
          <w:rFonts w:ascii="Bookman Old Style" w:eastAsia="Bookman Old Style" w:hAnsi="Bookman Old Style" w:cs="Bookman Old Style"/>
          <w:sz w:val="24"/>
          <w:szCs w:val="24"/>
        </w:rPr>
        <w:t>nde</w:t>
      </w:r>
      <w:r w:rsidR="00FA1CB7">
        <w:rPr>
          <w:rFonts w:ascii="Bookman Old Style" w:eastAsia="Bookman Old Style" w:hAnsi="Bookman Old Style" w:cs="Bookman Old Style"/>
          <w:spacing w:val="-2"/>
          <w:sz w:val="24"/>
          <w:szCs w:val="24"/>
        </w:rPr>
        <w:t>k</w:t>
      </w:r>
      <w:r w:rsidR="00FA1CB7">
        <w:rPr>
          <w:rFonts w:ascii="Bookman Old Style" w:eastAsia="Bookman Old Style" w:hAnsi="Bookman Old Style" w:cs="Bookman Old Style"/>
          <w:sz w:val="24"/>
          <w:szCs w:val="24"/>
        </w:rPr>
        <w:t>s Rupiah</w:t>
      </w:r>
      <w:r w:rsidR="00FA1CB7">
        <w:rPr>
          <w:rFonts w:ascii="Bookman Old Style" w:eastAsia="Bookman Old Style" w:hAnsi="Bookman Old Style" w:cs="Bookman Old Style"/>
          <w:spacing w:val="2"/>
          <w:sz w:val="24"/>
          <w:szCs w:val="24"/>
        </w:rPr>
        <w:t xml:space="preserve"> </w:t>
      </w:r>
      <w:r w:rsidR="00FA1CB7">
        <w:rPr>
          <w:rFonts w:ascii="Bookman Old Style" w:eastAsia="Bookman Old Style" w:hAnsi="Bookman Old Style" w:cs="Bookman Old Style"/>
          <w:sz w:val="24"/>
          <w:szCs w:val="24"/>
        </w:rPr>
        <w:t>(P</w:t>
      </w:r>
      <w:r w:rsidR="00FA1CB7">
        <w:rPr>
          <w:rFonts w:ascii="Bookman Old Style" w:eastAsia="Bookman Old Style" w:hAnsi="Bookman Old Style" w:cs="Bookman Old Style"/>
          <w:spacing w:val="2"/>
          <w:sz w:val="24"/>
          <w:szCs w:val="24"/>
        </w:rPr>
        <w:t>I</w:t>
      </w:r>
      <w:r w:rsidR="00FA1CB7">
        <w:rPr>
          <w:rFonts w:ascii="Bookman Old Style" w:eastAsia="Bookman Old Style" w:hAnsi="Bookman Old Style" w:cs="Bookman Old Style"/>
          <w:sz w:val="24"/>
          <w:szCs w:val="24"/>
        </w:rPr>
        <w:t>R) yang ditetapkan sesuai rumus:</w:t>
      </w:r>
    </w:p>
    <w:p w:rsidR="00745DEF" w:rsidRDefault="00745DEF">
      <w:pPr>
        <w:spacing w:before="14" w:line="260" w:lineRule="exact"/>
        <w:rPr>
          <w:sz w:val="26"/>
          <w:szCs w:val="26"/>
        </w:rPr>
      </w:pPr>
    </w:p>
    <w:p w:rsidR="004D6B66" w:rsidRDefault="004D6B66">
      <w:pPr>
        <w:spacing w:before="14" w:line="260" w:lineRule="exact"/>
        <w:rPr>
          <w:sz w:val="26"/>
          <w:szCs w:val="26"/>
        </w:rPr>
        <w:sectPr w:rsidR="004D6B66">
          <w:footerReference w:type="default" r:id="rId8"/>
          <w:pgSz w:w="12260" w:h="18740"/>
          <w:pgMar w:top="1760" w:right="1480" w:bottom="280" w:left="1720" w:header="0" w:footer="1358" w:gutter="0"/>
          <w:cols w:space="720"/>
        </w:sectPr>
      </w:pPr>
    </w:p>
    <w:p w:rsidR="00745DEF" w:rsidRDefault="00745DEF">
      <w:pPr>
        <w:spacing w:before="8" w:line="240" w:lineRule="exact"/>
        <w:rPr>
          <w:sz w:val="24"/>
          <w:szCs w:val="24"/>
        </w:rPr>
      </w:pPr>
    </w:p>
    <w:p w:rsidR="00745DEF" w:rsidRDefault="00FA1CB7">
      <w:pPr>
        <w:jc w:val="right"/>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P</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R</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w:t>
      </w:r>
    </w:p>
    <w:p w:rsidR="00745DEF" w:rsidRDefault="00FA1CB7">
      <w:pPr>
        <w:spacing w:before="29"/>
        <w:ind w:left="638" w:right="1422"/>
        <w:jc w:val="center"/>
        <w:rPr>
          <w:rFonts w:ascii="Bookman Old Style" w:eastAsia="Bookman Old Style" w:hAnsi="Bookman Old Style" w:cs="Bookman Old Style"/>
          <w:sz w:val="22"/>
          <w:szCs w:val="22"/>
        </w:rPr>
      </w:pPr>
      <w:r>
        <w:br w:type="column"/>
      </w:r>
      <w:r>
        <w:rPr>
          <w:rFonts w:ascii="Bookman Old Style" w:eastAsia="Bookman Old Style" w:hAnsi="Bookman Old Style" w:cs="Bookman Old Style"/>
          <w:sz w:val="22"/>
          <w:szCs w:val="22"/>
        </w:rPr>
        <w:t>Jumlah</w:t>
      </w:r>
      <w:r>
        <w:rPr>
          <w:rFonts w:ascii="Bookman Old Style" w:eastAsia="Bookman Old Style" w:hAnsi="Bookman Old Style" w:cs="Bookman Old Style"/>
          <w:spacing w:val="-3"/>
          <w:sz w:val="22"/>
          <w:szCs w:val="22"/>
        </w:rPr>
        <w:t xml:space="preserve"> </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2"/>
          <w:sz w:val="22"/>
          <w:szCs w:val="22"/>
        </w:rPr>
        <w:t>l</w:t>
      </w:r>
      <w:r>
        <w:rPr>
          <w:rFonts w:ascii="Bookman Old Style" w:eastAsia="Bookman Old Style" w:hAnsi="Bookman Old Style" w:cs="Bookman Old Style"/>
          <w:spacing w:val="1"/>
          <w:sz w:val="22"/>
          <w:szCs w:val="22"/>
        </w:rPr>
        <w:t>o</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2"/>
          <w:sz w:val="22"/>
          <w:szCs w:val="22"/>
        </w:rPr>
        <w:t>s</w:t>
      </w:r>
      <w:r>
        <w:rPr>
          <w:rFonts w:ascii="Bookman Old Style" w:eastAsia="Bookman Old Style" w:hAnsi="Bookman Old Style" w:cs="Bookman Old Style"/>
          <w:sz w:val="22"/>
          <w:szCs w:val="22"/>
        </w:rPr>
        <w:t xml:space="preserve">i </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2"/>
          <w:sz w:val="22"/>
          <w:szCs w:val="22"/>
        </w:rPr>
        <w:t>n</w:t>
      </w:r>
      <w:r>
        <w:rPr>
          <w:rFonts w:ascii="Bookman Old Style" w:eastAsia="Bookman Old Style" w:hAnsi="Bookman Old Style" w:cs="Bookman Old Style"/>
          <w:sz w:val="22"/>
          <w:szCs w:val="22"/>
        </w:rPr>
        <w:t>gg</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pacing w:val="-1"/>
          <w:sz w:val="22"/>
          <w:szCs w:val="22"/>
        </w:rPr>
        <w:t>ra</w:t>
      </w:r>
      <w:r>
        <w:rPr>
          <w:rFonts w:ascii="Bookman Old Style" w:eastAsia="Bookman Old Style" w:hAnsi="Bookman Old Style" w:cs="Bookman Old Style"/>
          <w:sz w:val="22"/>
          <w:szCs w:val="22"/>
        </w:rPr>
        <w:t>n P1</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P2</w:t>
      </w:r>
    </w:p>
    <w:p w:rsidR="00745DEF" w:rsidRDefault="00745DEF">
      <w:pPr>
        <w:spacing w:before="1" w:line="180" w:lineRule="exact"/>
        <w:rPr>
          <w:sz w:val="18"/>
          <w:szCs w:val="18"/>
        </w:rPr>
      </w:pPr>
    </w:p>
    <w:p w:rsidR="00745DEF" w:rsidRDefault="00130406">
      <w:pPr>
        <w:spacing w:line="240" w:lineRule="exact"/>
        <w:ind w:left="-37" w:right="749"/>
        <w:jc w:val="center"/>
        <w:rPr>
          <w:rFonts w:ascii="Bookman Old Style" w:eastAsia="Bookman Old Style" w:hAnsi="Bookman Old Style" w:cs="Bookman Old Style"/>
          <w:sz w:val="22"/>
          <w:szCs w:val="22"/>
        </w:rPr>
        <w:sectPr w:rsidR="00745DEF">
          <w:type w:val="continuous"/>
          <w:pgSz w:w="12260" w:h="18740"/>
          <w:pgMar w:top="1760" w:right="1480" w:bottom="280" w:left="1720" w:header="720" w:footer="720" w:gutter="0"/>
          <w:cols w:num="2" w:space="720" w:equalWidth="0">
            <w:col w:w="2931" w:space="311"/>
            <w:col w:w="5818"/>
          </w:cols>
        </w:sectPr>
      </w:pPr>
      <w:r>
        <w:pict>
          <v:group id="_x0000_s1039" style="position:absolute;left:0;text-align:left;margin-left:198.35pt;margin-top:-35.15pt;width:328pt;height:57.95pt;z-index:-2378;mso-position-horizontal-relative:page" coordorigin="3967,-703" coordsize="6560,1159">
            <v:shape id="_x0000_s1051" style="position:absolute;left:3978;top:-693;width:732;height:0" coordorigin="3978,-693" coordsize="732,0" path="m3978,-693r732,e" filled="f" strokeweight=".58pt">
              <v:path arrowok="t"/>
            </v:shape>
            <v:shape id="_x0000_s1050" style="position:absolute;left:4710;top:-693;width:10;height:0" coordorigin="4710,-693" coordsize="10,0" path="m4710,-693r9,e" filled="f" strokeweight=".58pt">
              <v:path arrowok="t"/>
            </v:shape>
            <v:shape id="_x0000_s1049" style="position:absolute;left:4719;top:-693;width:5519;height:0" coordorigin="4719,-693" coordsize="5519,0" path="m4719,-693r5519,e" filled="f" strokeweight=".58pt">
              <v:path arrowok="t"/>
            </v:shape>
            <v:shape id="_x0000_s1048" style="position:absolute;left:10238;top:-693;width:10;height:0" coordorigin="10238,-693" coordsize="10,0" path="m10238,-693r10,e" filled="f" strokeweight=".58pt">
              <v:path arrowok="t"/>
            </v:shape>
            <v:shape id="_x0000_s1047" style="position:absolute;left:10248;top:-693;width:269;height:0" coordorigin="10248,-693" coordsize="269,0" path="m10248,-693r268,e" filled="f" strokeweight=".58pt">
              <v:path arrowok="t"/>
            </v:shape>
            <v:shape id="_x0000_s1046" style="position:absolute;left:3973;top:-697;width:0;height:1147" coordorigin="3973,-697" coordsize="0,1147" path="m3973,-697r,1147e" filled="f" strokeweight=".58pt">
              <v:path arrowok="t"/>
            </v:shape>
            <v:shape id="_x0000_s1045" style="position:absolute;left:3978;top:445;width:732;height:0" coordorigin="3978,445" coordsize="732,0" path="m3978,445r732,e" filled="f" strokeweight=".58pt">
              <v:path arrowok="t"/>
            </v:shape>
            <v:shape id="_x0000_s1044" style="position:absolute;left:4695;top:445;width:10;height:0" coordorigin="4695,445" coordsize="10,0" path="m4695,445r10,e" filled="f" strokeweight=".58pt">
              <v:path arrowok="t"/>
            </v:shape>
            <v:shape id="_x0000_s1043" style="position:absolute;left:4705;top:445;width:5533;height:0" coordorigin="4705,445" coordsize="5533,0" path="m4705,445r5533,e" filled="f" strokeweight=".58pt">
              <v:path arrowok="t"/>
            </v:shape>
            <v:shape id="_x0000_s1042" style="position:absolute;left:10224;top:445;width:10;height:0" coordorigin="10224,445" coordsize="10,0" path="m10224,445r9,e" filled="f" strokeweight=".58pt">
              <v:path arrowok="t"/>
            </v:shape>
            <v:shape id="_x0000_s1041" style="position:absolute;left:10233;top:445;width:283;height:0" coordorigin="10233,445" coordsize="283,0" path="m10233,445r283,e" filled="f" strokeweight=".58pt">
              <v:path arrowok="t"/>
            </v:shape>
            <v:shape id="_x0000_s1040" style="position:absolute;left:10521;top:-697;width:0;height:1147" coordorigin="10521,-697" coordsize="0,1147" path="m10521,-697r,1147e" filled="f" strokeweight=".20464mm">
              <v:path arrowok="t"/>
            </v:shape>
            <w10:wrap anchorx="page"/>
          </v:group>
        </w:pict>
      </w:r>
      <w:r w:rsidR="00FA1CB7">
        <w:rPr>
          <w:rFonts w:ascii="Bookman Old Style" w:eastAsia="Bookman Old Style" w:hAnsi="Bookman Old Style" w:cs="Bookman Old Style"/>
          <w:position w:val="-1"/>
          <w:sz w:val="22"/>
          <w:szCs w:val="22"/>
        </w:rPr>
        <w:t xml:space="preserve">Jumlah </w:t>
      </w:r>
      <w:r w:rsidR="00FA1CB7">
        <w:rPr>
          <w:rFonts w:ascii="Bookman Old Style" w:eastAsia="Bookman Old Style" w:hAnsi="Bookman Old Style" w:cs="Bookman Old Style"/>
          <w:spacing w:val="-2"/>
          <w:position w:val="-1"/>
          <w:sz w:val="22"/>
          <w:szCs w:val="22"/>
        </w:rPr>
        <w:t>n</w:t>
      </w:r>
      <w:r w:rsidR="00FA1CB7">
        <w:rPr>
          <w:rFonts w:ascii="Bookman Old Style" w:eastAsia="Bookman Old Style" w:hAnsi="Bookman Old Style" w:cs="Bookman Old Style"/>
          <w:spacing w:val="1"/>
          <w:position w:val="-1"/>
          <w:sz w:val="22"/>
          <w:szCs w:val="22"/>
        </w:rPr>
        <w:t>il</w:t>
      </w:r>
      <w:r w:rsidR="00FA1CB7">
        <w:rPr>
          <w:rFonts w:ascii="Bookman Old Style" w:eastAsia="Bookman Old Style" w:hAnsi="Bookman Old Style" w:cs="Bookman Old Style"/>
          <w:spacing w:val="-3"/>
          <w:position w:val="-1"/>
          <w:sz w:val="22"/>
          <w:szCs w:val="22"/>
        </w:rPr>
        <w:t>a</w:t>
      </w:r>
      <w:r w:rsidR="00FA1CB7">
        <w:rPr>
          <w:rFonts w:ascii="Bookman Old Style" w:eastAsia="Bookman Old Style" w:hAnsi="Bookman Old Style" w:cs="Bookman Old Style"/>
          <w:position w:val="-1"/>
          <w:sz w:val="22"/>
          <w:szCs w:val="22"/>
        </w:rPr>
        <w:t xml:space="preserve">i </w:t>
      </w:r>
      <w:r w:rsidR="00FA1CB7">
        <w:rPr>
          <w:rFonts w:ascii="Bookman Old Style" w:eastAsia="Bookman Old Style" w:hAnsi="Bookman Old Style" w:cs="Bookman Old Style"/>
          <w:spacing w:val="1"/>
          <w:position w:val="-1"/>
          <w:sz w:val="22"/>
          <w:szCs w:val="22"/>
        </w:rPr>
        <w:t>j</w:t>
      </w:r>
      <w:r w:rsidR="00FA1CB7">
        <w:rPr>
          <w:rFonts w:ascii="Bookman Old Style" w:eastAsia="Bookman Old Style" w:hAnsi="Bookman Old Style" w:cs="Bookman Old Style"/>
          <w:spacing w:val="-1"/>
          <w:position w:val="-1"/>
          <w:sz w:val="22"/>
          <w:szCs w:val="22"/>
        </w:rPr>
        <w:t>a</w:t>
      </w:r>
      <w:r w:rsidR="00FA1CB7">
        <w:rPr>
          <w:rFonts w:ascii="Bookman Old Style" w:eastAsia="Bookman Old Style" w:hAnsi="Bookman Old Style" w:cs="Bookman Old Style"/>
          <w:position w:val="-1"/>
          <w:sz w:val="22"/>
          <w:szCs w:val="22"/>
        </w:rPr>
        <w:t>b</w:t>
      </w:r>
      <w:r w:rsidR="00FA1CB7">
        <w:rPr>
          <w:rFonts w:ascii="Bookman Old Style" w:eastAsia="Bookman Old Style" w:hAnsi="Bookman Old Style" w:cs="Bookman Old Style"/>
          <w:spacing w:val="-1"/>
          <w:position w:val="-1"/>
          <w:sz w:val="22"/>
          <w:szCs w:val="22"/>
        </w:rPr>
        <w:t>a</w:t>
      </w:r>
      <w:r w:rsidR="00FA1CB7">
        <w:rPr>
          <w:rFonts w:ascii="Bookman Old Style" w:eastAsia="Bookman Old Style" w:hAnsi="Bookman Old Style" w:cs="Bookman Old Style"/>
          <w:position w:val="-1"/>
          <w:sz w:val="22"/>
          <w:szCs w:val="22"/>
        </w:rPr>
        <w:t>t</w:t>
      </w:r>
      <w:r w:rsidR="00FA1CB7">
        <w:rPr>
          <w:rFonts w:ascii="Bookman Old Style" w:eastAsia="Bookman Old Style" w:hAnsi="Bookman Old Style" w:cs="Bookman Old Style"/>
          <w:spacing w:val="-1"/>
          <w:position w:val="-1"/>
          <w:sz w:val="22"/>
          <w:szCs w:val="22"/>
        </w:rPr>
        <w:t>a</w:t>
      </w:r>
      <w:r w:rsidR="00FA1CB7">
        <w:rPr>
          <w:rFonts w:ascii="Bookman Old Style" w:eastAsia="Bookman Old Style" w:hAnsi="Bookman Old Style" w:cs="Bookman Old Style"/>
          <w:position w:val="-1"/>
          <w:sz w:val="22"/>
          <w:szCs w:val="22"/>
        </w:rPr>
        <w:t xml:space="preserve">n </w:t>
      </w:r>
      <w:r w:rsidR="00FA1CB7">
        <w:rPr>
          <w:rFonts w:ascii="Bookman Old Style" w:eastAsia="Bookman Old Style" w:hAnsi="Bookman Old Style" w:cs="Bookman Old Style"/>
          <w:spacing w:val="-2"/>
          <w:position w:val="-1"/>
          <w:sz w:val="22"/>
          <w:szCs w:val="22"/>
        </w:rPr>
        <w:t>s</w:t>
      </w:r>
      <w:r w:rsidR="00FA1CB7">
        <w:rPr>
          <w:rFonts w:ascii="Bookman Old Style" w:eastAsia="Bookman Old Style" w:hAnsi="Bookman Old Style" w:cs="Bookman Old Style"/>
          <w:position w:val="-1"/>
          <w:sz w:val="22"/>
          <w:szCs w:val="22"/>
        </w:rPr>
        <w:t>e</w:t>
      </w:r>
      <w:r w:rsidR="00FA1CB7">
        <w:rPr>
          <w:rFonts w:ascii="Bookman Old Style" w:eastAsia="Bookman Old Style" w:hAnsi="Bookman Old Style" w:cs="Bookman Old Style"/>
          <w:spacing w:val="1"/>
          <w:position w:val="-1"/>
          <w:sz w:val="22"/>
          <w:szCs w:val="22"/>
        </w:rPr>
        <w:t>lu</w:t>
      </w:r>
      <w:r w:rsidR="00FA1CB7">
        <w:rPr>
          <w:rFonts w:ascii="Bookman Old Style" w:eastAsia="Bookman Old Style" w:hAnsi="Bookman Old Style" w:cs="Bookman Old Style"/>
          <w:spacing w:val="-4"/>
          <w:position w:val="-1"/>
          <w:sz w:val="22"/>
          <w:szCs w:val="22"/>
        </w:rPr>
        <w:t>r</w:t>
      </w:r>
      <w:r w:rsidR="00FA1CB7">
        <w:rPr>
          <w:rFonts w:ascii="Bookman Old Style" w:eastAsia="Bookman Old Style" w:hAnsi="Bookman Old Style" w:cs="Bookman Old Style"/>
          <w:spacing w:val="1"/>
          <w:position w:val="-1"/>
          <w:sz w:val="22"/>
          <w:szCs w:val="22"/>
        </w:rPr>
        <w:t>u</w:t>
      </w:r>
      <w:r w:rsidR="00FA1CB7">
        <w:rPr>
          <w:rFonts w:ascii="Bookman Old Style" w:eastAsia="Bookman Old Style" w:hAnsi="Bookman Old Style" w:cs="Bookman Old Style"/>
          <w:position w:val="-1"/>
          <w:sz w:val="22"/>
          <w:szCs w:val="22"/>
        </w:rPr>
        <w:t xml:space="preserve">h </w:t>
      </w:r>
      <w:r w:rsidR="00FA1CB7">
        <w:rPr>
          <w:rFonts w:ascii="Bookman Old Style" w:eastAsia="Bookman Old Style" w:hAnsi="Bookman Old Style" w:cs="Bookman Old Style"/>
          <w:spacing w:val="-2"/>
          <w:position w:val="-1"/>
          <w:sz w:val="22"/>
          <w:szCs w:val="22"/>
        </w:rPr>
        <w:t>P</w:t>
      </w:r>
      <w:r w:rsidR="00FA1CB7">
        <w:rPr>
          <w:rFonts w:ascii="Bookman Old Style" w:eastAsia="Bookman Old Style" w:hAnsi="Bookman Old Style" w:cs="Bookman Old Style"/>
          <w:position w:val="-1"/>
          <w:sz w:val="22"/>
          <w:szCs w:val="22"/>
        </w:rPr>
        <w:t>e</w:t>
      </w:r>
      <w:r w:rsidR="00FA1CB7">
        <w:rPr>
          <w:rFonts w:ascii="Bookman Old Style" w:eastAsia="Bookman Old Style" w:hAnsi="Bookman Old Style" w:cs="Bookman Old Style"/>
          <w:spacing w:val="1"/>
          <w:position w:val="-1"/>
          <w:sz w:val="22"/>
          <w:szCs w:val="22"/>
        </w:rPr>
        <w:t>j</w:t>
      </w:r>
      <w:r w:rsidR="00FA1CB7">
        <w:rPr>
          <w:rFonts w:ascii="Bookman Old Style" w:eastAsia="Bookman Old Style" w:hAnsi="Bookman Old Style" w:cs="Bookman Old Style"/>
          <w:spacing w:val="-1"/>
          <w:position w:val="-1"/>
          <w:sz w:val="22"/>
          <w:szCs w:val="22"/>
        </w:rPr>
        <w:t>a</w:t>
      </w:r>
      <w:r w:rsidR="00FA1CB7">
        <w:rPr>
          <w:rFonts w:ascii="Bookman Old Style" w:eastAsia="Bookman Old Style" w:hAnsi="Bookman Old Style" w:cs="Bookman Old Style"/>
          <w:position w:val="-1"/>
          <w:sz w:val="22"/>
          <w:szCs w:val="22"/>
        </w:rPr>
        <w:t>b</w:t>
      </w:r>
      <w:r w:rsidR="00FA1CB7">
        <w:rPr>
          <w:rFonts w:ascii="Bookman Old Style" w:eastAsia="Bookman Old Style" w:hAnsi="Bookman Old Style" w:cs="Bookman Old Style"/>
          <w:spacing w:val="-1"/>
          <w:position w:val="-1"/>
          <w:sz w:val="22"/>
          <w:szCs w:val="22"/>
        </w:rPr>
        <w:t>a</w:t>
      </w:r>
      <w:r w:rsidR="00FA1CB7">
        <w:rPr>
          <w:rFonts w:ascii="Bookman Old Style" w:eastAsia="Bookman Old Style" w:hAnsi="Bookman Old Style" w:cs="Bookman Old Style"/>
          <w:position w:val="-1"/>
          <w:sz w:val="22"/>
          <w:szCs w:val="22"/>
        </w:rPr>
        <w:t>t/</w:t>
      </w:r>
      <w:r w:rsidR="00FA1CB7">
        <w:rPr>
          <w:rFonts w:ascii="Bookman Old Style" w:eastAsia="Bookman Old Style" w:hAnsi="Bookman Old Style" w:cs="Bookman Old Style"/>
          <w:spacing w:val="-3"/>
          <w:position w:val="-1"/>
          <w:sz w:val="22"/>
          <w:szCs w:val="22"/>
        </w:rPr>
        <w:t>P</w:t>
      </w:r>
      <w:r w:rsidR="00FA1CB7">
        <w:rPr>
          <w:rFonts w:ascii="Bookman Old Style" w:eastAsia="Bookman Old Style" w:hAnsi="Bookman Old Style" w:cs="Bookman Old Style"/>
          <w:position w:val="-1"/>
          <w:sz w:val="22"/>
          <w:szCs w:val="22"/>
        </w:rPr>
        <w:t>e</w:t>
      </w:r>
      <w:r w:rsidR="00FA1CB7">
        <w:rPr>
          <w:rFonts w:ascii="Bookman Old Style" w:eastAsia="Bookman Old Style" w:hAnsi="Bookman Old Style" w:cs="Bookman Old Style"/>
          <w:spacing w:val="1"/>
          <w:position w:val="-1"/>
          <w:sz w:val="22"/>
          <w:szCs w:val="22"/>
        </w:rPr>
        <w:t>g</w:t>
      </w:r>
      <w:r w:rsidR="00FA1CB7">
        <w:rPr>
          <w:rFonts w:ascii="Bookman Old Style" w:eastAsia="Bookman Old Style" w:hAnsi="Bookman Old Style" w:cs="Bookman Old Style"/>
          <w:spacing w:val="-1"/>
          <w:position w:val="-1"/>
          <w:sz w:val="22"/>
          <w:szCs w:val="22"/>
        </w:rPr>
        <w:t>a</w:t>
      </w:r>
      <w:r w:rsidR="00FA1CB7">
        <w:rPr>
          <w:rFonts w:ascii="Bookman Old Style" w:eastAsia="Bookman Old Style" w:hAnsi="Bookman Old Style" w:cs="Bookman Old Style"/>
          <w:spacing w:val="-2"/>
          <w:position w:val="-1"/>
          <w:sz w:val="22"/>
          <w:szCs w:val="22"/>
        </w:rPr>
        <w:t>w</w:t>
      </w:r>
      <w:r w:rsidR="00FA1CB7">
        <w:rPr>
          <w:rFonts w:ascii="Bookman Old Style" w:eastAsia="Bookman Old Style" w:hAnsi="Bookman Old Style" w:cs="Bookman Old Style"/>
          <w:spacing w:val="-1"/>
          <w:position w:val="-1"/>
          <w:sz w:val="22"/>
          <w:szCs w:val="22"/>
        </w:rPr>
        <w:t>a</w:t>
      </w:r>
      <w:r w:rsidR="00FA1CB7">
        <w:rPr>
          <w:rFonts w:ascii="Bookman Old Style" w:eastAsia="Bookman Old Style" w:hAnsi="Bookman Old Style" w:cs="Bookman Old Style"/>
          <w:position w:val="-1"/>
          <w:sz w:val="22"/>
          <w:szCs w:val="22"/>
        </w:rPr>
        <w:t>i</w:t>
      </w:r>
    </w:p>
    <w:p w:rsidR="00745DEF" w:rsidRDefault="00745DEF">
      <w:pPr>
        <w:spacing w:line="200" w:lineRule="exact"/>
      </w:pPr>
    </w:p>
    <w:p w:rsidR="00745DEF" w:rsidRDefault="00745DEF">
      <w:pPr>
        <w:spacing w:line="200" w:lineRule="exact"/>
      </w:pPr>
    </w:p>
    <w:p w:rsidR="00745DEF" w:rsidRDefault="00FA1CB7">
      <w:pPr>
        <w:spacing w:before="26"/>
        <w:ind w:left="4791" w:right="3177"/>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Pasal 11</w:t>
      </w:r>
    </w:p>
    <w:p w:rsidR="00745DEF" w:rsidRDefault="00745DEF">
      <w:pPr>
        <w:spacing w:before="7" w:line="160" w:lineRule="exact"/>
        <w:rPr>
          <w:sz w:val="17"/>
          <w:szCs w:val="17"/>
        </w:rPr>
      </w:pPr>
    </w:p>
    <w:p w:rsidR="00745DEF" w:rsidRPr="00D55F3F" w:rsidRDefault="00130406" w:rsidP="00D55F3F">
      <w:pPr>
        <w:pStyle w:val="ListParagraph"/>
        <w:numPr>
          <w:ilvl w:val="0"/>
          <w:numId w:val="3"/>
        </w:numPr>
        <w:tabs>
          <w:tab w:val="left" w:pos="2380"/>
        </w:tabs>
        <w:spacing w:line="287" w:lineRule="auto"/>
        <w:ind w:right="166"/>
        <w:jc w:val="both"/>
        <w:rPr>
          <w:rFonts w:ascii="Bookman Old Style" w:eastAsia="Bookman Old Style" w:hAnsi="Bookman Old Style" w:cs="Bookman Old Style"/>
          <w:sz w:val="24"/>
          <w:szCs w:val="24"/>
        </w:rPr>
      </w:pPr>
      <w:r>
        <w:pict>
          <v:group id="_x0000_s1034" style="position:absolute;left:0;text-align:left;margin-left:210.2pt;margin-top:32.4pt;width:218.65pt;height:28.8pt;z-index:-2376;mso-position-horizontal-relative:page" coordorigin="4214,1008" coordsize="4373,576">
            <v:shape id="_x0000_s1038" style="position:absolute;left:4225;top:1019;width:4352;height:0" coordorigin="4225,1019" coordsize="4352,0" path="m4225,1019r4352,e" filled="f" strokeweight=".58pt">
              <v:path arrowok="t"/>
            </v:shape>
            <v:shape id="_x0000_s1037" style="position:absolute;left:4220;top:1014;width:0;height:564" coordorigin="4220,1014" coordsize="0,564" path="m4220,1014r,564e" filled="f" strokeweight=".58pt">
              <v:path arrowok="t"/>
            </v:shape>
            <v:shape id="_x0000_s1036" style="position:absolute;left:4225;top:1573;width:4352;height:0" coordorigin="4225,1573" coordsize="4352,0" path="m4225,1573r4352,e" filled="f" strokeweight=".58pt">
              <v:path arrowok="t"/>
            </v:shape>
            <v:shape id="_x0000_s1035" style="position:absolute;left:8581;top:1014;width:0;height:564" coordorigin="8581,1014" coordsize="0,564" path="m8581,1014r,564e" filled="f" strokeweight=".58pt">
              <v:path arrowok="t"/>
            </v:shape>
            <w10:wrap anchorx="page"/>
          </v:group>
        </w:pict>
      </w:r>
      <w:r w:rsidR="00FA1CB7" w:rsidRPr="00D55F3F">
        <w:rPr>
          <w:rFonts w:ascii="Bookman Old Style" w:eastAsia="Bookman Old Style" w:hAnsi="Bookman Old Style" w:cs="Bookman Old Style"/>
          <w:sz w:val="24"/>
          <w:szCs w:val="24"/>
        </w:rPr>
        <w:t>Besaran</w:t>
      </w:r>
      <w:r>
        <w:rPr>
          <w:rFonts w:ascii="Bookman Old Style" w:eastAsia="Bookman Old Style" w:hAnsi="Bookman Old Style" w:cs="Bookman Old Style"/>
          <w:sz w:val="24"/>
          <w:szCs w:val="24"/>
        </w:rPr>
        <w:t xml:space="preserve"> </w:t>
      </w:r>
      <w:r w:rsidR="00FA1CB7" w:rsidRPr="00D55F3F">
        <w:rPr>
          <w:rFonts w:ascii="Bookman Old Style" w:eastAsia="Bookman Old Style" w:hAnsi="Bookman Old Style" w:cs="Bookman Old Style"/>
          <w:sz w:val="24"/>
          <w:szCs w:val="24"/>
        </w:rPr>
        <w:t>insentif</w:t>
      </w:r>
      <w:r>
        <w:rPr>
          <w:rFonts w:ascii="Bookman Old Style" w:eastAsia="Bookman Old Style" w:hAnsi="Bookman Old Style" w:cs="Bookman Old Style"/>
          <w:sz w:val="24"/>
          <w:szCs w:val="24"/>
        </w:rPr>
        <w:t xml:space="preserve"> </w:t>
      </w:r>
      <w:r w:rsidR="00FA1CB7" w:rsidRPr="00D55F3F">
        <w:rPr>
          <w:rFonts w:ascii="Bookman Old Style" w:eastAsia="Bookman Old Style" w:hAnsi="Bookman Old Style" w:cs="Bookman Old Style"/>
          <w:sz w:val="24"/>
          <w:szCs w:val="24"/>
        </w:rPr>
        <w:t>P1</w:t>
      </w:r>
      <w:r>
        <w:rPr>
          <w:rFonts w:ascii="Bookman Old Style" w:eastAsia="Bookman Old Style" w:hAnsi="Bookman Old Style" w:cs="Bookman Old Style"/>
          <w:sz w:val="24"/>
          <w:szCs w:val="24"/>
        </w:rPr>
        <w:t xml:space="preserve"> </w:t>
      </w:r>
      <w:r w:rsidR="00FA1CB7" w:rsidRPr="00D55F3F">
        <w:rPr>
          <w:rFonts w:ascii="Bookman Old Style" w:eastAsia="Bookman Old Style" w:hAnsi="Bookman Old Style" w:cs="Bookman Old Style"/>
          <w:sz w:val="24"/>
          <w:szCs w:val="24"/>
        </w:rPr>
        <w:t>s</w:t>
      </w:r>
      <w:r w:rsidR="00FA1CB7" w:rsidRPr="00D55F3F">
        <w:rPr>
          <w:rFonts w:ascii="Bookman Old Style" w:eastAsia="Bookman Old Style" w:hAnsi="Bookman Old Style" w:cs="Bookman Old Style"/>
          <w:spacing w:val="1"/>
          <w:sz w:val="24"/>
          <w:szCs w:val="24"/>
        </w:rPr>
        <w:t>e</w:t>
      </w:r>
      <w:r w:rsidR="00FA1CB7" w:rsidRPr="00D55F3F">
        <w:rPr>
          <w:rFonts w:ascii="Bookman Old Style" w:eastAsia="Bookman Old Style" w:hAnsi="Bookman Old Style" w:cs="Bookman Old Style"/>
          <w:sz w:val="24"/>
          <w:szCs w:val="24"/>
        </w:rPr>
        <w:t>bagaimana</w:t>
      </w:r>
      <w:r>
        <w:rPr>
          <w:rFonts w:ascii="Bookman Old Style" w:eastAsia="Bookman Old Style" w:hAnsi="Bookman Old Style" w:cs="Bookman Old Style"/>
          <w:sz w:val="24"/>
          <w:szCs w:val="24"/>
        </w:rPr>
        <w:t xml:space="preserve"> </w:t>
      </w:r>
      <w:r w:rsidR="00FA1CB7" w:rsidRPr="00D55F3F">
        <w:rPr>
          <w:rFonts w:ascii="Bookman Old Style" w:eastAsia="Bookman Old Style" w:hAnsi="Bookman Old Style" w:cs="Bookman Old Style"/>
          <w:sz w:val="24"/>
          <w:szCs w:val="24"/>
        </w:rPr>
        <w:t>dimaksud</w:t>
      </w:r>
      <w:r>
        <w:rPr>
          <w:rFonts w:ascii="Bookman Old Style" w:eastAsia="Bookman Old Style" w:hAnsi="Bookman Old Style" w:cs="Bookman Old Style"/>
          <w:sz w:val="24"/>
          <w:szCs w:val="24"/>
        </w:rPr>
        <w:t xml:space="preserve"> </w:t>
      </w:r>
      <w:r w:rsidR="00FA1CB7" w:rsidRPr="00D55F3F">
        <w:rPr>
          <w:rFonts w:ascii="Bookman Old Style" w:eastAsia="Bookman Old Style" w:hAnsi="Bookman Old Style" w:cs="Bookman Old Style"/>
          <w:sz w:val="24"/>
          <w:szCs w:val="24"/>
        </w:rPr>
        <w:t>dalam Pasal 10 ayat (3)</w:t>
      </w:r>
      <w:r w:rsidR="00FA1CB7" w:rsidRPr="00D55F3F">
        <w:rPr>
          <w:rFonts w:ascii="Bookman Old Style" w:eastAsia="Bookman Old Style" w:hAnsi="Bookman Old Style" w:cs="Bookman Old Style"/>
          <w:spacing w:val="2"/>
          <w:sz w:val="24"/>
          <w:szCs w:val="24"/>
        </w:rPr>
        <w:t xml:space="preserve"> </w:t>
      </w:r>
      <w:r w:rsidR="00FA1CB7" w:rsidRPr="00D55F3F">
        <w:rPr>
          <w:rFonts w:ascii="Bookman Old Style" w:eastAsia="Bookman Old Style" w:hAnsi="Bookman Old Style" w:cs="Bookman Old Style"/>
          <w:sz w:val="24"/>
          <w:szCs w:val="24"/>
        </w:rPr>
        <w:t>huruf a ditetapkan</w:t>
      </w:r>
      <w:r w:rsidR="00FA1CB7" w:rsidRPr="00D55F3F">
        <w:rPr>
          <w:rFonts w:ascii="Bookman Old Style" w:eastAsia="Bookman Old Style" w:hAnsi="Bookman Old Style" w:cs="Bookman Old Style"/>
          <w:spacing w:val="2"/>
          <w:sz w:val="24"/>
          <w:szCs w:val="24"/>
        </w:rPr>
        <w:t xml:space="preserve"> </w:t>
      </w:r>
      <w:r w:rsidR="00FA1CB7" w:rsidRPr="00D55F3F">
        <w:rPr>
          <w:rFonts w:ascii="Bookman Old Style" w:eastAsia="Bookman Old Style" w:hAnsi="Bookman Old Style" w:cs="Bookman Old Style"/>
          <w:sz w:val="24"/>
          <w:szCs w:val="24"/>
        </w:rPr>
        <w:t>berdasarkan rumus:</w:t>
      </w:r>
    </w:p>
    <w:p w:rsidR="00745DEF" w:rsidRDefault="00745DEF">
      <w:pPr>
        <w:spacing w:before="3" w:line="120" w:lineRule="exact"/>
        <w:rPr>
          <w:sz w:val="13"/>
          <w:szCs w:val="13"/>
        </w:rPr>
      </w:pPr>
    </w:p>
    <w:p w:rsidR="00745DEF" w:rsidRDefault="00FA1CB7">
      <w:pPr>
        <w:spacing w:line="260" w:lineRule="exact"/>
        <w:ind w:left="2968"/>
        <w:rPr>
          <w:rFonts w:ascii="Bookman Old Style" w:eastAsia="Bookman Old Style" w:hAnsi="Bookman Old Style" w:cs="Bookman Old Style"/>
          <w:sz w:val="24"/>
          <w:szCs w:val="24"/>
        </w:rPr>
      </w:pPr>
      <w:r>
        <w:rPr>
          <w:rFonts w:ascii="Bookman Old Style" w:eastAsia="Bookman Old Style" w:hAnsi="Bookman Old Style" w:cs="Bookman Old Style"/>
          <w:position w:val="-1"/>
          <w:sz w:val="24"/>
          <w:szCs w:val="24"/>
        </w:rPr>
        <w:t>P1 = 30% X nilai jabatan x P</w:t>
      </w:r>
      <w:r>
        <w:rPr>
          <w:rFonts w:ascii="Bookman Old Style" w:eastAsia="Bookman Old Style" w:hAnsi="Bookman Old Style" w:cs="Bookman Old Style"/>
          <w:spacing w:val="2"/>
          <w:position w:val="-1"/>
          <w:sz w:val="24"/>
          <w:szCs w:val="24"/>
        </w:rPr>
        <w:t>I</w:t>
      </w:r>
      <w:r>
        <w:rPr>
          <w:rFonts w:ascii="Bookman Old Style" w:eastAsia="Bookman Old Style" w:hAnsi="Bookman Old Style" w:cs="Bookman Old Style"/>
          <w:position w:val="-1"/>
          <w:sz w:val="24"/>
          <w:szCs w:val="24"/>
        </w:rPr>
        <w:t>R</w:t>
      </w:r>
    </w:p>
    <w:p w:rsidR="00745DEF" w:rsidRDefault="00745DEF">
      <w:pPr>
        <w:spacing w:before="14" w:line="240" w:lineRule="exact"/>
        <w:rPr>
          <w:sz w:val="24"/>
          <w:szCs w:val="24"/>
        </w:rPr>
      </w:pPr>
    </w:p>
    <w:p w:rsidR="00745DEF" w:rsidRDefault="00FA1CB7">
      <w:pPr>
        <w:tabs>
          <w:tab w:val="left" w:pos="2380"/>
        </w:tabs>
        <w:spacing w:before="26" w:line="288" w:lineRule="auto"/>
        <w:ind w:left="2387" w:right="166" w:hanging="567"/>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w:t>
      </w:r>
      <w:r>
        <w:rPr>
          <w:rFonts w:ascii="Bookman Old Style" w:eastAsia="Bookman Old Style" w:hAnsi="Bookman Old Style" w:cs="Bookman Old Style"/>
          <w:sz w:val="24"/>
          <w:szCs w:val="24"/>
        </w:rPr>
        <w:tab/>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nsentif</w:t>
      </w:r>
      <w:r>
        <w:rPr>
          <w:rFonts w:ascii="Bookman Old Style" w:eastAsia="Bookman Old Style" w:hAnsi="Bookman Old Style" w:cs="Bookman Old Style"/>
          <w:spacing w:val="7"/>
          <w:sz w:val="24"/>
          <w:szCs w:val="24"/>
        </w:rPr>
        <w:t xml:space="preserve"> </w:t>
      </w:r>
      <w:r>
        <w:rPr>
          <w:rFonts w:ascii="Bookman Old Style" w:eastAsia="Bookman Old Style" w:hAnsi="Bookman Old Style" w:cs="Bookman Old Style"/>
          <w:sz w:val="24"/>
          <w:szCs w:val="24"/>
        </w:rPr>
        <w:t>P1</w:t>
      </w:r>
      <w:r>
        <w:rPr>
          <w:rFonts w:ascii="Bookman Old Style" w:eastAsia="Bookman Old Style" w:hAnsi="Bookman Old Style" w:cs="Bookman Old Style"/>
          <w:spacing w:val="5"/>
          <w:sz w:val="24"/>
          <w:szCs w:val="24"/>
        </w:rPr>
        <w:t xml:space="preserve"> </w:t>
      </w:r>
      <w:r w:rsidR="0027361C" w:rsidRPr="0027361C">
        <w:rPr>
          <w:rFonts w:ascii="Bookman Old Style" w:eastAsia="Bookman Old Style" w:hAnsi="Bookman Old Style" w:cs="Bookman Old Style"/>
          <w:sz w:val="24"/>
          <w:szCs w:val="24"/>
        </w:rPr>
        <w:t>sebagaimana dimaksud pada ayat (1) tidak diberikan kepada pegawai Non ASN.</w:t>
      </w:r>
    </w:p>
    <w:p w:rsidR="0027361C" w:rsidRDefault="0027361C">
      <w:pPr>
        <w:tabs>
          <w:tab w:val="left" w:pos="2380"/>
        </w:tabs>
        <w:spacing w:before="26" w:line="288" w:lineRule="auto"/>
        <w:ind w:left="2387" w:right="166" w:hanging="567"/>
        <w:jc w:val="both"/>
        <w:rPr>
          <w:rFonts w:ascii="Bookman Old Style" w:eastAsia="Bookman Old Style" w:hAnsi="Bookman Old Style" w:cs="Bookman Old Style"/>
          <w:sz w:val="24"/>
          <w:szCs w:val="24"/>
        </w:rPr>
      </w:pPr>
    </w:p>
    <w:p w:rsidR="00254A37" w:rsidRDefault="00254A37" w:rsidP="00254A37">
      <w:pPr>
        <w:spacing w:before="26"/>
        <w:ind w:left="4791" w:right="3177"/>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Pasal 12</w:t>
      </w:r>
    </w:p>
    <w:p w:rsidR="00254A37" w:rsidRDefault="00254A37" w:rsidP="00254A37">
      <w:pPr>
        <w:spacing w:before="7" w:line="160" w:lineRule="exact"/>
        <w:rPr>
          <w:sz w:val="17"/>
          <w:szCs w:val="17"/>
        </w:rPr>
      </w:pPr>
    </w:p>
    <w:p w:rsidR="00254A37" w:rsidRPr="004C416D" w:rsidRDefault="00254A37" w:rsidP="004C416D">
      <w:pPr>
        <w:pStyle w:val="ListParagraph"/>
        <w:numPr>
          <w:ilvl w:val="0"/>
          <w:numId w:val="2"/>
        </w:numPr>
        <w:spacing w:line="287" w:lineRule="auto"/>
        <w:ind w:right="164"/>
        <w:jc w:val="both"/>
        <w:rPr>
          <w:rFonts w:ascii="Bookman Old Style" w:eastAsia="Bookman Old Style" w:hAnsi="Bookman Old Style" w:cs="Bookman Old Style"/>
          <w:spacing w:val="2"/>
          <w:sz w:val="24"/>
          <w:szCs w:val="24"/>
        </w:rPr>
      </w:pPr>
      <w:r w:rsidRPr="004C416D">
        <w:rPr>
          <w:rFonts w:ascii="Bookman Old Style" w:eastAsia="Bookman Old Style" w:hAnsi="Bookman Old Style" w:cs="Bookman Old Style"/>
          <w:spacing w:val="2"/>
          <w:sz w:val="24"/>
          <w:szCs w:val="24"/>
        </w:rPr>
        <w:t>Besaran</w:t>
      </w:r>
      <w:r w:rsidR="00130406">
        <w:rPr>
          <w:rFonts w:ascii="Bookman Old Style" w:eastAsia="Bookman Old Style" w:hAnsi="Bookman Old Style" w:cs="Bookman Old Style"/>
          <w:spacing w:val="2"/>
          <w:sz w:val="24"/>
          <w:szCs w:val="24"/>
        </w:rPr>
        <w:t xml:space="preserve"> </w:t>
      </w:r>
      <w:r w:rsidRPr="004C416D">
        <w:rPr>
          <w:rFonts w:ascii="Bookman Old Style" w:eastAsia="Bookman Old Style" w:hAnsi="Bookman Old Style" w:cs="Bookman Old Style"/>
          <w:spacing w:val="2"/>
          <w:sz w:val="24"/>
          <w:szCs w:val="24"/>
        </w:rPr>
        <w:t>insentif</w:t>
      </w:r>
      <w:r w:rsidR="00130406">
        <w:rPr>
          <w:rFonts w:ascii="Bookman Old Style" w:eastAsia="Bookman Old Style" w:hAnsi="Bookman Old Style" w:cs="Bookman Old Style"/>
          <w:spacing w:val="2"/>
          <w:sz w:val="24"/>
          <w:szCs w:val="24"/>
        </w:rPr>
        <w:t xml:space="preserve"> </w:t>
      </w:r>
      <w:r w:rsidRPr="004C416D">
        <w:rPr>
          <w:rFonts w:ascii="Bookman Old Style" w:eastAsia="Bookman Old Style" w:hAnsi="Bookman Old Style" w:cs="Bookman Old Style"/>
          <w:spacing w:val="2"/>
          <w:sz w:val="24"/>
          <w:szCs w:val="24"/>
        </w:rPr>
        <w:t>P2</w:t>
      </w:r>
      <w:r w:rsidR="00130406">
        <w:rPr>
          <w:rFonts w:ascii="Bookman Old Style" w:eastAsia="Bookman Old Style" w:hAnsi="Bookman Old Style" w:cs="Bookman Old Style"/>
          <w:spacing w:val="2"/>
          <w:sz w:val="24"/>
          <w:szCs w:val="24"/>
        </w:rPr>
        <w:t xml:space="preserve"> </w:t>
      </w:r>
      <w:r w:rsidR="004C416D" w:rsidRPr="004C416D">
        <w:rPr>
          <w:rFonts w:ascii="Bookman Old Style" w:eastAsia="Bookman Old Style" w:hAnsi="Bookman Old Style" w:cs="Bookman Old Style"/>
          <w:spacing w:val="2"/>
          <w:sz w:val="24"/>
          <w:szCs w:val="24"/>
        </w:rPr>
        <w:t>sebagaimana dimaksud dalam Pasal 10 ayat (3) huruf b diatur dan ditetapkan berdasarkan Peraturan Direktur.</w:t>
      </w:r>
    </w:p>
    <w:p w:rsidR="004C416D" w:rsidRPr="004C416D" w:rsidRDefault="004C416D" w:rsidP="004C416D">
      <w:pPr>
        <w:pStyle w:val="ListParagraph"/>
        <w:spacing w:line="287" w:lineRule="auto"/>
        <w:ind w:left="2252" w:right="164"/>
        <w:jc w:val="both"/>
        <w:rPr>
          <w:rFonts w:ascii="Bookman Old Style" w:eastAsia="Bookman Old Style" w:hAnsi="Bookman Old Style" w:cs="Bookman Old Style"/>
          <w:spacing w:val="2"/>
          <w:sz w:val="24"/>
          <w:szCs w:val="24"/>
        </w:rPr>
      </w:pPr>
      <w:r w:rsidRPr="004C416D">
        <w:rPr>
          <w:rFonts w:ascii="Bookman Old Style" w:eastAsia="Bookman Old Style" w:hAnsi="Bookman Old Style" w:cs="Bookman Old Style"/>
          <w:spacing w:val="2"/>
          <w:sz w:val="24"/>
          <w:szCs w:val="24"/>
        </w:rPr>
        <w:t>Indeks Kinerja Individu (IKI) masing-masing Pejabat/Pegawai dengan rumus sebagai berikut:</w:t>
      </w:r>
    </w:p>
    <w:p w:rsidR="00254A37" w:rsidRDefault="00254A37" w:rsidP="00254A37">
      <w:pPr>
        <w:spacing w:before="2" w:line="160" w:lineRule="exact"/>
        <w:rPr>
          <w:sz w:val="17"/>
          <w:szCs w:val="17"/>
        </w:rPr>
      </w:pPr>
    </w:p>
    <w:p w:rsidR="00254A37" w:rsidRDefault="00254A37" w:rsidP="00254A37">
      <w:pPr>
        <w:spacing w:line="200" w:lineRule="exact"/>
      </w:pPr>
    </w:p>
    <w:p w:rsidR="00254A37" w:rsidRDefault="00254A37" w:rsidP="00254A37">
      <w:pPr>
        <w:spacing w:line="240" w:lineRule="exact"/>
        <w:ind w:left="2430" w:right="733"/>
        <w:jc w:val="center"/>
        <w:rPr>
          <w:rFonts w:ascii="Bookman Old Style" w:eastAsia="Bookman Old Style" w:hAnsi="Bookman Old Style" w:cs="Bookman Old Style"/>
          <w:sz w:val="22"/>
          <w:szCs w:val="22"/>
        </w:rPr>
      </w:pPr>
      <w:r>
        <w:rPr>
          <w:noProof/>
        </w:rPr>
        <mc:AlternateContent>
          <mc:Choice Requires="wpg">
            <w:drawing>
              <wp:anchor distT="0" distB="0" distL="114300" distR="114300" simplePos="0" relativeHeight="503315804" behindDoc="1" locked="0" layoutInCell="1" allowOverlap="1">
                <wp:simplePos x="0" y="0"/>
                <wp:positionH relativeFrom="page">
                  <wp:posOffset>2587625</wp:posOffset>
                </wp:positionH>
                <wp:positionV relativeFrom="paragraph">
                  <wp:posOffset>-161290</wp:posOffset>
                </wp:positionV>
                <wp:extent cx="4097020" cy="444500"/>
                <wp:effectExtent l="6350" t="8255" r="1905" b="444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7020" cy="444500"/>
                          <a:chOff x="4075" y="-254"/>
                          <a:chExt cx="6452" cy="700"/>
                        </a:xfrm>
                      </wpg:grpSpPr>
                      <wps:wsp>
                        <wps:cNvPr id="2" name="Freeform 32"/>
                        <wps:cNvSpPr>
                          <a:spLocks/>
                        </wps:cNvSpPr>
                        <wps:spPr bwMode="auto">
                          <a:xfrm>
                            <a:off x="4086" y="-244"/>
                            <a:ext cx="6431" cy="0"/>
                          </a:xfrm>
                          <a:custGeom>
                            <a:avLst/>
                            <a:gdLst>
                              <a:gd name="T0" fmla="+- 0 4086 4086"/>
                              <a:gd name="T1" fmla="*/ T0 w 6431"/>
                              <a:gd name="T2" fmla="+- 0 10516 4086"/>
                              <a:gd name="T3" fmla="*/ T2 w 6431"/>
                            </a:gdLst>
                            <a:ahLst/>
                            <a:cxnLst>
                              <a:cxn ang="0">
                                <a:pos x="T1" y="0"/>
                              </a:cxn>
                              <a:cxn ang="0">
                                <a:pos x="T3" y="0"/>
                              </a:cxn>
                            </a:cxnLst>
                            <a:rect l="0" t="0" r="r" b="b"/>
                            <a:pathLst>
                              <a:path w="6431">
                                <a:moveTo>
                                  <a:pt x="0" y="0"/>
                                </a:moveTo>
                                <a:lnTo>
                                  <a:pt x="643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Freeform 33"/>
                        <wps:cNvSpPr>
                          <a:spLocks/>
                        </wps:cNvSpPr>
                        <wps:spPr bwMode="auto">
                          <a:xfrm>
                            <a:off x="4081" y="-249"/>
                            <a:ext cx="0" cy="689"/>
                          </a:xfrm>
                          <a:custGeom>
                            <a:avLst/>
                            <a:gdLst>
                              <a:gd name="T0" fmla="+- 0 -249 -249"/>
                              <a:gd name="T1" fmla="*/ -249 h 689"/>
                              <a:gd name="T2" fmla="+- 0 440 -249"/>
                              <a:gd name="T3" fmla="*/ 440 h 689"/>
                            </a:gdLst>
                            <a:ahLst/>
                            <a:cxnLst>
                              <a:cxn ang="0">
                                <a:pos x="0" y="T1"/>
                              </a:cxn>
                              <a:cxn ang="0">
                                <a:pos x="0" y="T3"/>
                              </a:cxn>
                            </a:cxnLst>
                            <a:rect l="0" t="0" r="r" b="b"/>
                            <a:pathLst>
                              <a:path h="689">
                                <a:moveTo>
                                  <a:pt x="0" y="0"/>
                                </a:moveTo>
                                <a:lnTo>
                                  <a:pt x="0" y="68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Freeform 34"/>
                        <wps:cNvSpPr>
                          <a:spLocks/>
                        </wps:cNvSpPr>
                        <wps:spPr bwMode="auto">
                          <a:xfrm>
                            <a:off x="4086" y="435"/>
                            <a:ext cx="6431" cy="0"/>
                          </a:xfrm>
                          <a:custGeom>
                            <a:avLst/>
                            <a:gdLst>
                              <a:gd name="T0" fmla="+- 0 4086 4086"/>
                              <a:gd name="T1" fmla="*/ T0 w 6431"/>
                              <a:gd name="T2" fmla="+- 0 10516 4086"/>
                              <a:gd name="T3" fmla="*/ T2 w 6431"/>
                            </a:gdLst>
                            <a:ahLst/>
                            <a:cxnLst>
                              <a:cxn ang="0">
                                <a:pos x="T1" y="0"/>
                              </a:cxn>
                              <a:cxn ang="0">
                                <a:pos x="T3" y="0"/>
                              </a:cxn>
                            </a:cxnLst>
                            <a:rect l="0" t="0" r="r" b="b"/>
                            <a:pathLst>
                              <a:path w="6431">
                                <a:moveTo>
                                  <a:pt x="0" y="0"/>
                                </a:moveTo>
                                <a:lnTo>
                                  <a:pt x="643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35"/>
                        <wps:cNvSpPr>
                          <a:spLocks/>
                        </wps:cNvSpPr>
                        <wps:spPr bwMode="auto">
                          <a:xfrm>
                            <a:off x="10521" y="-249"/>
                            <a:ext cx="0" cy="689"/>
                          </a:xfrm>
                          <a:custGeom>
                            <a:avLst/>
                            <a:gdLst>
                              <a:gd name="T0" fmla="+- 0 -249 -249"/>
                              <a:gd name="T1" fmla="*/ -249 h 689"/>
                              <a:gd name="T2" fmla="+- 0 440 -249"/>
                              <a:gd name="T3" fmla="*/ 440 h 689"/>
                            </a:gdLst>
                            <a:ahLst/>
                            <a:cxnLst>
                              <a:cxn ang="0">
                                <a:pos x="0" y="T1"/>
                              </a:cxn>
                              <a:cxn ang="0">
                                <a:pos x="0" y="T3"/>
                              </a:cxn>
                            </a:cxnLst>
                            <a:rect l="0" t="0" r="r" b="b"/>
                            <a:pathLst>
                              <a:path h="689">
                                <a:moveTo>
                                  <a:pt x="0" y="0"/>
                                </a:moveTo>
                                <a:lnTo>
                                  <a:pt x="0" y="689"/>
                                </a:lnTo>
                              </a:path>
                            </a:pathLst>
                          </a:custGeom>
                          <a:noFill/>
                          <a:ln w="7367">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3F1B32" id="Group 1" o:spid="_x0000_s1026" style="position:absolute;margin-left:203.75pt;margin-top:-12.7pt;width:322.6pt;height:35pt;z-index:-676;mso-position-horizontal-relative:page" coordorigin="4075,-254" coordsize="645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">
                <v:shape id="Freeform 32" o:spid="_x0000_s1027" style="position:absolute;left:4086;top:-244;width:6431;height:0;visibility:visible;mso-wrap-style:square;v-text-anchor:top" coordsize="6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" path="m,l6430,e" filled="f" strokeweight=".58pt">
                  <v:path arrowok="t" o:connecttype="custom" o:connectlocs="0,0;6430,0" o:connectangles="0,0"/>
                </v:shape>
                <v:shape id="Freeform 33" o:spid="_x0000_s1028" style="position:absolute;left:4081;top:-249;width:0;height:689;visibility:visible;mso-wrap-style:square;v-text-anchor:top" coordsize="0,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" path="m,l,689e" filled="f" strokeweight=".58pt">
                  <v:path arrowok="t" o:connecttype="custom" o:connectlocs="0,-249;0,440" o:connectangles="0,0"/>
                </v:shape>
                <v:shape id="Freeform 34" o:spid="_x0000_s1029" style="position:absolute;left:4086;top:435;width:6431;height:0;visibility:visible;mso-wrap-style:square;v-text-anchor:top" coordsize="6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" path="m,l6430,e" filled="f" strokeweight=".58pt">
                  <v:path arrowok="t" o:connecttype="custom" o:connectlocs="0,0;6430,0" o:connectangles="0,0"/>
                </v:shape>
                <v:shape id="Freeform 35" o:spid="_x0000_s1030" style="position:absolute;left:10521;top:-249;width:0;height:689;visibility:visible;mso-wrap-style:square;v-text-anchor:top" coordsize="0,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" path="m,l,689e" filled="f" strokeweight=".20464mm">
                  <v:path arrowok="t" o:connecttype="custom" o:connectlocs="0,-249;0,440" o:connectangles="0,0"/>
                </v:shape>
                <w10:wrap anchorx="page"/>
              </v:group>
            </w:pict>
          </mc:Fallback>
        </mc:AlternateContent>
      </w:r>
      <w:r>
        <w:rPr>
          <w:rFonts w:ascii="Bookman Old Style" w:eastAsia="Bookman Old Style" w:hAnsi="Bookman Old Style" w:cs="Bookman Old Style"/>
          <w:spacing w:val="-1"/>
          <w:position w:val="-1"/>
          <w:sz w:val="22"/>
          <w:szCs w:val="22"/>
        </w:rPr>
        <w:t>I</w:t>
      </w:r>
      <w:r>
        <w:rPr>
          <w:rFonts w:ascii="Bookman Old Style" w:eastAsia="Bookman Old Style" w:hAnsi="Bookman Old Style" w:cs="Bookman Old Style"/>
          <w:position w:val="-1"/>
          <w:sz w:val="22"/>
          <w:szCs w:val="22"/>
        </w:rPr>
        <w:t>n</w:t>
      </w:r>
      <w:r>
        <w:rPr>
          <w:rFonts w:ascii="Bookman Old Style" w:eastAsia="Bookman Old Style" w:hAnsi="Bookman Old Style" w:cs="Bookman Old Style"/>
          <w:spacing w:val="-2"/>
          <w:position w:val="-1"/>
          <w:sz w:val="22"/>
          <w:szCs w:val="22"/>
        </w:rPr>
        <w:t>s</w:t>
      </w:r>
      <w:r>
        <w:rPr>
          <w:rFonts w:ascii="Bookman Old Style" w:eastAsia="Bookman Old Style" w:hAnsi="Bookman Old Style" w:cs="Bookman Old Style"/>
          <w:spacing w:val="3"/>
          <w:position w:val="-1"/>
          <w:sz w:val="22"/>
          <w:szCs w:val="22"/>
        </w:rPr>
        <w:t>e</w:t>
      </w:r>
      <w:r>
        <w:rPr>
          <w:rFonts w:ascii="Bookman Old Style" w:eastAsia="Bookman Old Style" w:hAnsi="Bookman Old Style" w:cs="Bookman Old Style"/>
          <w:spacing w:val="-2"/>
          <w:position w:val="-1"/>
          <w:sz w:val="22"/>
          <w:szCs w:val="22"/>
        </w:rPr>
        <w:t>n</w:t>
      </w:r>
      <w:r>
        <w:rPr>
          <w:rFonts w:ascii="Bookman Old Style" w:eastAsia="Bookman Old Style" w:hAnsi="Bookman Old Style" w:cs="Bookman Old Style"/>
          <w:position w:val="-1"/>
          <w:sz w:val="22"/>
          <w:szCs w:val="22"/>
        </w:rPr>
        <w:t>t</w:t>
      </w:r>
      <w:r>
        <w:rPr>
          <w:rFonts w:ascii="Bookman Old Style" w:eastAsia="Bookman Old Style" w:hAnsi="Bookman Old Style" w:cs="Bookman Old Style"/>
          <w:spacing w:val="1"/>
          <w:position w:val="-1"/>
          <w:sz w:val="22"/>
          <w:szCs w:val="22"/>
        </w:rPr>
        <w:t>i</w:t>
      </w:r>
      <w:r>
        <w:rPr>
          <w:rFonts w:ascii="Bookman Old Style" w:eastAsia="Bookman Old Style" w:hAnsi="Bookman Old Style" w:cs="Bookman Old Style"/>
          <w:position w:val="-1"/>
          <w:sz w:val="22"/>
          <w:szCs w:val="22"/>
        </w:rPr>
        <w:t>f</w:t>
      </w:r>
      <w:r>
        <w:rPr>
          <w:rFonts w:ascii="Bookman Old Style" w:eastAsia="Bookman Old Style" w:hAnsi="Bookman Old Style" w:cs="Bookman Old Style"/>
          <w:spacing w:val="-2"/>
          <w:position w:val="-1"/>
          <w:sz w:val="22"/>
          <w:szCs w:val="22"/>
        </w:rPr>
        <w:t xml:space="preserve"> </w:t>
      </w:r>
      <w:r>
        <w:rPr>
          <w:rFonts w:ascii="Bookman Old Style" w:eastAsia="Bookman Old Style" w:hAnsi="Bookman Old Style" w:cs="Bookman Old Style"/>
          <w:position w:val="-1"/>
          <w:sz w:val="22"/>
          <w:szCs w:val="22"/>
        </w:rPr>
        <w:t>P2= 70%</w:t>
      </w:r>
      <w:r>
        <w:rPr>
          <w:rFonts w:ascii="Bookman Old Style" w:eastAsia="Bookman Old Style" w:hAnsi="Bookman Old Style" w:cs="Bookman Old Style"/>
          <w:spacing w:val="-3"/>
          <w:position w:val="-1"/>
          <w:sz w:val="22"/>
          <w:szCs w:val="22"/>
        </w:rPr>
        <w:t xml:space="preserve"> </w:t>
      </w:r>
      <w:r>
        <w:rPr>
          <w:rFonts w:ascii="Bookman Old Style" w:eastAsia="Bookman Old Style" w:hAnsi="Bookman Old Style" w:cs="Bookman Old Style"/>
          <w:position w:val="-1"/>
          <w:sz w:val="22"/>
          <w:szCs w:val="22"/>
        </w:rPr>
        <w:t>x n</w:t>
      </w:r>
      <w:r>
        <w:rPr>
          <w:rFonts w:ascii="Bookman Old Style" w:eastAsia="Bookman Old Style" w:hAnsi="Bookman Old Style" w:cs="Bookman Old Style"/>
          <w:spacing w:val="-2"/>
          <w:position w:val="-1"/>
          <w:sz w:val="22"/>
          <w:szCs w:val="22"/>
        </w:rPr>
        <w:t>il</w:t>
      </w:r>
      <w:r>
        <w:rPr>
          <w:rFonts w:ascii="Bookman Old Style" w:eastAsia="Bookman Old Style" w:hAnsi="Bookman Old Style" w:cs="Bookman Old Style"/>
          <w:spacing w:val="-1"/>
          <w:position w:val="-1"/>
          <w:sz w:val="22"/>
          <w:szCs w:val="22"/>
        </w:rPr>
        <w:t>a</w:t>
      </w:r>
      <w:r>
        <w:rPr>
          <w:rFonts w:ascii="Bookman Old Style" w:eastAsia="Bookman Old Style" w:hAnsi="Bookman Old Style" w:cs="Bookman Old Style"/>
          <w:position w:val="-1"/>
          <w:sz w:val="22"/>
          <w:szCs w:val="22"/>
        </w:rPr>
        <w:t xml:space="preserve">i </w:t>
      </w:r>
      <w:r>
        <w:rPr>
          <w:rFonts w:ascii="Bookman Old Style" w:eastAsia="Bookman Old Style" w:hAnsi="Bookman Old Style" w:cs="Bookman Old Style"/>
          <w:spacing w:val="1"/>
          <w:position w:val="-1"/>
          <w:sz w:val="22"/>
          <w:szCs w:val="22"/>
        </w:rPr>
        <w:t>j</w:t>
      </w:r>
      <w:r>
        <w:rPr>
          <w:rFonts w:ascii="Bookman Old Style" w:eastAsia="Bookman Old Style" w:hAnsi="Bookman Old Style" w:cs="Bookman Old Style"/>
          <w:spacing w:val="-1"/>
          <w:position w:val="-1"/>
          <w:sz w:val="22"/>
          <w:szCs w:val="22"/>
        </w:rPr>
        <w:t>a</w:t>
      </w:r>
      <w:r>
        <w:rPr>
          <w:rFonts w:ascii="Bookman Old Style" w:eastAsia="Bookman Old Style" w:hAnsi="Bookman Old Style" w:cs="Bookman Old Style"/>
          <w:position w:val="-1"/>
          <w:sz w:val="22"/>
          <w:szCs w:val="22"/>
        </w:rPr>
        <w:t>b</w:t>
      </w:r>
      <w:r>
        <w:rPr>
          <w:rFonts w:ascii="Bookman Old Style" w:eastAsia="Bookman Old Style" w:hAnsi="Bookman Old Style" w:cs="Bookman Old Style"/>
          <w:spacing w:val="-1"/>
          <w:position w:val="-1"/>
          <w:sz w:val="22"/>
          <w:szCs w:val="22"/>
        </w:rPr>
        <w:t>a</w:t>
      </w:r>
      <w:r>
        <w:rPr>
          <w:rFonts w:ascii="Bookman Old Style" w:eastAsia="Bookman Old Style" w:hAnsi="Bookman Old Style" w:cs="Bookman Old Style"/>
          <w:position w:val="-1"/>
          <w:sz w:val="22"/>
          <w:szCs w:val="22"/>
        </w:rPr>
        <w:t>t</w:t>
      </w:r>
      <w:r>
        <w:rPr>
          <w:rFonts w:ascii="Bookman Old Style" w:eastAsia="Bookman Old Style" w:hAnsi="Bookman Old Style" w:cs="Bookman Old Style"/>
          <w:spacing w:val="-1"/>
          <w:position w:val="-1"/>
          <w:sz w:val="22"/>
          <w:szCs w:val="22"/>
        </w:rPr>
        <w:t>a</w:t>
      </w:r>
      <w:r>
        <w:rPr>
          <w:rFonts w:ascii="Bookman Old Style" w:eastAsia="Bookman Old Style" w:hAnsi="Bookman Old Style" w:cs="Bookman Old Style"/>
          <w:position w:val="-1"/>
          <w:sz w:val="22"/>
          <w:szCs w:val="22"/>
        </w:rPr>
        <w:t>n X</w:t>
      </w:r>
      <w:r>
        <w:rPr>
          <w:rFonts w:ascii="Bookman Old Style" w:eastAsia="Bookman Old Style" w:hAnsi="Bookman Old Style" w:cs="Bookman Old Style"/>
          <w:spacing w:val="-1"/>
          <w:position w:val="-1"/>
          <w:sz w:val="22"/>
          <w:szCs w:val="22"/>
        </w:rPr>
        <w:t xml:space="preserve"> </w:t>
      </w:r>
      <w:r>
        <w:rPr>
          <w:rFonts w:ascii="Bookman Old Style" w:eastAsia="Bookman Old Style" w:hAnsi="Bookman Old Style" w:cs="Bookman Old Style"/>
          <w:position w:val="-1"/>
          <w:sz w:val="22"/>
          <w:szCs w:val="22"/>
        </w:rPr>
        <w:t>n</w:t>
      </w:r>
      <w:r>
        <w:rPr>
          <w:rFonts w:ascii="Bookman Old Style" w:eastAsia="Bookman Old Style" w:hAnsi="Bookman Old Style" w:cs="Bookman Old Style"/>
          <w:spacing w:val="-2"/>
          <w:position w:val="-1"/>
          <w:sz w:val="22"/>
          <w:szCs w:val="22"/>
        </w:rPr>
        <w:t>i</w:t>
      </w:r>
      <w:r>
        <w:rPr>
          <w:rFonts w:ascii="Bookman Old Style" w:eastAsia="Bookman Old Style" w:hAnsi="Bookman Old Style" w:cs="Bookman Old Style"/>
          <w:spacing w:val="1"/>
          <w:position w:val="-1"/>
          <w:sz w:val="22"/>
          <w:szCs w:val="22"/>
        </w:rPr>
        <w:t>l</w:t>
      </w:r>
      <w:r>
        <w:rPr>
          <w:rFonts w:ascii="Bookman Old Style" w:eastAsia="Bookman Old Style" w:hAnsi="Bookman Old Style" w:cs="Bookman Old Style"/>
          <w:spacing w:val="-1"/>
          <w:position w:val="-1"/>
          <w:sz w:val="22"/>
          <w:szCs w:val="22"/>
        </w:rPr>
        <w:t>a</w:t>
      </w:r>
      <w:r>
        <w:rPr>
          <w:rFonts w:ascii="Bookman Old Style" w:eastAsia="Bookman Old Style" w:hAnsi="Bookman Old Style" w:cs="Bookman Old Style"/>
          <w:position w:val="-1"/>
          <w:sz w:val="22"/>
          <w:szCs w:val="22"/>
        </w:rPr>
        <w:t>i P</w:t>
      </w:r>
      <w:r>
        <w:rPr>
          <w:rFonts w:ascii="Bookman Old Style" w:eastAsia="Bookman Old Style" w:hAnsi="Bookman Old Style" w:cs="Bookman Old Style"/>
          <w:spacing w:val="-1"/>
          <w:position w:val="-1"/>
          <w:sz w:val="22"/>
          <w:szCs w:val="22"/>
        </w:rPr>
        <w:t>I</w:t>
      </w:r>
      <w:r>
        <w:rPr>
          <w:rFonts w:ascii="Bookman Old Style" w:eastAsia="Bookman Old Style" w:hAnsi="Bookman Old Style" w:cs="Bookman Old Style"/>
          <w:position w:val="-1"/>
          <w:sz w:val="22"/>
          <w:szCs w:val="22"/>
        </w:rPr>
        <w:t>R</w:t>
      </w:r>
      <w:r>
        <w:rPr>
          <w:rFonts w:ascii="Bookman Old Style" w:eastAsia="Bookman Old Style" w:hAnsi="Bookman Old Style" w:cs="Bookman Old Style"/>
          <w:spacing w:val="-1"/>
          <w:position w:val="-1"/>
          <w:sz w:val="22"/>
          <w:szCs w:val="22"/>
        </w:rPr>
        <w:t xml:space="preserve"> </w:t>
      </w:r>
      <w:r>
        <w:rPr>
          <w:rFonts w:ascii="Bookman Old Style" w:eastAsia="Bookman Old Style" w:hAnsi="Bookman Old Style" w:cs="Bookman Old Style"/>
          <w:position w:val="-1"/>
          <w:sz w:val="22"/>
          <w:szCs w:val="22"/>
        </w:rPr>
        <w:t>X</w:t>
      </w:r>
      <w:r>
        <w:rPr>
          <w:rFonts w:ascii="Bookman Old Style" w:eastAsia="Bookman Old Style" w:hAnsi="Bookman Old Style" w:cs="Bookman Old Style"/>
          <w:spacing w:val="-1"/>
          <w:position w:val="-1"/>
          <w:sz w:val="22"/>
          <w:szCs w:val="22"/>
        </w:rPr>
        <w:t xml:space="preserve"> </w:t>
      </w:r>
      <w:r>
        <w:rPr>
          <w:rFonts w:ascii="Bookman Old Style" w:eastAsia="Bookman Old Style" w:hAnsi="Bookman Old Style" w:cs="Bookman Old Style"/>
          <w:position w:val="-1"/>
          <w:sz w:val="22"/>
          <w:szCs w:val="22"/>
        </w:rPr>
        <w:t>n</w:t>
      </w:r>
      <w:r>
        <w:rPr>
          <w:rFonts w:ascii="Bookman Old Style" w:eastAsia="Bookman Old Style" w:hAnsi="Bookman Old Style" w:cs="Bookman Old Style"/>
          <w:spacing w:val="1"/>
          <w:position w:val="-1"/>
          <w:sz w:val="22"/>
          <w:szCs w:val="22"/>
        </w:rPr>
        <w:t>il</w:t>
      </w:r>
      <w:r>
        <w:rPr>
          <w:rFonts w:ascii="Bookman Old Style" w:eastAsia="Bookman Old Style" w:hAnsi="Bookman Old Style" w:cs="Bookman Old Style"/>
          <w:spacing w:val="-3"/>
          <w:position w:val="-1"/>
          <w:sz w:val="22"/>
          <w:szCs w:val="22"/>
        </w:rPr>
        <w:t>a</w:t>
      </w:r>
      <w:r>
        <w:rPr>
          <w:rFonts w:ascii="Bookman Old Style" w:eastAsia="Bookman Old Style" w:hAnsi="Bookman Old Style" w:cs="Bookman Old Style"/>
          <w:position w:val="-1"/>
          <w:sz w:val="22"/>
          <w:szCs w:val="22"/>
        </w:rPr>
        <w:t xml:space="preserve">i </w:t>
      </w:r>
      <w:r>
        <w:rPr>
          <w:rFonts w:ascii="Bookman Old Style" w:eastAsia="Bookman Old Style" w:hAnsi="Bookman Old Style" w:cs="Bookman Old Style"/>
          <w:spacing w:val="-1"/>
          <w:position w:val="-1"/>
          <w:sz w:val="22"/>
          <w:szCs w:val="22"/>
        </w:rPr>
        <w:t>I</w:t>
      </w:r>
      <w:r>
        <w:rPr>
          <w:rFonts w:ascii="Bookman Old Style" w:eastAsia="Bookman Old Style" w:hAnsi="Bookman Old Style" w:cs="Bookman Old Style"/>
          <w:position w:val="-1"/>
          <w:sz w:val="22"/>
          <w:szCs w:val="22"/>
        </w:rPr>
        <w:t>KI</w:t>
      </w:r>
    </w:p>
    <w:p w:rsidR="00254A37" w:rsidRDefault="00254A37" w:rsidP="00254A37">
      <w:pPr>
        <w:spacing w:before="2" w:line="280" w:lineRule="exact"/>
        <w:rPr>
          <w:sz w:val="28"/>
          <w:szCs w:val="28"/>
        </w:rPr>
      </w:pPr>
    </w:p>
    <w:p w:rsidR="00254A37" w:rsidRDefault="00254A37" w:rsidP="00254A37">
      <w:pPr>
        <w:tabs>
          <w:tab w:val="left" w:pos="3160"/>
        </w:tabs>
        <w:spacing w:before="26" w:line="288" w:lineRule="auto"/>
        <w:ind w:left="2248" w:right="163" w:hanging="42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w:t>
      </w:r>
      <w:r>
        <w:rPr>
          <w:rFonts w:ascii="Bookman Old Style" w:eastAsia="Bookman Old Style" w:hAnsi="Bookman Old Style" w:cs="Bookman Old Style"/>
          <w:spacing w:val="3"/>
          <w:sz w:val="24"/>
          <w:szCs w:val="24"/>
        </w:rPr>
        <w:t xml:space="preserve"> </w:t>
      </w:r>
      <w:proofErr w:type="gramStart"/>
      <w:r>
        <w:rPr>
          <w:rFonts w:ascii="Bookman Old Style" w:eastAsia="Bookman Old Style" w:hAnsi="Bookman Old Style" w:cs="Bookman Old Style"/>
          <w:sz w:val="24"/>
          <w:szCs w:val="24"/>
        </w:rPr>
        <w:t>Nilai</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3"/>
          <w:sz w:val="24"/>
          <w:szCs w:val="24"/>
        </w:rPr>
        <w:t>I</w:t>
      </w:r>
      <w:r>
        <w:rPr>
          <w:rFonts w:ascii="Bookman Old Style" w:eastAsia="Bookman Old Style" w:hAnsi="Bookman Old Style" w:cs="Bookman Old Style"/>
          <w:sz w:val="24"/>
          <w:szCs w:val="24"/>
        </w:rPr>
        <w:t>ndeks</w:t>
      </w:r>
      <w:proofErr w:type="gramEnd"/>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 xml:space="preserve"> Kinerja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ndividu</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 xml:space="preserve"> sebagaimana dimaksud pada ayat (1)</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merupakan hasil</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konversi atas nilai</w:t>
      </w:r>
      <w:r>
        <w:rPr>
          <w:rFonts w:ascii="Bookman Old Style" w:eastAsia="Bookman Old Style" w:hAnsi="Bookman Old Style" w:cs="Bookman Old Style"/>
          <w:sz w:val="24"/>
          <w:szCs w:val="24"/>
        </w:rPr>
        <w:tab/>
        <w:t>capaian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kinerja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masing-masing</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Pejabat Pengelola/Pegawai BLU</w:t>
      </w:r>
      <w:r>
        <w:rPr>
          <w:rFonts w:ascii="Bookman Old Style" w:eastAsia="Bookman Old Style" w:hAnsi="Bookman Old Style" w:cs="Bookman Old Style"/>
          <w:spacing w:val="1"/>
          <w:sz w:val="24"/>
          <w:szCs w:val="24"/>
        </w:rPr>
        <w:t>D</w:t>
      </w:r>
      <w:r>
        <w:rPr>
          <w:rFonts w:ascii="Bookman Old Style" w:eastAsia="Bookman Old Style" w:hAnsi="Bookman Old Style" w:cs="Bookman Old Style"/>
          <w:sz w:val="24"/>
          <w:szCs w:val="24"/>
        </w:rPr>
        <w:t>.</w:t>
      </w:r>
    </w:p>
    <w:p w:rsidR="00254A37" w:rsidRDefault="00254A37" w:rsidP="00254A37">
      <w:pPr>
        <w:spacing w:before="3" w:line="120" w:lineRule="exact"/>
        <w:rPr>
          <w:sz w:val="12"/>
          <w:szCs w:val="12"/>
        </w:rPr>
      </w:pPr>
    </w:p>
    <w:p w:rsidR="00254A37" w:rsidRDefault="00254A37" w:rsidP="00254A37">
      <w:pPr>
        <w:tabs>
          <w:tab w:val="left" w:pos="2760"/>
        </w:tabs>
        <w:spacing w:line="287" w:lineRule="auto"/>
        <w:ind w:left="2248" w:right="164" w:hanging="42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(3)</w:t>
      </w:r>
      <w:r>
        <w:rPr>
          <w:rFonts w:ascii="Bookman Old Style" w:eastAsia="Bookman Old Style" w:hAnsi="Bookman Old Style" w:cs="Bookman Old Style"/>
          <w:spacing w:val="49"/>
          <w:sz w:val="24"/>
          <w:szCs w:val="24"/>
        </w:rPr>
        <w:t xml:space="preserve"> </w:t>
      </w:r>
      <w:r>
        <w:rPr>
          <w:rFonts w:ascii="Bookman Old Style" w:eastAsia="Bookman Old Style" w:hAnsi="Bookman Old Style" w:cs="Bookman Old Style"/>
          <w:sz w:val="24"/>
          <w:szCs w:val="24"/>
        </w:rPr>
        <w:t>Nilai capaian kinerja</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sebagaimana dima</w:t>
      </w:r>
      <w:r>
        <w:rPr>
          <w:rFonts w:ascii="Bookman Old Style" w:eastAsia="Bookman Old Style" w:hAnsi="Bookman Old Style" w:cs="Bookman Old Style"/>
          <w:spacing w:val="2"/>
          <w:sz w:val="24"/>
          <w:szCs w:val="24"/>
        </w:rPr>
        <w:t>k</w:t>
      </w:r>
      <w:r>
        <w:rPr>
          <w:rFonts w:ascii="Bookman Old Style" w:eastAsia="Bookman Old Style" w:hAnsi="Bookman Old Style" w:cs="Bookman Old Style"/>
          <w:sz w:val="24"/>
          <w:szCs w:val="24"/>
        </w:rPr>
        <w:t>sud pada ayat (2)</w:t>
      </w:r>
      <w:r>
        <w:rPr>
          <w:rFonts w:ascii="Bookman Old Style" w:eastAsia="Bookman Old Style" w:hAnsi="Bookman Old Style" w:cs="Bookman Old Style"/>
          <w:sz w:val="24"/>
          <w:szCs w:val="24"/>
        </w:rPr>
        <w:tab/>
        <w:t>dihitung</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berdasarkan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realisasi</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
          <w:sz w:val="24"/>
          <w:szCs w:val="24"/>
        </w:rPr>
        <w:t>c</w:t>
      </w:r>
      <w:r>
        <w:rPr>
          <w:rFonts w:ascii="Bookman Old Style" w:eastAsia="Bookman Old Style" w:hAnsi="Bookman Old Style" w:cs="Bookman Old Style"/>
          <w:sz w:val="24"/>
          <w:szCs w:val="24"/>
        </w:rPr>
        <w:t>apaian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kinerja dibagi</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target</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capaian</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kinerja</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dikalikan 100%</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(seratus persen).</w:t>
      </w:r>
    </w:p>
    <w:p w:rsidR="00254A37" w:rsidRDefault="00254A37" w:rsidP="00254A37">
      <w:pPr>
        <w:spacing w:before="3" w:line="120" w:lineRule="exact"/>
        <w:rPr>
          <w:sz w:val="12"/>
          <w:szCs w:val="12"/>
        </w:rPr>
      </w:pPr>
    </w:p>
    <w:p w:rsidR="004C416D" w:rsidRDefault="00254A37" w:rsidP="004C416D">
      <w:pPr>
        <w:spacing w:line="288" w:lineRule="auto"/>
        <w:ind w:left="2248" w:right="165" w:hanging="42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(4)</w:t>
      </w:r>
      <w:r>
        <w:rPr>
          <w:rFonts w:ascii="Bookman Old Style" w:eastAsia="Bookman Old Style" w:hAnsi="Bookman Old Style" w:cs="Bookman Old Style"/>
          <w:spacing w:val="49"/>
          <w:sz w:val="24"/>
          <w:szCs w:val="24"/>
        </w:rPr>
        <w:t xml:space="preserve"> </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arget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capaian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ki</w:t>
      </w:r>
      <w:r>
        <w:rPr>
          <w:rFonts w:ascii="Bookman Old Style" w:eastAsia="Bookman Old Style" w:hAnsi="Bookman Old Style" w:cs="Bookman Old Style"/>
          <w:spacing w:val="2"/>
          <w:sz w:val="24"/>
          <w:szCs w:val="24"/>
        </w:rPr>
        <w:t>n</w:t>
      </w:r>
      <w:r>
        <w:rPr>
          <w:rFonts w:ascii="Bookman Old Style" w:eastAsia="Bookman Old Style" w:hAnsi="Bookman Old Style" w:cs="Bookman Old Style"/>
          <w:sz w:val="24"/>
          <w:szCs w:val="24"/>
        </w:rPr>
        <w:t>erja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sebagaimana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dimaksud</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pada ayat</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(3)</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ditetapkan setiap</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tahun</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oleh Direktur</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untuk masing-masing Pejabat Pengelola dan Pegawai BLUD.</w:t>
      </w:r>
    </w:p>
    <w:p w:rsidR="004C416D" w:rsidRDefault="004C416D" w:rsidP="004C416D">
      <w:pPr>
        <w:ind w:left="4791" w:right="3177"/>
        <w:jc w:val="center"/>
        <w:rPr>
          <w:rFonts w:ascii="Bookman Old Style" w:eastAsia="Bookman Old Style" w:hAnsi="Bookman Old Style" w:cs="Bookman Old Style"/>
          <w:sz w:val="24"/>
          <w:szCs w:val="24"/>
        </w:rPr>
      </w:pPr>
    </w:p>
    <w:p w:rsidR="004C416D" w:rsidRDefault="004C416D" w:rsidP="004C416D">
      <w:pPr>
        <w:ind w:left="4791" w:right="3177"/>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Pasal 13</w:t>
      </w:r>
    </w:p>
    <w:p w:rsidR="004C416D" w:rsidRDefault="004C416D" w:rsidP="004C416D">
      <w:pPr>
        <w:spacing w:before="7" w:line="160" w:lineRule="exact"/>
        <w:rPr>
          <w:sz w:val="17"/>
          <w:szCs w:val="17"/>
        </w:rPr>
      </w:pPr>
    </w:p>
    <w:p w:rsidR="004C416D" w:rsidRDefault="004C416D" w:rsidP="004C416D">
      <w:pPr>
        <w:spacing w:line="287" w:lineRule="auto"/>
        <w:ind w:left="2279" w:right="166" w:hanging="45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Besaran</w:t>
      </w:r>
      <w:r>
        <w:rPr>
          <w:rFonts w:ascii="Bookman Old Style" w:eastAsia="Bookman Old Style" w:hAnsi="Bookman Old Style" w:cs="Bookman Old Style"/>
          <w:spacing w:val="60"/>
          <w:sz w:val="24"/>
          <w:szCs w:val="24"/>
        </w:rPr>
        <w:t xml:space="preserve"> </w:t>
      </w:r>
      <w:r>
        <w:rPr>
          <w:rFonts w:ascii="Bookman Old Style" w:eastAsia="Bookman Old Style" w:hAnsi="Bookman Old Style" w:cs="Bookman Old Style"/>
          <w:sz w:val="24"/>
          <w:szCs w:val="24"/>
        </w:rPr>
        <w:t>nilai</w:t>
      </w:r>
      <w:r>
        <w:rPr>
          <w:rFonts w:ascii="Bookman Old Style" w:eastAsia="Bookman Old Style" w:hAnsi="Bookman Old Style" w:cs="Bookman Old Style"/>
          <w:spacing w:val="60"/>
          <w:sz w:val="24"/>
          <w:szCs w:val="24"/>
        </w:rPr>
        <w:t xml:space="preserve"> </w:t>
      </w:r>
      <w:r>
        <w:rPr>
          <w:rFonts w:ascii="Bookman Old Style" w:eastAsia="Bookman Old Style" w:hAnsi="Bookman Old Style" w:cs="Bookman Old Style"/>
          <w:sz w:val="24"/>
          <w:szCs w:val="24"/>
        </w:rPr>
        <w:t>jabatan</w:t>
      </w:r>
      <w:r>
        <w:rPr>
          <w:rFonts w:ascii="Bookman Old Style" w:eastAsia="Bookman Old Style" w:hAnsi="Bookman Old Style" w:cs="Bookman Old Style"/>
          <w:spacing w:val="60"/>
          <w:sz w:val="24"/>
          <w:szCs w:val="24"/>
        </w:rPr>
        <w:t xml:space="preserve"> </w:t>
      </w:r>
      <w:r>
        <w:rPr>
          <w:rFonts w:ascii="Bookman Old Style" w:eastAsia="Bookman Old Style" w:hAnsi="Bookman Old Style" w:cs="Bookman Old Style"/>
          <w:sz w:val="24"/>
          <w:szCs w:val="24"/>
        </w:rPr>
        <w:t>sebagaimana</w:t>
      </w:r>
      <w:r>
        <w:rPr>
          <w:rFonts w:ascii="Bookman Old Style" w:eastAsia="Bookman Old Style" w:hAnsi="Bookman Old Style" w:cs="Bookman Old Style"/>
          <w:spacing w:val="59"/>
          <w:sz w:val="24"/>
          <w:szCs w:val="24"/>
        </w:rPr>
        <w:t xml:space="preserve"> </w:t>
      </w:r>
      <w:r>
        <w:rPr>
          <w:rFonts w:ascii="Bookman Old Style" w:eastAsia="Bookman Old Style" w:hAnsi="Bookman Old Style" w:cs="Bookman Old Style"/>
          <w:sz w:val="24"/>
          <w:szCs w:val="24"/>
        </w:rPr>
        <w:t>dimaksud</w:t>
      </w:r>
      <w:r>
        <w:rPr>
          <w:rFonts w:ascii="Bookman Old Style" w:eastAsia="Bookman Old Style" w:hAnsi="Bookman Old Style" w:cs="Bookman Old Style"/>
          <w:spacing w:val="60"/>
          <w:sz w:val="24"/>
          <w:szCs w:val="24"/>
        </w:rPr>
        <w:t xml:space="preserve"> </w:t>
      </w:r>
      <w:r>
        <w:rPr>
          <w:rFonts w:ascii="Bookman Old Style" w:eastAsia="Bookman Old Style" w:hAnsi="Bookman Old Style" w:cs="Bookman Old Style"/>
          <w:sz w:val="24"/>
          <w:szCs w:val="24"/>
        </w:rPr>
        <w:t>dalam Pasal</w:t>
      </w:r>
      <w:r>
        <w:rPr>
          <w:rFonts w:ascii="Bookman Old Style" w:eastAsia="Bookman Old Style" w:hAnsi="Bookman Old Style" w:cs="Bookman Old Style"/>
          <w:spacing w:val="31"/>
          <w:sz w:val="24"/>
          <w:szCs w:val="24"/>
        </w:rPr>
        <w:t xml:space="preserve"> </w:t>
      </w:r>
      <w:r>
        <w:rPr>
          <w:rFonts w:ascii="Bookman Old Style" w:eastAsia="Bookman Old Style" w:hAnsi="Bookman Old Style" w:cs="Bookman Old Style"/>
          <w:sz w:val="24"/>
          <w:szCs w:val="24"/>
        </w:rPr>
        <w:t>10</w:t>
      </w:r>
      <w:r>
        <w:rPr>
          <w:rFonts w:ascii="Bookman Old Style" w:eastAsia="Bookman Old Style" w:hAnsi="Bookman Old Style" w:cs="Bookman Old Style"/>
          <w:spacing w:val="31"/>
          <w:sz w:val="24"/>
          <w:szCs w:val="24"/>
        </w:rPr>
        <w:t xml:space="preserve"> </w:t>
      </w:r>
      <w:r>
        <w:rPr>
          <w:rFonts w:ascii="Bookman Old Style" w:eastAsia="Bookman Old Style" w:hAnsi="Bookman Old Style" w:cs="Bookman Old Style"/>
          <w:sz w:val="24"/>
          <w:szCs w:val="24"/>
        </w:rPr>
        <w:t>ayat</w:t>
      </w:r>
      <w:r>
        <w:rPr>
          <w:rFonts w:ascii="Bookman Old Style" w:eastAsia="Bookman Old Style" w:hAnsi="Bookman Old Style" w:cs="Bookman Old Style"/>
          <w:spacing w:val="31"/>
          <w:sz w:val="24"/>
          <w:szCs w:val="24"/>
        </w:rPr>
        <w:t xml:space="preserve"> </w:t>
      </w:r>
      <w:r>
        <w:rPr>
          <w:rFonts w:ascii="Bookman Old Style" w:eastAsia="Bookman Old Style" w:hAnsi="Bookman Old Style" w:cs="Bookman Old Style"/>
          <w:sz w:val="24"/>
          <w:szCs w:val="24"/>
        </w:rPr>
        <w:t>(4),</w:t>
      </w:r>
      <w:r>
        <w:rPr>
          <w:rFonts w:ascii="Bookman Old Style" w:eastAsia="Bookman Old Style" w:hAnsi="Bookman Old Style" w:cs="Bookman Old Style"/>
          <w:spacing w:val="31"/>
          <w:sz w:val="24"/>
          <w:szCs w:val="24"/>
        </w:rPr>
        <w:t xml:space="preserve"> </w:t>
      </w:r>
      <w:r>
        <w:rPr>
          <w:rFonts w:ascii="Bookman Old Style" w:eastAsia="Bookman Old Style" w:hAnsi="Bookman Old Style" w:cs="Bookman Old Style"/>
          <w:spacing w:val="-2"/>
          <w:sz w:val="24"/>
          <w:szCs w:val="24"/>
        </w:rPr>
        <w:t>P</w:t>
      </w:r>
      <w:r>
        <w:rPr>
          <w:rFonts w:ascii="Bookman Old Style" w:eastAsia="Bookman Old Style" w:hAnsi="Bookman Old Style" w:cs="Bookman Old Style"/>
          <w:sz w:val="24"/>
          <w:szCs w:val="24"/>
        </w:rPr>
        <w:t>asal</w:t>
      </w:r>
      <w:r>
        <w:rPr>
          <w:rFonts w:ascii="Bookman Old Style" w:eastAsia="Bookman Old Style" w:hAnsi="Bookman Old Style" w:cs="Bookman Old Style"/>
          <w:spacing w:val="31"/>
          <w:sz w:val="24"/>
          <w:szCs w:val="24"/>
        </w:rPr>
        <w:t xml:space="preserve"> </w:t>
      </w:r>
      <w:r>
        <w:rPr>
          <w:rFonts w:ascii="Bookman Old Style" w:eastAsia="Bookman Old Style" w:hAnsi="Bookman Old Style" w:cs="Bookman Old Style"/>
          <w:spacing w:val="2"/>
          <w:sz w:val="24"/>
          <w:szCs w:val="24"/>
        </w:rPr>
        <w:t>1</w:t>
      </w:r>
      <w:r>
        <w:rPr>
          <w:rFonts w:ascii="Bookman Old Style" w:eastAsia="Bookman Old Style" w:hAnsi="Bookman Old Style" w:cs="Bookman Old Style"/>
          <w:sz w:val="24"/>
          <w:szCs w:val="24"/>
        </w:rPr>
        <w:t>2</w:t>
      </w:r>
      <w:r>
        <w:rPr>
          <w:rFonts w:ascii="Bookman Old Style" w:eastAsia="Bookman Old Style" w:hAnsi="Bookman Old Style" w:cs="Bookman Old Style"/>
          <w:spacing w:val="31"/>
          <w:sz w:val="24"/>
          <w:szCs w:val="24"/>
        </w:rPr>
        <w:t xml:space="preserve"> </w:t>
      </w:r>
      <w:r>
        <w:rPr>
          <w:rFonts w:ascii="Bookman Old Style" w:eastAsia="Bookman Old Style" w:hAnsi="Bookman Old Style" w:cs="Bookman Old Style"/>
          <w:sz w:val="24"/>
          <w:szCs w:val="24"/>
        </w:rPr>
        <w:t>ayat</w:t>
      </w:r>
      <w:r>
        <w:rPr>
          <w:rFonts w:ascii="Bookman Old Style" w:eastAsia="Bookman Old Style" w:hAnsi="Bookman Old Style" w:cs="Bookman Old Style"/>
          <w:spacing w:val="31"/>
          <w:sz w:val="24"/>
          <w:szCs w:val="24"/>
        </w:rPr>
        <w:t xml:space="preserve"> </w:t>
      </w:r>
      <w:r>
        <w:rPr>
          <w:rFonts w:ascii="Bookman Old Style" w:eastAsia="Bookman Old Style" w:hAnsi="Bookman Old Style" w:cs="Bookman Old Style"/>
          <w:sz w:val="24"/>
          <w:szCs w:val="24"/>
        </w:rPr>
        <w:t>(1)</w:t>
      </w:r>
      <w:r>
        <w:rPr>
          <w:rFonts w:ascii="Bookman Old Style" w:eastAsia="Bookman Old Style" w:hAnsi="Bookman Old Style" w:cs="Bookman Old Style"/>
          <w:spacing w:val="31"/>
          <w:sz w:val="24"/>
          <w:szCs w:val="24"/>
        </w:rPr>
        <w:t xml:space="preserve"> </w:t>
      </w:r>
      <w:r>
        <w:rPr>
          <w:rFonts w:ascii="Bookman Old Style" w:eastAsia="Bookman Old Style" w:hAnsi="Bookman Old Style" w:cs="Bookman Old Style"/>
          <w:sz w:val="24"/>
          <w:szCs w:val="24"/>
        </w:rPr>
        <w:t>dan</w:t>
      </w:r>
      <w:r>
        <w:rPr>
          <w:rFonts w:ascii="Bookman Old Style" w:eastAsia="Bookman Old Style" w:hAnsi="Bookman Old Style" w:cs="Bookman Old Style"/>
          <w:spacing w:val="29"/>
          <w:sz w:val="24"/>
          <w:szCs w:val="24"/>
        </w:rPr>
        <w:t xml:space="preserve"> </w:t>
      </w:r>
      <w:r>
        <w:rPr>
          <w:rFonts w:ascii="Bookman Old Style" w:eastAsia="Bookman Old Style" w:hAnsi="Bookman Old Style" w:cs="Bookman Old Style"/>
          <w:sz w:val="24"/>
          <w:szCs w:val="24"/>
        </w:rPr>
        <w:t>Pasal</w:t>
      </w:r>
      <w:r>
        <w:rPr>
          <w:rFonts w:ascii="Bookman Old Style" w:eastAsia="Bookman Old Style" w:hAnsi="Bookman Old Style" w:cs="Bookman Old Style"/>
          <w:spacing w:val="31"/>
          <w:sz w:val="24"/>
          <w:szCs w:val="24"/>
        </w:rPr>
        <w:t xml:space="preserve"> </w:t>
      </w:r>
      <w:r>
        <w:rPr>
          <w:rFonts w:ascii="Bookman Old Style" w:eastAsia="Bookman Old Style" w:hAnsi="Bookman Old Style" w:cs="Bookman Old Style"/>
          <w:sz w:val="24"/>
          <w:szCs w:val="24"/>
        </w:rPr>
        <w:t>12</w:t>
      </w:r>
      <w:r>
        <w:rPr>
          <w:rFonts w:ascii="Bookman Old Style" w:eastAsia="Bookman Old Style" w:hAnsi="Bookman Old Style" w:cs="Bookman Old Style"/>
          <w:spacing w:val="31"/>
          <w:sz w:val="24"/>
          <w:szCs w:val="24"/>
        </w:rPr>
        <w:t xml:space="preserve"> </w:t>
      </w:r>
      <w:r>
        <w:rPr>
          <w:rFonts w:ascii="Bookman Old Style" w:eastAsia="Bookman Old Style" w:hAnsi="Bookman Old Style" w:cs="Bookman Old Style"/>
          <w:sz w:val="24"/>
          <w:szCs w:val="24"/>
        </w:rPr>
        <w:t>ayat (1)</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tercantum</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dal</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m</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Lampiran I</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1"/>
          <w:sz w:val="24"/>
          <w:szCs w:val="24"/>
        </w:rPr>
        <w:t xml:space="preserve"> </w:t>
      </w:r>
      <w:r>
        <w:rPr>
          <w:rFonts w:ascii="Bookman Old Style" w:eastAsia="Bookman Old Style" w:hAnsi="Bookman Old Style" w:cs="Bookman Old Style"/>
          <w:sz w:val="24"/>
          <w:szCs w:val="24"/>
        </w:rPr>
        <w:t>y</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ng</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merupakan bagian tidak terpisahkan dari Peraturan Bupati ini.</w:t>
      </w:r>
    </w:p>
    <w:p w:rsidR="004C416D" w:rsidRDefault="004C416D" w:rsidP="004C416D">
      <w:pPr>
        <w:spacing w:before="3" w:line="120" w:lineRule="exact"/>
        <w:rPr>
          <w:sz w:val="12"/>
          <w:szCs w:val="12"/>
        </w:rPr>
      </w:pPr>
    </w:p>
    <w:p w:rsidR="004C416D" w:rsidRDefault="004C416D" w:rsidP="004C416D">
      <w:pPr>
        <w:tabs>
          <w:tab w:val="left" w:pos="4040"/>
        </w:tabs>
        <w:spacing w:line="288" w:lineRule="auto"/>
        <w:ind w:left="2279" w:right="165" w:hanging="45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 Besaran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nilai</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Indeks</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Kinerja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Individu</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K</w:t>
      </w:r>
      <w:r>
        <w:rPr>
          <w:rFonts w:ascii="Bookman Old Style" w:eastAsia="Bookman Old Style" w:hAnsi="Bookman Old Style" w:cs="Bookman Old Style"/>
          <w:sz w:val="24"/>
          <w:szCs w:val="24"/>
        </w:rPr>
        <w:t>I) sebagaimana</w:t>
      </w:r>
      <w:r>
        <w:rPr>
          <w:rFonts w:ascii="Bookman Old Style" w:eastAsia="Bookman Old Style" w:hAnsi="Bookman Old Style" w:cs="Bookman Old Style"/>
          <w:sz w:val="24"/>
          <w:szCs w:val="24"/>
        </w:rPr>
        <w:tab/>
        <w:t>dim</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ksud</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4"/>
          <w:sz w:val="24"/>
          <w:szCs w:val="24"/>
        </w:rPr>
        <w:t xml:space="preserve"> </w:t>
      </w:r>
      <w:r>
        <w:rPr>
          <w:rFonts w:ascii="Bookman Old Style" w:eastAsia="Bookman Old Style" w:hAnsi="Bookman Old Style" w:cs="Bookman Old Style"/>
          <w:sz w:val="24"/>
          <w:szCs w:val="24"/>
        </w:rPr>
        <w:t>dalam</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Pasal</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5"/>
          <w:sz w:val="24"/>
          <w:szCs w:val="24"/>
        </w:rPr>
        <w:t xml:space="preserve"> </w:t>
      </w:r>
      <w:r>
        <w:rPr>
          <w:rFonts w:ascii="Bookman Old Style" w:eastAsia="Bookman Old Style" w:hAnsi="Bookman Old Style" w:cs="Bookman Old Style"/>
          <w:sz w:val="24"/>
          <w:szCs w:val="24"/>
        </w:rPr>
        <w:t>12</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ayat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(1) tercantum dalam L</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mpiran</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I yang merup</w:t>
      </w:r>
      <w:r>
        <w:rPr>
          <w:rFonts w:ascii="Bookman Old Style" w:eastAsia="Bookman Old Style" w:hAnsi="Bookman Old Style" w:cs="Bookman Old Style"/>
          <w:spacing w:val="1"/>
          <w:sz w:val="24"/>
          <w:szCs w:val="24"/>
        </w:rPr>
        <w:t>a</w:t>
      </w:r>
      <w:r>
        <w:rPr>
          <w:rFonts w:ascii="Bookman Old Style" w:eastAsia="Bookman Old Style" w:hAnsi="Bookman Old Style" w:cs="Bookman Old Style"/>
          <w:sz w:val="24"/>
          <w:szCs w:val="24"/>
        </w:rPr>
        <w:t>kan bagian tidak terpisahkan dari Peraturan Bupati ini.</w:t>
      </w:r>
    </w:p>
    <w:p w:rsidR="004C416D" w:rsidRDefault="004C416D" w:rsidP="004C416D">
      <w:pPr>
        <w:tabs>
          <w:tab w:val="left" w:pos="2940"/>
        </w:tabs>
        <w:spacing w:before="76" w:line="320" w:lineRule="exact"/>
        <w:ind w:left="2279" w:right="169" w:hanging="459"/>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(3)</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Ketentuan</w:t>
      </w:r>
      <w:r>
        <w:rPr>
          <w:rFonts w:ascii="Bookman Old Style" w:eastAsia="Bookman Old Style" w:hAnsi="Bookman Old Style" w:cs="Bookman Old Style"/>
          <w:spacing w:val="8"/>
          <w:sz w:val="24"/>
          <w:szCs w:val="24"/>
        </w:rPr>
        <w:t xml:space="preserve"> </w:t>
      </w:r>
      <w:r>
        <w:rPr>
          <w:rFonts w:ascii="Bookman Old Style" w:eastAsia="Bookman Old Style" w:hAnsi="Bookman Old Style" w:cs="Bookman Old Style"/>
          <w:sz w:val="24"/>
          <w:szCs w:val="24"/>
        </w:rPr>
        <w:t>mengenai</w:t>
      </w:r>
      <w:r>
        <w:rPr>
          <w:rFonts w:ascii="Bookman Old Style" w:eastAsia="Bookman Old Style" w:hAnsi="Bookman Old Style" w:cs="Bookman Old Style"/>
          <w:spacing w:val="9"/>
          <w:sz w:val="24"/>
          <w:szCs w:val="24"/>
        </w:rPr>
        <w:t xml:space="preserve"> </w:t>
      </w:r>
      <w:r>
        <w:rPr>
          <w:rFonts w:ascii="Bookman Old Style" w:eastAsia="Bookman Old Style" w:hAnsi="Bookman Old Style" w:cs="Bookman Old Style"/>
          <w:sz w:val="24"/>
          <w:szCs w:val="24"/>
        </w:rPr>
        <w:t>tata</w:t>
      </w:r>
      <w:r>
        <w:rPr>
          <w:rFonts w:ascii="Bookman Old Style" w:eastAsia="Bookman Old Style" w:hAnsi="Bookman Old Style" w:cs="Bookman Old Style"/>
          <w:spacing w:val="9"/>
          <w:sz w:val="24"/>
          <w:szCs w:val="24"/>
        </w:rPr>
        <w:t xml:space="preserve"> </w:t>
      </w:r>
      <w:proofErr w:type="gramStart"/>
      <w:r>
        <w:rPr>
          <w:rFonts w:ascii="Bookman Old Style" w:eastAsia="Bookman Old Style" w:hAnsi="Bookman Old Style" w:cs="Bookman Old Style"/>
          <w:sz w:val="24"/>
          <w:szCs w:val="24"/>
        </w:rPr>
        <w:t>cara</w:t>
      </w:r>
      <w:proofErr w:type="gramEnd"/>
      <w:r>
        <w:rPr>
          <w:rFonts w:ascii="Bookman Old Style" w:eastAsia="Bookman Old Style" w:hAnsi="Bookman Old Style" w:cs="Bookman Old Style"/>
          <w:spacing w:val="9"/>
          <w:sz w:val="24"/>
          <w:szCs w:val="24"/>
        </w:rPr>
        <w:t xml:space="preserve"> </w:t>
      </w:r>
      <w:r>
        <w:rPr>
          <w:rFonts w:ascii="Bookman Old Style" w:eastAsia="Bookman Old Style" w:hAnsi="Bookman Old Style" w:cs="Bookman Old Style"/>
          <w:sz w:val="24"/>
          <w:szCs w:val="24"/>
        </w:rPr>
        <w:t>penetapan</w:t>
      </w:r>
      <w:r>
        <w:rPr>
          <w:rFonts w:ascii="Bookman Old Style" w:eastAsia="Bookman Old Style" w:hAnsi="Bookman Old Style" w:cs="Bookman Old Style"/>
          <w:spacing w:val="8"/>
          <w:sz w:val="24"/>
          <w:szCs w:val="24"/>
        </w:rPr>
        <w:t xml:space="preserve"> </w:t>
      </w:r>
      <w:r>
        <w:rPr>
          <w:rFonts w:ascii="Bookman Old Style" w:eastAsia="Bookman Old Style" w:hAnsi="Bookman Old Style" w:cs="Bookman Old Style"/>
          <w:sz w:val="24"/>
          <w:szCs w:val="24"/>
        </w:rPr>
        <w:t>nilai</w:t>
      </w:r>
      <w:r>
        <w:rPr>
          <w:rFonts w:ascii="Bookman Old Style" w:eastAsia="Bookman Old Style" w:hAnsi="Bookman Old Style" w:cs="Bookman Old Style"/>
          <w:spacing w:val="9"/>
          <w:sz w:val="24"/>
          <w:szCs w:val="24"/>
        </w:rPr>
        <w:t xml:space="preserve"> </w:t>
      </w:r>
      <w:r>
        <w:rPr>
          <w:rFonts w:ascii="Bookman Old Style" w:eastAsia="Bookman Old Style" w:hAnsi="Bookman Old Style" w:cs="Bookman Old Style"/>
          <w:sz w:val="24"/>
          <w:szCs w:val="24"/>
        </w:rPr>
        <w:t>jabatan dan</w:t>
      </w:r>
      <w:r>
        <w:rPr>
          <w:rFonts w:ascii="Bookman Old Style" w:eastAsia="Bookman Old Style" w:hAnsi="Bookman Old Style" w:cs="Bookman Old Style"/>
          <w:sz w:val="24"/>
          <w:szCs w:val="24"/>
        </w:rPr>
        <w:tab/>
        <w:t>tata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cara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w:t>
      </w:r>
      <w:r>
        <w:rPr>
          <w:rFonts w:ascii="Bookman Old Style" w:eastAsia="Bookman Old Style" w:hAnsi="Bookman Old Style" w:cs="Bookman Old Style"/>
          <w:spacing w:val="2"/>
          <w:sz w:val="24"/>
          <w:szCs w:val="24"/>
        </w:rPr>
        <w:t>e</w:t>
      </w:r>
      <w:r>
        <w:rPr>
          <w:rFonts w:ascii="Bookman Old Style" w:eastAsia="Bookman Old Style" w:hAnsi="Bookman Old Style" w:cs="Bookman Old Style"/>
          <w:sz w:val="24"/>
          <w:szCs w:val="24"/>
        </w:rPr>
        <w:t>nghitungan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capai</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kinerja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 xml:space="preserve">dan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ndeks</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 xml:space="preserve">Kinerja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nd</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vidu</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w:t>
      </w:r>
      <w:r>
        <w:rPr>
          <w:rFonts w:ascii="Bookman Old Style" w:eastAsia="Bookman Old Style" w:hAnsi="Bookman Old Style" w:cs="Bookman Old Style"/>
          <w:spacing w:val="4"/>
          <w:sz w:val="24"/>
          <w:szCs w:val="24"/>
        </w:rPr>
        <w:t xml:space="preserve"> </w:t>
      </w:r>
      <w:r>
        <w:rPr>
          <w:rFonts w:ascii="Bookman Old Style" w:eastAsia="Bookman Old Style" w:hAnsi="Bookman Old Style" w:cs="Bookman Old Style"/>
          <w:sz w:val="24"/>
          <w:szCs w:val="24"/>
        </w:rPr>
        <w:t>diatur</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d</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lam</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peraturan Direktur.</w:t>
      </w:r>
    </w:p>
    <w:p w:rsidR="004C416D" w:rsidRDefault="004C416D" w:rsidP="004C416D">
      <w:pPr>
        <w:spacing w:before="5" w:line="160" w:lineRule="exact"/>
        <w:rPr>
          <w:sz w:val="16"/>
          <w:szCs w:val="16"/>
        </w:rPr>
      </w:pPr>
    </w:p>
    <w:p w:rsidR="004C416D" w:rsidRDefault="004C416D" w:rsidP="004C416D">
      <w:pPr>
        <w:spacing w:line="200" w:lineRule="exact"/>
      </w:pPr>
    </w:p>
    <w:p w:rsidR="004C416D" w:rsidRPr="004C416D" w:rsidRDefault="004C416D" w:rsidP="004C416D">
      <w:pPr>
        <w:spacing w:line="407" w:lineRule="auto"/>
        <w:ind w:left="4387" w:right="2774"/>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Bagian Keenam </w:t>
      </w:r>
      <w:r w:rsidRPr="004C416D">
        <w:rPr>
          <w:rFonts w:ascii="Bookman Old Style" w:eastAsia="Bookman Old Style" w:hAnsi="Bookman Old Style" w:cs="Bookman Old Style"/>
          <w:sz w:val="24"/>
          <w:szCs w:val="24"/>
        </w:rPr>
        <w:t>Pensiun</w:t>
      </w:r>
    </w:p>
    <w:p w:rsidR="004C416D" w:rsidRDefault="004C416D" w:rsidP="004C416D">
      <w:pPr>
        <w:spacing w:line="407" w:lineRule="auto"/>
        <w:ind w:left="4387" w:right="2774"/>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Pasal 14</w:t>
      </w:r>
    </w:p>
    <w:p w:rsidR="004C416D" w:rsidRDefault="004C416D" w:rsidP="004C416D">
      <w:pPr>
        <w:spacing w:line="260" w:lineRule="exact"/>
        <w:ind w:left="1782" w:right="170"/>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45"/>
          <w:sz w:val="24"/>
          <w:szCs w:val="24"/>
        </w:rPr>
        <w:t xml:space="preserve"> </w:t>
      </w:r>
      <w:r w:rsidR="00275E77">
        <w:rPr>
          <w:rFonts w:ascii="Bookman Old Style" w:eastAsia="Bookman Old Style" w:hAnsi="Bookman Old Style" w:cs="Bookman Old Style"/>
          <w:sz w:val="24"/>
          <w:szCs w:val="24"/>
        </w:rPr>
        <w:t>Pensiun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sebagaimana</w:t>
      </w:r>
      <w:r>
        <w:rPr>
          <w:rFonts w:ascii="Bookman Old Style" w:eastAsia="Bookman Old Style" w:hAnsi="Bookman Old Style" w:cs="Bookman Old Style"/>
          <w:spacing w:val="26"/>
          <w:sz w:val="24"/>
          <w:szCs w:val="24"/>
        </w:rPr>
        <w:t xml:space="preserve"> </w:t>
      </w:r>
      <w:r>
        <w:rPr>
          <w:rFonts w:ascii="Bookman Old Style" w:eastAsia="Bookman Old Style" w:hAnsi="Bookman Old Style" w:cs="Bookman Old Style"/>
          <w:sz w:val="24"/>
          <w:szCs w:val="24"/>
        </w:rPr>
        <w:t>dimaksud</w:t>
      </w:r>
      <w:r>
        <w:rPr>
          <w:rFonts w:ascii="Bookman Old Style" w:eastAsia="Bookman Old Style" w:hAnsi="Bookman Old Style" w:cs="Bookman Old Style"/>
          <w:spacing w:val="26"/>
          <w:sz w:val="24"/>
          <w:szCs w:val="24"/>
        </w:rPr>
        <w:t xml:space="preserve"> </w:t>
      </w:r>
      <w:r>
        <w:rPr>
          <w:rFonts w:ascii="Bookman Old Style" w:eastAsia="Bookman Old Style" w:hAnsi="Bookman Old Style" w:cs="Bookman Old Style"/>
          <w:sz w:val="24"/>
          <w:szCs w:val="24"/>
        </w:rPr>
        <w:t>dalam</w:t>
      </w:r>
      <w:r>
        <w:rPr>
          <w:rFonts w:ascii="Bookman Old Style" w:eastAsia="Bookman Old Style" w:hAnsi="Bookman Old Style" w:cs="Bookman Old Style"/>
          <w:spacing w:val="26"/>
          <w:sz w:val="24"/>
          <w:szCs w:val="24"/>
        </w:rPr>
        <w:t xml:space="preserve"> </w:t>
      </w:r>
      <w:r>
        <w:rPr>
          <w:rFonts w:ascii="Bookman Old Style" w:eastAsia="Bookman Old Style" w:hAnsi="Bookman Old Style" w:cs="Bookman Old Style"/>
          <w:sz w:val="24"/>
          <w:szCs w:val="24"/>
        </w:rPr>
        <w:t>Pasal</w:t>
      </w:r>
      <w:r>
        <w:rPr>
          <w:rFonts w:ascii="Bookman Old Style" w:eastAsia="Bookman Old Style" w:hAnsi="Bookman Old Style" w:cs="Bookman Old Style"/>
          <w:spacing w:val="28"/>
          <w:sz w:val="24"/>
          <w:szCs w:val="24"/>
        </w:rPr>
        <w:t xml:space="preserve"> </w:t>
      </w:r>
      <w:r>
        <w:rPr>
          <w:rFonts w:ascii="Bookman Old Style" w:eastAsia="Bookman Old Style" w:hAnsi="Bookman Old Style" w:cs="Bookman Old Style"/>
          <w:sz w:val="24"/>
          <w:szCs w:val="24"/>
        </w:rPr>
        <w:t>6</w:t>
      </w:r>
      <w:r>
        <w:rPr>
          <w:rFonts w:ascii="Bookman Old Style" w:eastAsia="Bookman Old Style" w:hAnsi="Bookman Old Style" w:cs="Bookman Old Style"/>
          <w:spacing w:val="26"/>
          <w:sz w:val="24"/>
          <w:szCs w:val="24"/>
        </w:rPr>
        <w:t xml:space="preserve"> </w:t>
      </w:r>
      <w:r>
        <w:rPr>
          <w:rFonts w:ascii="Bookman Old Style" w:eastAsia="Bookman Old Style" w:hAnsi="Bookman Old Style" w:cs="Bookman Old Style"/>
          <w:sz w:val="24"/>
          <w:szCs w:val="24"/>
        </w:rPr>
        <w:t>ayat</w:t>
      </w:r>
    </w:p>
    <w:p w:rsidR="00275E77" w:rsidRPr="00275E77" w:rsidRDefault="004C416D" w:rsidP="004C416D">
      <w:pPr>
        <w:spacing w:before="56" w:line="288" w:lineRule="auto"/>
        <w:ind w:left="2387" w:right="164"/>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Pr>
          <w:rFonts w:ascii="Bookman Old Style" w:eastAsia="Bookman Old Style" w:hAnsi="Bookman Old Style" w:cs="Bookman Old Style"/>
          <w:spacing w:val="17"/>
          <w:sz w:val="24"/>
          <w:szCs w:val="24"/>
        </w:rPr>
        <w:t xml:space="preserve"> </w:t>
      </w:r>
      <w:proofErr w:type="gramStart"/>
      <w:r>
        <w:rPr>
          <w:rFonts w:ascii="Bookman Old Style" w:eastAsia="Bookman Old Style" w:hAnsi="Bookman Old Style" w:cs="Bookman Old Style"/>
          <w:sz w:val="24"/>
          <w:szCs w:val="24"/>
        </w:rPr>
        <w:t>huruf</w:t>
      </w:r>
      <w:proofErr w:type="gramEnd"/>
      <w:r>
        <w:rPr>
          <w:rFonts w:ascii="Bookman Old Style" w:eastAsia="Bookman Old Style" w:hAnsi="Bookman Old Style" w:cs="Bookman Old Style"/>
          <w:spacing w:val="17"/>
          <w:sz w:val="24"/>
          <w:szCs w:val="24"/>
        </w:rPr>
        <w:t xml:space="preserve"> </w:t>
      </w:r>
      <w:r w:rsidR="00275E77">
        <w:rPr>
          <w:rFonts w:ascii="Bookman Old Style" w:eastAsia="Bookman Old Style" w:hAnsi="Bookman Old Style" w:cs="Bookman Old Style"/>
          <w:sz w:val="24"/>
          <w:szCs w:val="24"/>
        </w:rPr>
        <w:t>e</w:t>
      </w:r>
      <w:r>
        <w:rPr>
          <w:rFonts w:ascii="Bookman Old Style" w:eastAsia="Bookman Old Style" w:hAnsi="Bookman Old Style" w:cs="Bookman Old Style"/>
          <w:spacing w:val="17"/>
          <w:sz w:val="24"/>
          <w:szCs w:val="24"/>
        </w:rPr>
        <w:t xml:space="preserve"> </w:t>
      </w:r>
      <w:r w:rsidR="00275E77" w:rsidRPr="00275E77">
        <w:rPr>
          <w:rFonts w:ascii="Bookman Old Style" w:eastAsia="Bookman Old Style" w:hAnsi="Bookman Old Style" w:cs="Bookman Old Style"/>
          <w:sz w:val="24"/>
          <w:szCs w:val="24"/>
        </w:rPr>
        <w:t>diberikan kepada Pejabat Pengelola dan Pegawai BLUD yang berstatus sebagai PNS.</w:t>
      </w:r>
    </w:p>
    <w:p w:rsidR="004C416D" w:rsidRDefault="00275E77" w:rsidP="00275E77">
      <w:pPr>
        <w:tabs>
          <w:tab w:val="left" w:pos="2380"/>
        </w:tabs>
        <w:spacing w:before="75" w:line="288" w:lineRule="auto"/>
        <w:ind w:left="2387" w:right="170" w:hanging="567"/>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 </w:t>
      </w:r>
      <w:r w:rsidR="004C416D">
        <w:rPr>
          <w:rFonts w:ascii="Bookman Old Style" w:eastAsia="Bookman Old Style" w:hAnsi="Bookman Old Style" w:cs="Bookman Old Style"/>
          <w:sz w:val="24"/>
          <w:szCs w:val="24"/>
        </w:rPr>
        <w:t>(2)</w:t>
      </w:r>
      <w:r w:rsidR="004C416D">
        <w:rPr>
          <w:rFonts w:ascii="Bookman Old Style" w:eastAsia="Bookman Old Style" w:hAnsi="Bookman Old Style" w:cs="Bookman Old Style"/>
          <w:sz w:val="24"/>
          <w:szCs w:val="24"/>
        </w:rPr>
        <w:tab/>
      </w:r>
      <w:r w:rsidRPr="00275E77">
        <w:rPr>
          <w:rFonts w:ascii="Bookman Old Style" w:eastAsia="Bookman Old Style" w:hAnsi="Bookman Old Style" w:cs="Bookman Old Style"/>
          <w:sz w:val="24"/>
          <w:szCs w:val="24"/>
        </w:rPr>
        <w:t>Pemberian pensiun sebagaimana dimaksud pada ayat (1) dilaksanakan dengan berpedoman pada ketentuan peraturan perundang-undangan.</w:t>
      </w:r>
    </w:p>
    <w:p w:rsidR="004C416D" w:rsidRDefault="004C416D" w:rsidP="004C416D">
      <w:pPr>
        <w:spacing w:line="240" w:lineRule="exact"/>
        <w:rPr>
          <w:sz w:val="24"/>
          <w:szCs w:val="24"/>
        </w:rPr>
      </w:pPr>
    </w:p>
    <w:p w:rsidR="004C416D" w:rsidRDefault="004C416D" w:rsidP="00275E77">
      <w:pPr>
        <w:spacing w:line="408" w:lineRule="auto"/>
        <w:ind w:left="4387" w:right="2774"/>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Bagian Ketujuh </w:t>
      </w:r>
    </w:p>
    <w:p w:rsidR="004C416D" w:rsidRDefault="004C416D" w:rsidP="004C416D">
      <w:pPr>
        <w:spacing w:before="7" w:line="160" w:lineRule="exact"/>
        <w:rPr>
          <w:sz w:val="17"/>
          <w:szCs w:val="17"/>
        </w:rPr>
      </w:pPr>
    </w:p>
    <w:p w:rsidR="004C416D" w:rsidRDefault="004C416D" w:rsidP="004C416D">
      <w:pPr>
        <w:ind w:left="4037" w:right="2424"/>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Akuntabilitas Kinerja</w:t>
      </w:r>
    </w:p>
    <w:p w:rsidR="004C416D" w:rsidRDefault="004C416D" w:rsidP="004C416D">
      <w:pPr>
        <w:spacing w:line="200" w:lineRule="exact"/>
      </w:pPr>
    </w:p>
    <w:p w:rsidR="004C416D" w:rsidRDefault="004C416D" w:rsidP="004C416D">
      <w:pPr>
        <w:spacing w:before="17" w:line="200" w:lineRule="exact"/>
      </w:pPr>
    </w:p>
    <w:p w:rsidR="004C416D" w:rsidRDefault="00275E77" w:rsidP="004C416D">
      <w:pPr>
        <w:ind w:left="4791" w:right="3177"/>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Pasal 15</w:t>
      </w:r>
    </w:p>
    <w:p w:rsidR="004C416D" w:rsidRDefault="004C416D" w:rsidP="004C416D">
      <w:pPr>
        <w:spacing w:before="14" w:line="280" w:lineRule="exact"/>
        <w:rPr>
          <w:sz w:val="28"/>
          <w:szCs w:val="28"/>
        </w:rPr>
      </w:pPr>
    </w:p>
    <w:p w:rsidR="004C416D" w:rsidRDefault="004C416D" w:rsidP="004C416D">
      <w:pPr>
        <w:spacing w:line="288" w:lineRule="auto"/>
        <w:ind w:left="1820" w:right="167"/>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Direktur</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34"/>
          <w:sz w:val="24"/>
          <w:szCs w:val="24"/>
        </w:rPr>
        <w:t xml:space="preserve"> </w:t>
      </w:r>
      <w:r>
        <w:rPr>
          <w:rFonts w:ascii="Bookman Old Style" w:eastAsia="Bookman Old Style" w:hAnsi="Bookman Old Style" w:cs="Bookman Old Style"/>
          <w:sz w:val="24"/>
          <w:szCs w:val="24"/>
        </w:rPr>
        <w:t>Rum</w:t>
      </w:r>
      <w:r>
        <w:rPr>
          <w:rFonts w:ascii="Bookman Old Style" w:eastAsia="Bookman Old Style" w:hAnsi="Bookman Old Style" w:cs="Bookman Old Style"/>
          <w:spacing w:val="1"/>
          <w:sz w:val="24"/>
          <w:szCs w:val="24"/>
        </w:rPr>
        <w:t>a</w:t>
      </w:r>
      <w:r>
        <w:rPr>
          <w:rFonts w:ascii="Bookman Old Style" w:eastAsia="Bookman Old Style" w:hAnsi="Bookman Old Style" w:cs="Bookman Old Style"/>
          <w:sz w:val="24"/>
          <w:szCs w:val="24"/>
        </w:rPr>
        <w:t>h</w:t>
      </w:r>
      <w:proofErr w:type="gramEnd"/>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34"/>
          <w:sz w:val="24"/>
          <w:szCs w:val="24"/>
        </w:rPr>
        <w:t xml:space="preserve"> </w:t>
      </w:r>
      <w:r>
        <w:rPr>
          <w:rFonts w:ascii="Bookman Old Style" w:eastAsia="Bookman Old Style" w:hAnsi="Bookman Old Style" w:cs="Bookman Old Style"/>
          <w:sz w:val="24"/>
          <w:szCs w:val="24"/>
        </w:rPr>
        <w:t>Sakit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34"/>
          <w:sz w:val="24"/>
          <w:szCs w:val="24"/>
        </w:rPr>
        <w:t xml:space="preserve"> </w:t>
      </w:r>
      <w:r>
        <w:rPr>
          <w:rFonts w:ascii="Bookman Old Style" w:eastAsia="Bookman Old Style" w:hAnsi="Bookman Old Style" w:cs="Bookman Old Style"/>
          <w:sz w:val="24"/>
          <w:szCs w:val="24"/>
        </w:rPr>
        <w:t>bertanggung</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34"/>
          <w:sz w:val="24"/>
          <w:szCs w:val="24"/>
        </w:rPr>
        <w:t xml:space="preserve"> </w:t>
      </w:r>
      <w:r>
        <w:rPr>
          <w:rFonts w:ascii="Bookman Old Style" w:eastAsia="Bookman Old Style" w:hAnsi="Bookman Old Style" w:cs="Bookman Old Style"/>
          <w:sz w:val="24"/>
          <w:szCs w:val="24"/>
        </w:rPr>
        <w:t>jawab</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34"/>
          <w:sz w:val="24"/>
          <w:szCs w:val="24"/>
        </w:rPr>
        <w:t xml:space="preserve"> </w:t>
      </w:r>
      <w:r>
        <w:rPr>
          <w:rFonts w:ascii="Bookman Old Style" w:eastAsia="Bookman Old Style" w:hAnsi="Bookman Old Style" w:cs="Bookman Old Style"/>
          <w:sz w:val="24"/>
          <w:szCs w:val="24"/>
        </w:rPr>
        <w:t>terhadap akuntabilitas kinerja seluruh pegawai Rumah Sakit.</w:t>
      </w:r>
    </w:p>
    <w:p w:rsidR="004C416D" w:rsidRDefault="004C416D" w:rsidP="004C416D">
      <w:pPr>
        <w:spacing w:before="2" w:line="240" w:lineRule="exact"/>
        <w:rPr>
          <w:sz w:val="24"/>
          <w:szCs w:val="24"/>
        </w:rPr>
      </w:pPr>
    </w:p>
    <w:p w:rsidR="004C416D" w:rsidRDefault="004C416D" w:rsidP="004C416D">
      <w:pPr>
        <w:spacing w:line="390" w:lineRule="auto"/>
        <w:ind w:left="3525" w:right="1913" w:firstLine="1"/>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BAB V </w:t>
      </w:r>
    </w:p>
    <w:p w:rsidR="004C416D" w:rsidRDefault="004C416D" w:rsidP="004C416D">
      <w:pPr>
        <w:spacing w:line="390" w:lineRule="auto"/>
        <w:ind w:left="3525" w:right="1913" w:firstLine="1"/>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MON</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OR</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NG DAN</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EVALUASI</w:t>
      </w:r>
    </w:p>
    <w:p w:rsidR="004C416D" w:rsidRDefault="004C416D" w:rsidP="004C416D">
      <w:pPr>
        <w:spacing w:before="7" w:line="240" w:lineRule="exact"/>
        <w:rPr>
          <w:sz w:val="24"/>
          <w:szCs w:val="24"/>
        </w:rPr>
      </w:pPr>
    </w:p>
    <w:p w:rsidR="004C416D" w:rsidRDefault="00275E77" w:rsidP="004C416D">
      <w:pPr>
        <w:ind w:left="4791" w:right="3177"/>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Pasal 16</w:t>
      </w:r>
    </w:p>
    <w:p w:rsidR="004C416D" w:rsidRDefault="004C416D" w:rsidP="004C416D">
      <w:pPr>
        <w:spacing w:before="17" w:line="280" w:lineRule="exact"/>
        <w:rPr>
          <w:sz w:val="28"/>
          <w:szCs w:val="28"/>
        </w:rPr>
      </w:pPr>
    </w:p>
    <w:p w:rsidR="004C416D" w:rsidRDefault="00275E77" w:rsidP="004C416D">
      <w:pPr>
        <w:tabs>
          <w:tab w:val="left" w:pos="2380"/>
          <w:tab w:val="left" w:pos="3580"/>
          <w:tab w:val="left" w:pos="3880"/>
        </w:tabs>
        <w:spacing w:line="287" w:lineRule="auto"/>
        <w:ind w:left="2387" w:right="165" w:hanging="567"/>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Pr>
          <w:rFonts w:ascii="Bookman Old Style" w:eastAsia="Bookman Old Style" w:hAnsi="Bookman Old Style" w:cs="Bookman Old Style"/>
          <w:sz w:val="24"/>
          <w:szCs w:val="24"/>
        </w:rPr>
        <w:tab/>
      </w:r>
      <w:r w:rsidRPr="00275E77">
        <w:rPr>
          <w:rFonts w:ascii="Bookman Old Style" w:eastAsia="Bookman Old Style" w:hAnsi="Bookman Old Style" w:cs="Bookman Old Style"/>
          <w:sz w:val="24"/>
          <w:szCs w:val="24"/>
        </w:rPr>
        <w:t>Sekretaris Daerah melaksanakan monitoring dan evaluasi atas pelaksanaan remunerasi di BLUD Rumah Sakit.</w:t>
      </w:r>
    </w:p>
    <w:p w:rsidR="004C416D" w:rsidRDefault="004C416D" w:rsidP="004C416D">
      <w:pPr>
        <w:spacing w:before="3" w:line="120" w:lineRule="exact"/>
        <w:rPr>
          <w:sz w:val="12"/>
          <w:szCs w:val="12"/>
        </w:rPr>
      </w:pPr>
    </w:p>
    <w:p w:rsidR="00745DEF" w:rsidRDefault="00275E77" w:rsidP="00275E77">
      <w:pPr>
        <w:tabs>
          <w:tab w:val="left" w:pos="2380"/>
          <w:tab w:val="left" w:pos="3920"/>
        </w:tabs>
        <w:spacing w:line="288" w:lineRule="auto"/>
        <w:ind w:left="2387" w:right="166" w:hanging="567"/>
        <w:jc w:val="both"/>
      </w:pPr>
      <w:r>
        <w:rPr>
          <w:rFonts w:ascii="Bookman Old Style" w:eastAsia="Bookman Old Style" w:hAnsi="Bookman Old Style" w:cs="Bookman Old Style"/>
          <w:sz w:val="24"/>
          <w:szCs w:val="24"/>
        </w:rPr>
        <w:t>(2)</w:t>
      </w:r>
      <w:r>
        <w:rPr>
          <w:rFonts w:ascii="Bookman Old Style" w:eastAsia="Bookman Old Style" w:hAnsi="Bookman Old Style" w:cs="Bookman Old Style"/>
          <w:sz w:val="24"/>
          <w:szCs w:val="24"/>
        </w:rPr>
        <w:tab/>
      </w:r>
      <w:r w:rsidRPr="00275E77">
        <w:rPr>
          <w:rFonts w:ascii="Bookman Old Style" w:eastAsia="Bookman Old Style" w:hAnsi="Bookman Old Style" w:cs="Bookman Old Style"/>
          <w:sz w:val="24"/>
          <w:szCs w:val="24"/>
        </w:rPr>
        <w:t>Hasil monitoring dan evaluasi atas pelaksanaan remunerasi sebagaimana dimaksud pada ayat (1) disampaikan kepada Bupati sesuai ketentuan peraturan perundang-undangan.</w:t>
      </w:r>
      <w:r w:rsidR="004C416D">
        <w:rPr>
          <w:rFonts w:ascii="Bookman Old Style" w:eastAsia="Bookman Old Style" w:hAnsi="Bookman Old Style" w:cs="Bookman Old Style"/>
          <w:sz w:val="24"/>
          <w:szCs w:val="24"/>
        </w:rPr>
        <w:t xml:space="preserve"> </w:t>
      </w:r>
    </w:p>
    <w:p w:rsidR="00AF1504" w:rsidRDefault="00FA1CB7">
      <w:pPr>
        <w:spacing w:before="75" w:line="390" w:lineRule="auto"/>
        <w:ind w:left="4161" w:right="2309" w:firstLine="1"/>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BAB VI </w:t>
      </w:r>
    </w:p>
    <w:p w:rsidR="00745DEF" w:rsidRDefault="00FA1CB7">
      <w:pPr>
        <w:spacing w:before="75" w:line="390" w:lineRule="auto"/>
        <w:ind w:left="4161" w:right="2309" w:firstLine="1"/>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w:t>
      </w:r>
      <w:r>
        <w:rPr>
          <w:rFonts w:ascii="Bookman Old Style" w:eastAsia="Bookman Old Style" w:hAnsi="Bookman Old Style" w:cs="Bookman Old Style"/>
          <w:spacing w:val="-3"/>
          <w:sz w:val="24"/>
          <w:szCs w:val="24"/>
        </w:rPr>
        <w:t>T</w:t>
      </w:r>
      <w:r>
        <w:rPr>
          <w:rFonts w:ascii="Bookman Old Style" w:eastAsia="Bookman Old Style" w:hAnsi="Bookman Old Style" w:cs="Bookman Old Style"/>
          <w:sz w:val="24"/>
          <w:szCs w:val="24"/>
        </w:rPr>
        <w:t>E</w:t>
      </w:r>
      <w:r>
        <w:rPr>
          <w:rFonts w:ascii="Bookman Old Style" w:eastAsia="Bookman Old Style" w:hAnsi="Bookman Old Style" w:cs="Bookman Old Style"/>
          <w:spacing w:val="2"/>
          <w:sz w:val="24"/>
          <w:szCs w:val="24"/>
        </w:rPr>
        <w:t>N</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UAN</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PEN</w:t>
      </w:r>
      <w:r>
        <w:rPr>
          <w:rFonts w:ascii="Bookman Old Style" w:eastAsia="Bookman Old Style" w:hAnsi="Bookman Old Style" w:cs="Bookman Old Style"/>
          <w:spacing w:val="2"/>
          <w:sz w:val="24"/>
          <w:szCs w:val="24"/>
        </w:rPr>
        <w:t>U</w:t>
      </w:r>
      <w:r>
        <w:rPr>
          <w:rFonts w:ascii="Bookman Old Style" w:eastAsia="Bookman Old Style" w:hAnsi="Bookman Old Style" w:cs="Bookman Old Style"/>
          <w:sz w:val="24"/>
          <w:szCs w:val="24"/>
        </w:rPr>
        <w:t>TUP</w:t>
      </w:r>
    </w:p>
    <w:p w:rsidR="00745DEF" w:rsidRDefault="00745DEF">
      <w:pPr>
        <w:spacing w:before="7" w:line="240" w:lineRule="exact"/>
        <w:rPr>
          <w:sz w:val="24"/>
          <w:szCs w:val="24"/>
        </w:rPr>
      </w:pPr>
    </w:p>
    <w:p w:rsidR="00745DEF" w:rsidRDefault="00275E77">
      <w:pPr>
        <w:ind w:left="5031" w:right="3177"/>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Pasal 17</w:t>
      </w:r>
    </w:p>
    <w:p w:rsidR="00745DEF" w:rsidRDefault="00745DEF">
      <w:pPr>
        <w:spacing w:before="14" w:line="280" w:lineRule="exact"/>
        <w:rPr>
          <w:sz w:val="28"/>
          <w:szCs w:val="28"/>
        </w:rPr>
      </w:pPr>
    </w:p>
    <w:p w:rsidR="00745DEF" w:rsidRPr="00275E77" w:rsidRDefault="00FA1CB7" w:rsidP="00275E77">
      <w:pPr>
        <w:spacing w:line="288" w:lineRule="auto"/>
        <w:ind w:left="2060" w:right="171"/>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RSUD</w:t>
      </w:r>
      <w:r w:rsidRPr="00275E77">
        <w:rPr>
          <w:rFonts w:ascii="Bookman Old Style" w:eastAsia="Bookman Old Style" w:hAnsi="Bookman Old Style" w:cs="Bookman Old Style"/>
          <w:sz w:val="24"/>
          <w:szCs w:val="24"/>
        </w:rPr>
        <w:t xml:space="preserve"> </w:t>
      </w:r>
      <w:r w:rsidR="00275E77" w:rsidRPr="00275E77">
        <w:rPr>
          <w:rFonts w:ascii="Bookman Old Style" w:eastAsia="Bookman Old Style" w:hAnsi="Bookman Old Style" w:cs="Bookman Old Style"/>
          <w:sz w:val="24"/>
          <w:szCs w:val="24"/>
        </w:rPr>
        <w:t>wajib menerapkan dan menyesuaikan pemberian remunerasi berdasarkan P</w:t>
      </w:r>
      <w:r w:rsidR="00275E77">
        <w:rPr>
          <w:rFonts w:ascii="Bookman Old Style" w:eastAsia="Bookman Old Style" w:hAnsi="Bookman Old Style" w:cs="Bookman Old Style"/>
          <w:sz w:val="24"/>
          <w:szCs w:val="24"/>
        </w:rPr>
        <w:t xml:space="preserve">eraturan Bupati terhitung sejak </w:t>
      </w:r>
      <w:r w:rsidR="00275E77" w:rsidRPr="00275E77">
        <w:rPr>
          <w:rFonts w:ascii="Bookman Old Style" w:eastAsia="Bookman Old Style" w:hAnsi="Bookman Old Style" w:cs="Bookman Old Style"/>
          <w:sz w:val="24"/>
          <w:szCs w:val="24"/>
        </w:rPr>
        <w:t>Peraturan Bupati ini diundangkan.</w:t>
      </w:r>
    </w:p>
    <w:p w:rsidR="00745DEF" w:rsidRDefault="00745DEF">
      <w:pPr>
        <w:spacing w:line="200" w:lineRule="exact"/>
      </w:pPr>
    </w:p>
    <w:p w:rsidR="00745DEF" w:rsidRDefault="00275E77">
      <w:pPr>
        <w:ind w:left="5031" w:right="3177"/>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Pasal 18</w:t>
      </w:r>
    </w:p>
    <w:p w:rsidR="00745DEF" w:rsidRDefault="00745DEF">
      <w:pPr>
        <w:spacing w:before="17" w:line="280" w:lineRule="exact"/>
        <w:rPr>
          <w:sz w:val="28"/>
          <w:szCs w:val="28"/>
        </w:rPr>
      </w:pPr>
    </w:p>
    <w:p w:rsidR="00275E77" w:rsidRPr="00275E77" w:rsidRDefault="00FA1CB7" w:rsidP="00275E77">
      <w:pPr>
        <w:spacing w:line="288" w:lineRule="auto"/>
        <w:ind w:left="2060" w:right="171"/>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Peraturan </w:t>
      </w:r>
      <w:r w:rsidR="00275E77" w:rsidRPr="00275E77">
        <w:rPr>
          <w:rFonts w:ascii="Bookman Old Style" w:eastAsia="Bookman Old Style" w:hAnsi="Bookman Old Style" w:cs="Bookman Old Style"/>
          <w:sz w:val="24"/>
          <w:szCs w:val="24"/>
        </w:rPr>
        <w:t>Bupati ini mulai berlaku pada tanggal diundangkan dan Peraturan Bupati Lombok Barat tentang Jasa Pelayanan Rumah Sakit Umum Daerah tidak berlaku lagi.</w:t>
      </w:r>
    </w:p>
    <w:p w:rsidR="00745DEF" w:rsidRDefault="00275E77" w:rsidP="00275E77">
      <w:pPr>
        <w:spacing w:line="288" w:lineRule="auto"/>
        <w:ind w:left="2060" w:right="171"/>
        <w:jc w:val="both"/>
        <w:rPr>
          <w:rFonts w:ascii="Bookman Old Style" w:eastAsia="Bookman Old Style" w:hAnsi="Bookman Old Style" w:cs="Bookman Old Style"/>
          <w:sz w:val="24"/>
          <w:szCs w:val="24"/>
        </w:rPr>
      </w:pPr>
      <w:r w:rsidRPr="00275E77">
        <w:rPr>
          <w:rFonts w:ascii="Bookman Old Style" w:eastAsia="Bookman Old Style" w:hAnsi="Bookman Old Style" w:cs="Bookman Old Style"/>
          <w:sz w:val="24"/>
          <w:szCs w:val="24"/>
        </w:rPr>
        <w:t>Agar setiap orang mengetahuinya, memerintahkan pengundangan Peraturan Bupati ini dengan penempatannya dalam Berita Daerah Kabupaten Lombok Barat.</w:t>
      </w:r>
    </w:p>
    <w:p w:rsidR="00745DEF" w:rsidRDefault="00745DEF">
      <w:pPr>
        <w:spacing w:before="1"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535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 xml:space="preserve">Ditetapkan di </w:t>
      </w:r>
      <w:r w:rsidR="00077F61">
        <w:rPr>
          <w:rFonts w:ascii="Bookman Old Style" w:eastAsia="Bookman Old Style" w:hAnsi="Bookman Old Style" w:cs="Bookman Old Style"/>
          <w:sz w:val="24"/>
          <w:szCs w:val="24"/>
        </w:rPr>
        <w:t>Lombok Barat</w:t>
      </w:r>
    </w:p>
    <w:p w:rsidR="00745DEF" w:rsidRPr="00275E77" w:rsidRDefault="00275E77" w:rsidP="00275E77">
      <w:pPr>
        <w:ind w:left="5354"/>
        <w:rPr>
          <w:rFonts w:ascii="Bookman Old Style" w:eastAsia="Bookman Old Style" w:hAnsi="Bookman Old Style" w:cs="Bookman Old Style"/>
          <w:sz w:val="24"/>
          <w:szCs w:val="24"/>
        </w:rPr>
      </w:pPr>
      <w:proofErr w:type="gramStart"/>
      <w:r w:rsidRPr="00275E77">
        <w:rPr>
          <w:rFonts w:ascii="Bookman Old Style" w:eastAsia="Bookman Old Style" w:hAnsi="Bookman Old Style" w:cs="Bookman Old Style"/>
          <w:sz w:val="24"/>
          <w:szCs w:val="24"/>
        </w:rPr>
        <w:t>pada</w:t>
      </w:r>
      <w:proofErr w:type="gramEnd"/>
      <w:r w:rsidRPr="00275E77">
        <w:rPr>
          <w:rFonts w:ascii="Bookman Old Style" w:eastAsia="Bookman Old Style" w:hAnsi="Bookman Old Style" w:cs="Bookman Old Style"/>
          <w:sz w:val="24"/>
          <w:szCs w:val="24"/>
        </w:rPr>
        <w:t xml:space="preserve"> tanggal ....... Maret 2023</w:t>
      </w:r>
    </w:p>
    <w:p w:rsidR="00745DEF" w:rsidRDefault="00745DEF">
      <w:pPr>
        <w:spacing w:before="15" w:line="200" w:lineRule="exact"/>
      </w:pPr>
    </w:p>
    <w:p w:rsidR="00745DEF" w:rsidRDefault="00FA1CB7" w:rsidP="00275E77">
      <w:pPr>
        <w:spacing w:line="425" w:lineRule="auto"/>
        <w:ind w:left="5333" w:right="369"/>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BUPA</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I</w:t>
      </w:r>
      <w:r>
        <w:rPr>
          <w:rFonts w:ascii="Bookman Old Style" w:eastAsia="Bookman Old Style" w:hAnsi="Bookman Old Style" w:cs="Bookman Old Style"/>
          <w:spacing w:val="2"/>
          <w:sz w:val="24"/>
          <w:szCs w:val="24"/>
        </w:rPr>
        <w:t xml:space="preserve"> </w:t>
      </w:r>
      <w:r w:rsidR="00077F61">
        <w:rPr>
          <w:rFonts w:ascii="Bookman Old Style" w:eastAsia="Bookman Old Style" w:hAnsi="Bookman Old Style" w:cs="Bookman Old Style"/>
          <w:sz w:val="24"/>
          <w:szCs w:val="24"/>
        </w:rPr>
        <w:t>LOMBOK BARAT</w:t>
      </w:r>
      <w:r>
        <w:rPr>
          <w:rFonts w:ascii="Bookman Old Style" w:eastAsia="Bookman Old Style" w:hAnsi="Bookman Old Style" w:cs="Bookman Old Style"/>
          <w:sz w:val="24"/>
          <w:szCs w:val="24"/>
        </w:rPr>
        <w:t xml:space="preserve">, Cap </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td.</w:t>
      </w:r>
    </w:p>
    <w:p w:rsidR="00745DEF" w:rsidRDefault="00275E77" w:rsidP="00275E77">
      <w:pPr>
        <w:spacing w:line="425" w:lineRule="auto"/>
        <w:ind w:left="5333" w:right="369"/>
        <w:jc w:val="center"/>
        <w:rPr>
          <w:rFonts w:ascii="Bookman Old Style" w:eastAsia="Bookman Old Style" w:hAnsi="Bookman Old Style" w:cs="Bookman Old Style"/>
          <w:sz w:val="24"/>
          <w:szCs w:val="24"/>
        </w:rPr>
      </w:pPr>
      <w:r w:rsidRPr="00275E77">
        <w:rPr>
          <w:rFonts w:ascii="Bookman Old Style" w:eastAsia="Bookman Old Style" w:hAnsi="Bookman Old Style" w:cs="Bookman Old Style"/>
          <w:sz w:val="24"/>
          <w:szCs w:val="24"/>
        </w:rPr>
        <w:t xml:space="preserve">H. </w:t>
      </w:r>
      <w:r w:rsidRPr="00275E77">
        <w:rPr>
          <w:rFonts w:ascii="Bookman Old Style" w:eastAsia="Bookman Old Style" w:hAnsi="Bookman Old Style" w:cs="Bookman Old Style"/>
          <w:spacing w:val="-2"/>
          <w:sz w:val="24"/>
          <w:szCs w:val="24"/>
        </w:rPr>
        <w:t>FAUZAN</w:t>
      </w:r>
      <w:r w:rsidRPr="00275E77">
        <w:rPr>
          <w:rFonts w:ascii="Bookman Old Style" w:eastAsia="Bookman Old Style" w:hAnsi="Bookman Old Style" w:cs="Bookman Old Style"/>
          <w:sz w:val="24"/>
          <w:szCs w:val="24"/>
        </w:rPr>
        <w:t xml:space="preserve"> KHALID</w:t>
      </w:r>
    </w:p>
    <w:p w:rsidR="00745DEF" w:rsidRDefault="00745DEF">
      <w:pPr>
        <w:spacing w:before="18" w:line="200" w:lineRule="exact"/>
      </w:pPr>
    </w:p>
    <w:p w:rsidR="00745DEF" w:rsidRDefault="00FA1CB7">
      <w:pPr>
        <w:ind w:left="109"/>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Diundangkan di </w:t>
      </w:r>
      <w:r w:rsidR="00077F61">
        <w:rPr>
          <w:rFonts w:ascii="Bookman Old Style" w:eastAsia="Bookman Old Style" w:hAnsi="Bookman Old Style" w:cs="Bookman Old Style"/>
          <w:sz w:val="24"/>
          <w:szCs w:val="24"/>
        </w:rPr>
        <w:t>Lombok Barat</w:t>
      </w:r>
    </w:p>
    <w:p w:rsidR="00275E77" w:rsidRPr="00275E77" w:rsidRDefault="00275E77" w:rsidP="00275E77">
      <w:pPr>
        <w:ind w:left="109"/>
        <w:rPr>
          <w:rFonts w:ascii="Bookman Old Style" w:eastAsia="Bookman Old Style" w:hAnsi="Bookman Old Style" w:cs="Bookman Old Style"/>
          <w:sz w:val="24"/>
          <w:szCs w:val="24"/>
        </w:rPr>
      </w:pPr>
      <w:proofErr w:type="gramStart"/>
      <w:r w:rsidRPr="00275E77">
        <w:rPr>
          <w:rFonts w:ascii="Bookman Old Style" w:eastAsia="Bookman Old Style" w:hAnsi="Bookman Old Style" w:cs="Bookman Old Style"/>
          <w:sz w:val="24"/>
          <w:szCs w:val="24"/>
        </w:rPr>
        <w:t>pada</w:t>
      </w:r>
      <w:proofErr w:type="gramEnd"/>
      <w:r w:rsidRPr="00275E77">
        <w:rPr>
          <w:rFonts w:ascii="Bookman Old Style" w:eastAsia="Bookman Old Style" w:hAnsi="Bookman Old Style" w:cs="Bookman Old Style"/>
          <w:sz w:val="24"/>
          <w:szCs w:val="24"/>
        </w:rPr>
        <w:t xml:space="preserve"> tanggal ....... Maret 2023</w:t>
      </w:r>
    </w:p>
    <w:p w:rsidR="00745DEF" w:rsidRDefault="00745DEF" w:rsidP="00275E77">
      <w:pPr>
        <w:spacing w:before="56"/>
        <w:ind w:left="109"/>
      </w:pPr>
    </w:p>
    <w:p w:rsidR="00275E77" w:rsidRDefault="00FA1CB7" w:rsidP="00275E77">
      <w:pPr>
        <w:spacing w:line="425" w:lineRule="auto"/>
        <w:ind w:left="954" w:right="1078" w:hanging="845"/>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SEKRE</w:t>
      </w:r>
      <w:r>
        <w:rPr>
          <w:rFonts w:ascii="Bookman Old Style" w:eastAsia="Bookman Old Style" w:hAnsi="Bookman Old Style" w:cs="Bookman Old Style"/>
          <w:spacing w:val="-3"/>
          <w:sz w:val="24"/>
          <w:szCs w:val="24"/>
        </w:rPr>
        <w:t>T</w:t>
      </w:r>
      <w:r>
        <w:rPr>
          <w:rFonts w:ascii="Bookman Old Style" w:eastAsia="Bookman Old Style" w:hAnsi="Bookman Old Style" w:cs="Bookman Old Style"/>
          <w:sz w:val="24"/>
          <w:szCs w:val="24"/>
        </w:rPr>
        <w:t>AR</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S</w:t>
      </w:r>
      <w:r w:rsidR="00275E77" w:rsidRPr="00275E77">
        <w:t xml:space="preserve"> </w:t>
      </w:r>
      <w:r w:rsidR="00275E77" w:rsidRPr="00275E77">
        <w:rPr>
          <w:rFonts w:ascii="Bookman Old Style" w:eastAsia="Bookman Old Style" w:hAnsi="Bookman Old Style" w:cs="Bookman Old Style"/>
          <w:sz w:val="24"/>
          <w:szCs w:val="24"/>
        </w:rPr>
        <w:t>SEKRETARI</w:t>
      </w:r>
      <w:r w:rsidR="00275E77">
        <w:rPr>
          <w:rFonts w:ascii="Bookman Old Style" w:eastAsia="Bookman Old Style" w:hAnsi="Bookman Old Style" w:cs="Bookman Old Style"/>
          <w:sz w:val="24"/>
          <w:szCs w:val="24"/>
        </w:rPr>
        <w:t>S DAERAH KABUPATEN LOMBOK BARAT</w:t>
      </w:r>
      <w:r>
        <w:rPr>
          <w:rFonts w:ascii="Bookman Old Style" w:eastAsia="Bookman Old Style" w:hAnsi="Bookman Old Style" w:cs="Bookman Old Style"/>
          <w:sz w:val="24"/>
          <w:szCs w:val="24"/>
        </w:rPr>
        <w:t xml:space="preserve">, </w:t>
      </w:r>
    </w:p>
    <w:p w:rsidR="00745DEF" w:rsidRDefault="00FA1CB7">
      <w:pPr>
        <w:spacing w:line="425" w:lineRule="auto"/>
        <w:ind w:left="954" w:right="3832" w:hanging="845"/>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Cap ttd.</w:t>
      </w:r>
    </w:p>
    <w:p w:rsidR="00745DEF" w:rsidRDefault="00275E77">
      <w:pPr>
        <w:spacing w:before="6"/>
        <w:ind w:left="109"/>
        <w:rPr>
          <w:rFonts w:ascii="Bookman Old Style" w:eastAsia="Bookman Old Style" w:hAnsi="Bookman Old Style" w:cs="Bookman Old Style"/>
          <w:sz w:val="24"/>
          <w:szCs w:val="24"/>
        </w:rPr>
      </w:pPr>
      <w:r w:rsidRPr="00630CD4">
        <w:rPr>
          <w:rFonts w:ascii="Bookman Old Style" w:hAnsi="Bookman Old Style"/>
          <w:w w:val="115"/>
          <w:sz w:val="24"/>
          <w:lang w:val="id-ID"/>
        </w:rPr>
        <w:t>H. ILHAM, S.Pd., M.Pd.</w:t>
      </w:r>
    </w:p>
    <w:p w:rsidR="00745DEF" w:rsidRDefault="00745DEF">
      <w:pPr>
        <w:spacing w:line="200" w:lineRule="exact"/>
      </w:pPr>
    </w:p>
    <w:p w:rsidR="00745DEF" w:rsidRDefault="00745DEF">
      <w:pPr>
        <w:spacing w:before="17" w:line="200" w:lineRule="exact"/>
      </w:pPr>
    </w:p>
    <w:p w:rsidR="00745DEF" w:rsidRDefault="00FA1CB7">
      <w:pPr>
        <w:ind w:left="810" w:right="806"/>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BER</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A DAE</w:t>
      </w:r>
      <w:r>
        <w:rPr>
          <w:rFonts w:ascii="Bookman Old Style" w:eastAsia="Bookman Old Style" w:hAnsi="Bookman Old Style" w:cs="Bookman Old Style"/>
          <w:spacing w:val="1"/>
          <w:sz w:val="24"/>
          <w:szCs w:val="24"/>
        </w:rPr>
        <w:t>R</w:t>
      </w:r>
      <w:r>
        <w:rPr>
          <w:rFonts w:ascii="Bookman Old Style" w:eastAsia="Bookman Old Style" w:hAnsi="Bookman Old Style" w:cs="Bookman Old Style"/>
          <w:sz w:val="24"/>
          <w:szCs w:val="24"/>
        </w:rPr>
        <w:t>AH KABUPA</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 xml:space="preserve">EN </w:t>
      </w:r>
      <w:r w:rsidR="00077F61">
        <w:rPr>
          <w:rFonts w:ascii="Bookman Old Style" w:eastAsia="Bookman Old Style" w:hAnsi="Bookman Old Style" w:cs="Bookman Old Style"/>
          <w:sz w:val="24"/>
          <w:szCs w:val="24"/>
        </w:rPr>
        <w:t>LOMBOK BARAT</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AHUN 20</w:t>
      </w:r>
      <w:r>
        <w:rPr>
          <w:rFonts w:ascii="Bookman Old Style" w:eastAsia="Bookman Old Style" w:hAnsi="Bookman Old Style" w:cs="Bookman Old Style"/>
          <w:spacing w:val="1"/>
          <w:sz w:val="24"/>
          <w:szCs w:val="24"/>
        </w:rPr>
        <w:t>2</w:t>
      </w:r>
      <w:r w:rsidR="00F32D10">
        <w:rPr>
          <w:rFonts w:ascii="Bookman Old Style" w:eastAsia="Bookman Old Style" w:hAnsi="Bookman Old Style" w:cs="Bookman Old Style"/>
          <w:sz w:val="24"/>
          <w:szCs w:val="24"/>
        </w:rPr>
        <w:t>3</w:t>
      </w:r>
      <w:r>
        <w:rPr>
          <w:rFonts w:ascii="Bookman Old Style" w:eastAsia="Bookman Old Style" w:hAnsi="Bookman Old Style" w:cs="Bookman Old Style"/>
          <w:sz w:val="24"/>
          <w:szCs w:val="24"/>
        </w:rPr>
        <w:t xml:space="preserve"> NOM</w:t>
      </w:r>
      <w:r>
        <w:rPr>
          <w:rFonts w:ascii="Bookman Old Style" w:eastAsia="Bookman Old Style" w:hAnsi="Bookman Old Style" w:cs="Bookman Old Style"/>
          <w:spacing w:val="2"/>
          <w:sz w:val="24"/>
          <w:szCs w:val="24"/>
        </w:rPr>
        <w:t>O</w:t>
      </w:r>
      <w:r>
        <w:rPr>
          <w:rFonts w:ascii="Bookman Old Style" w:eastAsia="Bookman Old Style" w:hAnsi="Bookman Old Style" w:cs="Bookman Old Style"/>
          <w:sz w:val="24"/>
          <w:szCs w:val="24"/>
        </w:rPr>
        <w:t>R</w:t>
      </w:r>
      <w:r>
        <w:rPr>
          <w:rFonts w:ascii="Bookman Old Style" w:eastAsia="Bookman Old Style" w:hAnsi="Bookman Old Style" w:cs="Bookman Old Style"/>
          <w:spacing w:val="1"/>
          <w:sz w:val="24"/>
          <w:szCs w:val="24"/>
        </w:rPr>
        <w:t xml:space="preserve"> </w:t>
      </w:r>
      <w:r w:rsidR="00F32D10">
        <w:rPr>
          <w:rFonts w:ascii="Bookman Old Style" w:eastAsia="Bookman Old Style" w:hAnsi="Bookman Old Style" w:cs="Bookman Old Style"/>
          <w:sz w:val="24"/>
          <w:szCs w:val="24"/>
        </w:rPr>
        <w:t>…….</w:t>
      </w:r>
    </w:p>
    <w:p w:rsidR="00745DEF" w:rsidRDefault="00745DEF">
      <w:pPr>
        <w:spacing w:before="17" w:line="200" w:lineRule="exact"/>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F32D10" w:rsidRDefault="00F32D10">
      <w:pPr>
        <w:spacing w:before="75"/>
        <w:ind w:left="4041" w:right="3915"/>
        <w:jc w:val="center"/>
        <w:rPr>
          <w:rFonts w:ascii="Bookman Old Style" w:eastAsia="Bookman Old Style" w:hAnsi="Bookman Old Style" w:cs="Bookman Old Style"/>
          <w:sz w:val="24"/>
          <w:szCs w:val="24"/>
        </w:rPr>
      </w:pPr>
    </w:p>
    <w:p w:rsidR="00745DEF" w:rsidRDefault="00FA1CB7">
      <w:pPr>
        <w:spacing w:before="75"/>
        <w:ind w:left="4041" w:right="3915"/>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LAMP</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RAN</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I</w:t>
      </w:r>
    </w:p>
    <w:p w:rsidR="00745DEF" w:rsidRDefault="00745DEF">
      <w:pPr>
        <w:spacing w:before="7" w:line="160" w:lineRule="exact"/>
        <w:rPr>
          <w:sz w:val="17"/>
          <w:szCs w:val="17"/>
        </w:rPr>
      </w:pPr>
    </w:p>
    <w:p w:rsidR="00745DEF" w:rsidRDefault="00FA1CB7">
      <w:pPr>
        <w:spacing w:line="288" w:lineRule="auto"/>
        <w:ind w:left="4079" w:right="1921"/>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PERA</w:t>
      </w:r>
      <w:r>
        <w:rPr>
          <w:rFonts w:ascii="Bookman Old Style" w:eastAsia="Bookman Old Style" w:hAnsi="Bookman Old Style" w:cs="Bookman Old Style"/>
          <w:spacing w:val="-3"/>
          <w:sz w:val="24"/>
          <w:szCs w:val="24"/>
        </w:rPr>
        <w:t>T</w:t>
      </w:r>
      <w:r>
        <w:rPr>
          <w:rFonts w:ascii="Bookman Old Style" w:eastAsia="Bookman Old Style" w:hAnsi="Bookman Old Style" w:cs="Bookman Old Style"/>
          <w:sz w:val="24"/>
          <w:szCs w:val="24"/>
        </w:rPr>
        <w:t>URAN BUP</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TI</w:t>
      </w:r>
      <w:r>
        <w:rPr>
          <w:rFonts w:ascii="Bookman Old Style" w:eastAsia="Bookman Old Style" w:hAnsi="Bookman Old Style" w:cs="Bookman Old Style"/>
          <w:spacing w:val="2"/>
          <w:sz w:val="24"/>
          <w:szCs w:val="24"/>
        </w:rPr>
        <w:t xml:space="preserve"> </w:t>
      </w:r>
      <w:r w:rsidR="00077F61">
        <w:rPr>
          <w:rFonts w:ascii="Bookman Old Style" w:eastAsia="Bookman Old Style" w:hAnsi="Bookman Old Style" w:cs="Bookman Old Style"/>
          <w:sz w:val="24"/>
          <w:szCs w:val="24"/>
        </w:rPr>
        <w:t>LOMBOK BARAT</w:t>
      </w:r>
      <w:r>
        <w:rPr>
          <w:rFonts w:ascii="Bookman Old Style" w:eastAsia="Bookman Old Style" w:hAnsi="Bookman Old Style" w:cs="Bookman Old Style"/>
          <w:sz w:val="24"/>
          <w:szCs w:val="24"/>
        </w:rPr>
        <w:t xml:space="preserve"> </w:t>
      </w:r>
      <w:proofErr w:type="gramStart"/>
      <w:r>
        <w:rPr>
          <w:rFonts w:ascii="Bookman Old Style" w:eastAsia="Bookman Old Style" w:hAnsi="Bookman Old Style" w:cs="Bookman Old Style"/>
          <w:sz w:val="24"/>
          <w:szCs w:val="24"/>
        </w:rPr>
        <w:t>NOMOR</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AHUN</w:t>
      </w:r>
      <w:proofErr w:type="gramEnd"/>
      <w:r>
        <w:rPr>
          <w:rFonts w:ascii="Bookman Old Style" w:eastAsia="Bookman Old Style" w:hAnsi="Bookman Old Style" w:cs="Bookman Old Style"/>
          <w:spacing w:val="3"/>
          <w:sz w:val="24"/>
          <w:szCs w:val="24"/>
        </w:rPr>
        <w:t xml:space="preserve"> </w:t>
      </w:r>
      <w:r w:rsidR="00275E77">
        <w:rPr>
          <w:rFonts w:ascii="Bookman Old Style" w:eastAsia="Bookman Old Style" w:hAnsi="Bookman Old Style" w:cs="Bookman Old Style"/>
          <w:sz w:val="24"/>
          <w:szCs w:val="24"/>
        </w:rPr>
        <w:t>2023</w:t>
      </w:r>
    </w:p>
    <w:p w:rsidR="00745DEF" w:rsidRDefault="00745DEF">
      <w:pPr>
        <w:spacing w:line="120" w:lineRule="exact"/>
        <w:rPr>
          <w:sz w:val="12"/>
          <w:szCs w:val="12"/>
        </w:rPr>
      </w:pPr>
    </w:p>
    <w:p w:rsidR="00745DEF" w:rsidRDefault="00FA1CB7">
      <w:pPr>
        <w:ind w:left="4041" w:right="4167"/>
        <w:jc w:val="center"/>
        <w:rPr>
          <w:rFonts w:ascii="Bookman Old Style" w:eastAsia="Bookman Old Style" w:hAnsi="Bookman Old Style" w:cs="Bookman Old Style"/>
          <w:sz w:val="24"/>
          <w:szCs w:val="24"/>
        </w:rPr>
      </w:pPr>
      <w:r>
        <w:rPr>
          <w:rFonts w:ascii="Bookman Old Style" w:eastAsia="Bookman Old Style" w:hAnsi="Bookman Old Style" w:cs="Bookman Old Style"/>
          <w:spacing w:val="-2"/>
          <w:sz w:val="24"/>
          <w:szCs w:val="24"/>
        </w:rPr>
        <w:lastRenderedPageBreak/>
        <w:t>T</w:t>
      </w:r>
      <w:r>
        <w:rPr>
          <w:rFonts w:ascii="Bookman Old Style" w:eastAsia="Bookman Old Style" w:hAnsi="Bookman Old Style" w:cs="Bookman Old Style"/>
          <w:sz w:val="24"/>
          <w:szCs w:val="24"/>
        </w:rPr>
        <w:t>E</w:t>
      </w:r>
      <w:r>
        <w:rPr>
          <w:rFonts w:ascii="Bookman Old Style" w:eastAsia="Bookman Old Style" w:hAnsi="Bookman Old Style" w:cs="Bookman Old Style"/>
          <w:spacing w:val="2"/>
          <w:sz w:val="24"/>
          <w:szCs w:val="24"/>
        </w:rPr>
        <w:t>N</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ANG</w:t>
      </w:r>
    </w:p>
    <w:p w:rsidR="00745DEF" w:rsidRDefault="00745DEF">
      <w:pPr>
        <w:spacing w:before="7" w:line="160" w:lineRule="exact"/>
        <w:rPr>
          <w:sz w:val="17"/>
          <w:szCs w:val="17"/>
        </w:rPr>
      </w:pPr>
    </w:p>
    <w:p w:rsidR="00745DEF" w:rsidRDefault="00FA1CB7">
      <w:pPr>
        <w:spacing w:line="288" w:lineRule="auto"/>
        <w:ind w:left="4079" w:right="237"/>
        <w:rPr>
          <w:rFonts w:ascii="Bookman Old Style" w:eastAsia="Bookman Old Style" w:hAnsi="Bookman Old Style" w:cs="Bookman Old Style"/>
          <w:sz w:val="24"/>
          <w:szCs w:val="24"/>
        </w:rPr>
      </w:pPr>
      <w:proofErr w:type="gramStart"/>
      <w:r>
        <w:rPr>
          <w:rFonts w:ascii="Bookman Old Style" w:eastAsia="Bookman Old Style" w:hAnsi="Bookman Old Style" w:cs="Bookman Old Style"/>
          <w:sz w:val="24"/>
          <w:szCs w:val="24"/>
        </w:rPr>
        <w:t>REMUNERASI</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DA</w:t>
      </w:r>
      <w:proofErr w:type="gramEnd"/>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RUMAH</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SAK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T UMUM DAERAH KABUPA</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 xml:space="preserve">EN </w:t>
      </w:r>
      <w:r w:rsidR="00077F61">
        <w:rPr>
          <w:rFonts w:ascii="Bookman Old Style" w:eastAsia="Bookman Old Style" w:hAnsi="Bookman Old Style" w:cs="Bookman Old Style"/>
          <w:sz w:val="24"/>
          <w:szCs w:val="24"/>
        </w:rPr>
        <w:t>LOMBOK BARAT</w:t>
      </w:r>
    </w:p>
    <w:p w:rsidR="00745DEF" w:rsidRDefault="00745DEF">
      <w:pPr>
        <w:spacing w:before="2" w:line="240" w:lineRule="exact"/>
        <w:rPr>
          <w:sz w:val="24"/>
          <w:szCs w:val="24"/>
        </w:rPr>
      </w:pPr>
    </w:p>
    <w:p w:rsidR="00745DEF" w:rsidRDefault="00FA1CB7">
      <w:pPr>
        <w:spacing w:line="288" w:lineRule="auto"/>
        <w:ind w:left="1026" w:right="1202"/>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BESARAN N</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L</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I</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J</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BA</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AN PEMBER</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AN</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REMUNERASI</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PA</w:t>
      </w:r>
      <w:r>
        <w:rPr>
          <w:rFonts w:ascii="Bookman Old Style" w:eastAsia="Bookman Old Style" w:hAnsi="Bookman Old Style" w:cs="Bookman Old Style"/>
          <w:spacing w:val="-2"/>
          <w:sz w:val="24"/>
          <w:szCs w:val="24"/>
        </w:rPr>
        <w:t>D</w:t>
      </w:r>
      <w:r>
        <w:rPr>
          <w:rFonts w:ascii="Bookman Old Style" w:eastAsia="Bookman Old Style" w:hAnsi="Bookman Old Style" w:cs="Bookman Old Style"/>
          <w:sz w:val="24"/>
          <w:szCs w:val="24"/>
        </w:rPr>
        <w:t>A RUMAH S</w:t>
      </w:r>
      <w:r>
        <w:rPr>
          <w:rFonts w:ascii="Bookman Old Style" w:eastAsia="Bookman Old Style" w:hAnsi="Bookman Old Style" w:cs="Bookman Old Style"/>
          <w:spacing w:val="1"/>
          <w:sz w:val="24"/>
          <w:szCs w:val="24"/>
        </w:rPr>
        <w:t>A</w:t>
      </w:r>
      <w:r>
        <w:rPr>
          <w:rFonts w:ascii="Bookman Old Style" w:eastAsia="Bookman Old Style" w:hAnsi="Bookman Old Style" w:cs="Bookman Old Style"/>
          <w:sz w:val="24"/>
          <w:szCs w:val="24"/>
        </w:rPr>
        <w:t>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T</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UMUM DAERAH KABUPA</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 xml:space="preserve">EN </w:t>
      </w:r>
      <w:r w:rsidR="00077F61">
        <w:rPr>
          <w:rFonts w:ascii="Bookman Old Style" w:eastAsia="Bookman Old Style" w:hAnsi="Bookman Old Style" w:cs="Bookman Old Style"/>
          <w:sz w:val="24"/>
          <w:szCs w:val="24"/>
        </w:rPr>
        <w:t>LOMBOK BARAT</w:t>
      </w:r>
    </w:p>
    <w:p w:rsidR="00745DEF" w:rsidRDefault="00745DEF">
      <w:pPr>
        <w:spacing w:before="7" w:line="100" w:lineRule="exact"/>
        <w:rPr>
          <w:sz w:val="11"/>
          <w:szCs w:val="11"/>
        </w:rPr>
      </w:pPr>
    </w:p>
    <w:tbl>
      <w:tblPr>
        <w:tblW w:w="0" w:type="auto"/>
        <w:tblInd w:w="103" w:type="dxa"/>
        <w:tblLayout w:type="fixed"/>
        <w:tblCellMar>
          <w:left w:w="0" w:type="dxa"/>
          <w:right w:w="0" w:type="dxa"/>
        </w:tblCellMar>
        <w:tblLook w:val="01E0" w:firstRow="1" w:lastRow="1" w:firstColumn="1" w:lastColumn="1" w:noHBand="0" w:noVBand="0"/>
      </w:tblPr>
      <w:tblGrid>
        <w:gridCol w:w="1277"/>
        <w:gridCol w:w="1133"/>
        <w:gridCol w:w="1135"/>
        <w:gridCol w:w="3543"/>
        <w:gridCol w:w="742"/>
        <w:gridCol w:w="710"/>
        <w:gridCol w:w="709"/>
      </w:tblGrid>
      <w:tr w:rsidR="00745DEF">
        <w:trPr>
          <w:trHeight w:hRule="exact" w:val="432"/>
        </w:trPr>
        <w:tc>
          <w:tcPr>
            <w:tcW w:w="1277"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20" w:line="220" w:lineRule="exact"/>
              <w:rPr>
                <w:sz w:val="22"/>
                <w:szCs w:val="22"/>
              </w:rPr>
            </w:pPr>
          </w:p>
          <w:p w:rsidR="00745DEF" w:rsidRDefault="00FA1CB7">
            <w:pPr>
              <w:spacing w:line="180" w:lineRule="exact"/>
              <w:ind w:left="234" w:right="101" w:hanging="10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PER</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z w:val="16"/>
                <w:szCs w:val="16"/>
              </w:rPr>
              <w:t>T JA</w:t>
            </w:r>
            <w:r>
              <w:rPr>
                <w:rFonts w:ascii="Bookman Old Style" w:eastAsia="Bookman Old Style" w:hAnsi="Bookman Old Style" w:cs="Bookman Old Style"/>
                <w:spacing w:val="-1"/>
                <w:sz w:val="16"/>
                <w:szCs w:val="16"/>
              </w:rPr>
              <w:t>BA</w:t>
            </w:r>
            <w:r>
              <w:rPr>
                <w:rFonts w:ascii="Bookman Old Style" w:eastAsia="Bookman Old Style" w:hAnsi="Bookman Old Style" w:cs="Bookman Old Style"/>
                <w:sz w:val="16"/>
                <w:szCs w:val="16"/>
              </w:rPr>
              <w:t>TAN</w:t>
            </w:r>
          </w:p>
        </w:tc>
        <w:tc>
          <w:tcPr>
            <w:tcW w:w="1133"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20" w:line="220" w:lineRule="exact"/>
              <w:rPr>
                <w:sz w:val="22"/>
                <w:szCs w:val="22"/>
              </w:rPr>
            </w:pPr>
          </w:p>
          <w:p w:rsidR="00745DEF" w:rsidRDefault="00FA1CB7">
            <w:pPr>
              <w:spacing w:line="180" w:lineRule="exact"/>
              <w:ind w:left="160" w:right="43" w:hanging="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E</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3"/>
                <w:sz w:val="16"/>
                <w:szCs w:val="16"/>
              </w:rPr>
              <w:t>P</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K JA</w:t>
            </w:r>
            <w:r>
              <w:rPr>
                <w:rFonts w:ascii="Bookman Old Style" w:eastAsia="Bookman Old Style" w:hAnsi="Bookman Old Style" w:cs="Bookman Old Style"/>
                <w:spacing w:val="-1"/>
                <w:sz w:val="16"/>
                <w:szCs w:val="16"/>
              </w:rPr>
              <w:t>BA</w:t>
            </w:r>
            <w:r>
              <w:rPr>
                <w:rFonts w:ascii="Bookman Old Style" w:eastAsia="Bookman Old Style" w:hAnsi="Bookman Old Style" w:cs="Bookman Old Style"/>
                <w:sz w:val="16"/>
                <w:szCs w:val="16"/>
              </w:rPr>
              <w:t>TAN</w:t>
            </w:r>
          </w:p>
        </w:tc>
        <w:tc>
          <w:tcPr>
            <w:tcW w:w="1135"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3" w:line="120" w:lineRule="exact"/>
              <w:rPr>
                <w:sz w:val="13"/>
                <w:szCs w:val="13"/>
              </w:rPr>
            </w:pPr>
          </w:p>
          <w:p w:rsidR="00745DEF" w:rsidRDefault="00745DEF">
            <w:pPr>
              <w:spacing w:line="200" w:lineRule="exact"/>
            </w:pPr>
          </w:p>
          <w:p w:rsidR="00745DEF" w:rsidRDefault="00FA1CB7">
            <w:pPr>
              <w:ind w:left="31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KO</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E</w:t>
            </w:r>
          </w:p>
        </w:tc>
        <w:tc>
          <w:tcPr>
            <w:tcW w:w="3543"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3" w:line="120" w:lineRule="exact"/>
              <w:rPr>
                <w:sz w:val="13"/>
                <w:szCs w:val="13"/>
              </w:rPr>
            </w:pPr>
          </w:p>
          <w:p w:rsidR="00745DEF" w:rsidRDefault="00745DEF">
            <w:pPr>
              <w:spacing w:line="200" w:lineRule="exact"/>
            </w:pPr>
          </w:p>
          <w:p w:rsidR="00745DEF" w:rsidRDefault="00FA1CB7">
            <w:pPr>
              <w:ind w:left="109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z w:val="16"/>
                <w:szCs w:val="16"/>
              </w:rPr>
              <w:t>MA</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JA</w:t>
            </w:r>
            <w:r>
              <w:rPr>
                <w:rFonts w:ascii="Bookman Old Style" w:eastAsia="Bookman Old Style" w:hAnsi="Bookman Old Style" w:cs="Bookman Old Style"/>
                <w:spacing w:val="-1"/>
                <w:sz w:val="16"/>
                <w:szCs w:val="16"/>
              </w:rPr>
              <w:t>BA</w:t>
            </w:r>
            <w:r>
              <w:rPr>
                <w:rFonts w:ascii="Bookman Old Style" w:eastAsia="Bookman Old Style" w:hAnsi="Bookman Old Style" w:cs="Bookman Old Style"/>
                <w:sz w:val="16"/>
                <w:szCs w:val="16"/>
              </w:rPr>
              <w:t>T</w:t>
            </w:r>
            <w:r>
              <w:rPr>
                <w:rFonts w:ascii="Bookman Old Style" w:eastAsia="Bookman Old Style" w:hAnsi="Bookman Old Style" w:cs="Bookman Old Style"/>
                <w:spacing w:val="-3"/>
                <w:sz w:val="16"/>
                <w:szCs w:val="16"/>
              </w:rPr>
              <w:t>A</w:t>
            </w:r>
            <w:r>
              <w:rPr>
                <w:rFonts w:ascii="Bookman Old Style" w:eastAsia="Bookman Old Style" w:hAnsi="Bookman Old Style" w:cs="Bookman Old Style"/>
                <w:sz w:val="16"/>
                <w:szCs w:val="16"/>
              </w:rPr>
              <w:t>N</w:t>
            </w:r>
          </w:p>
        </w:tc>
        <w:tc>
          <w:tcPr>
            <w:tcW w:w="2161" w:type="dxa"/>
            <w:gridSpan w:val="3"/>
            <w:tcBorders>
              <w:top w:val="single" w:sz="5" w:space="0" w:color="000000"/>
              <w:left w:val="single" w:sz="5" w:space="0" w:color="000000"/>
              <w:bottom w:val="nil"/>
              <w:right w:val="single" w:sz="5" w:space="0" w:color="000000"/>
            </w:tcBorders>
            <w:shd w:val="clear" w:color="auto" w:fill="D9D9D9"/>
          </w:tcPr>
          <w:p w:rsidR="00745DEF" w:rsidRDefault="00745DEF">
            <w:pPr>
              <w:spacing w:before="5" w:line="100" w:lineRule="exact"/>
              <w:rPr>
                <w:sz w:val="11"/>
                <w:szCs w:val="11"/>
              </w:rPr>
            </w:pPr>
          </w:p>
          <w:p w:rsidR="00745DEF" w:rsidRDefault="00FA1CB7">
            <w:pPr>
              <w:ind w:left="4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L</w:t>
            </w:r>
            <w:r>
              <w:rPr>
                <w:rFonts w:ascii="Bookman Old Style" w:eastAsia="Bookman Old Style" w:hAnsi="Bookman Old Style" w:cs="Bookman Old Style"/>
                <w:spacing w:val="-3"/>
                <w:sz w:val="16"/>
                <w:szCs w:val="16"/>
              </w:rPr>
              <w:t>A</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JA</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A</w:t>
            </w:r>
            <w:r>
              <w:rPr>
                <w:rFonts w:ascii="Bookman Old Style" w:eastAsia="Bookman Old Style" w:hAnsi="Bookman Old Style" w:cs="Bookman Old Style"/>
                <w:sz w:val="16"/>
                <w:szCs w:val="16"/>
              </w:rPr>
              <w:t>TAN</w:t>
            </w:r>
          </w:p>
        </w:tc>
      </w:tr>
      <w:tr w:rsidR="00745DEF">
        <w:trPr>
          <w:trHeight w:hRule="exact" w:val="434"/>
        </w:trPr>
        <w:tc>
          <w:tcPr>
            <w:tcW w:w="1277" w:type="dxa"/>
            <w:vMerge/>
            <w:tcBorders>
              <w:left w:val="single" w:sz="5" w:space="0" w:color="000000"/>
              <w:bottom w:val="single" w:sz="5" w:space="0" w:color="000000"/>
              <w:right w:val="single" w:sz="5" w:space="0" w:color="000000"/>
            </w:tcBorders>
            <w:shd w:val="clear" w:color="auto" w:fill="D9D9D9"/>
          </w:tcPr>
          <w:p w:rsidR="00745DEF" w:rsidRDefault="00745DEF"/>
        </w:tc>
        <w:tc>
          <w:tcPr>
            <w:tcW w:w="1133" w:type="dxa"/>
            <w:vMerge/>
            <w:tcBorders>
              <w:left w:val="single" w:sz="5" w:space="0" w:color="000000"/>
              <w:bottom w:val="single" w:sz="5" w:space="0" w:color="000000"/>
              <w:right w:val="single" w:sz="5" w:space="0" w:color="000000"/>
            </w:tcBorders>
            <w:shd w:val="clear" w:color="auto" w:fill="D9D9D9"/>
          </w:tcPr>
          <w:p w:rsidR="00745DEF" w:rsidRDefault="00745DEF"/>
        </w:tc>
        <w:tc>
          <w:tcPr>
            <w:tcW w:w="1135" w:type="dxa"/>
            <w:vMerge/>
            <w:tcBorders>
              <w:left w:val="single" w:sz="5" w:space="0" w:color="000000"/>
              <w:bottom w:val="single" w:sz="5" w:space="0" w:color="000000"/>
              <w:right w:val="single" w:sz="5" w:space="0" w:color="000000"/>
            </w:tcBorders>
            <w:shd w:val="clear" w:color="auto" w:fill="D9D9D9"/>
          </w:tcPr>
          <w:p w:rsidR="00745DEF" w:rsidRDefault="00745DEF"/>
        </w:tc>
        <w:tc>
          <w:tcPr>
            <w:tcW w:w="3543" w:type="dxa"/>
            <w:vMerge/>
            <w:tcBorders>
              <w:left w:val="single" w:sz="5" w:space="0" w:color="000000"/>
              <w:bottom w:val="single" w:sz="5" w:space="0" w:color="000000"/>
              <w:right w:val="single" w:sz="5" w:space="0" w:color="000000"/>
            </w:tcBorders>
            <w:shd w:val="clear" w:color="auto" w:fill="D9D9D9"/>
          </w:tcPr>
          <w:p w:rsidR="00745DEF" w:rsidRDefault="00745DEF"/>
        </w:tc>
        <w:tc>
          <w:tcPr>
            <w:tcW w:w="742" w:type="dxa"/>
            <w:tcBorders>
              <w:top w:val="single" w:sz="5" w:space="0" w:color="000000"/>
              <w:left w:val="single" w:sz="5" w:space="0" w:color="000000"/>
              <w:bottom w:val="single" w:sz="5" w:space="0" w:color="000000"/>
              <w:right w:val="single" w:sz="5" w:space="0" w:color="000000"/>
            </w:tcBorders>
            <w:shd w:val="clear" w:color="auto" w:fill="D9D9D9"/>
          </w:tcPr>
          <w:p w:rsidR="00745DEF" w:rsidRDefault="00745DEF">
            <w:pPr>
              <w:spacing w:before="9" w:line="100" w:lineRule="exact"/>
              <w:rPr>
                <w:sz w:val="11"/>
                <w:szCs w:val="11"/>
              </w:rPr>
            </w:pPr>
          </w:p>
          <w:p w:rsidR="00745DEF" w:rsidRDefault="00FA1CB7">
            <w:pPr>
              <w:ind w:left="157"/>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T</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w:t>
            </w:r>
          </w:p>
        </w:tc>
        <w:tc>
          <w:tcPr>
            <w:tcW w:w="710" w:type="dxa"/>
            <w:tcBorders>
              <w:top w:val="single" w:sz="5" w:space="0" w:color="000000"/>
              <w:left w:val="single" w:sz="5" w:space="0" w:color="000000"/>
              <w:bottom w:val="single" w:sz="5" w:space="0" w:color="000000"/>
              <w:right w:val="single" w:sz="5" w:space="0" w:color="000000"/>
            </w:tcBorders>
            <w:shd w:val="clear" w:color="auto" w:fill="D9D9D9"/>
          </w:tcPr>
          <w:p w:rsidR="00745DEF" w:rsidRDefault="00745DEF">
            <w:pPr>
              <w:spacing w:before="9" w:line="100" w:lineRule="exact"/>
              <w:rPr>
                <w:sz w:val="11"/>
                <w:szCs w:val="11"/>
              </w:rPr>
            </w:pPr>
          </w:p>
          <w:p w:rsidR="00745DEF" w:rsidRDefault="00FA1CB7">
            <w:pPr>
              <w:ind w:left="109"/>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T</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II</w:t>
            </w:r>
          </w:p>
        </w:tc>
        <w:tc>
          <w:tcPr>
            <w:tcW w:w="708" w:type="dxa"/>
            <w:tcBorders>
              <w:top w:val="single" w:sz="5" w:space="0" w:color="000000"/>
              <w:left w:val="single" w:sz="5" w:space="0" w:color="000000"/>
              <w:bottom w:val="single" w:sz="5" w:space="0" w:color="000000"/>
              <w:right w:val="single" w:sz="5" w:space="0" w:color="000000"/>
            </w:tcBorders>
            <w:shd w:val="clear" w:color="auto" w:fill="D9D9D9"/>
          </w:tcPr>
          <w:p w:rsidR="00745DEF" w:rsidRDefault="00745DEF">
            <w:pPr>
              <w:spacing w:before="9" w:line="100" w:lineRule="exact"/>
              <w:rPr>
                <w:sz w:val="11"/>
                <w:szCs w:val="11"/>
              </w:rPr>
            </w:pPr>
          </w:p>
          <w:p w:rsidR="00745DEF" w:rsidRDefault="00FA1CB7">
            <w:pPr>
              <w:ind w:left="42"/>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T</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I</w:t>
            </w:r>
          </w:p>
        </w:tc>
      </w:tr>
      <w:tr w:rsidR="00745DEF">
        <w:trPr>
          <w:trHeight w:hRule="exact" w:val="442"/>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120" w:lineRule="exact"/>
              <w:rPr>
                <w:sz w:val="12"/>
                <w:szCs w:val="12"/>
              </w:rPr>
            </w:pPr>
          </w:p>
          <w:p w:rsidR="00745DEF" w:rsidRDefault="00FA1CB7">
            <w:pPr>
              <w:ind w:left="500" w:right="500"/>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16</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120" w:lineRule="exact"/>
              <w:rPr>
                <w:sz w:val="12"/>
                <w:szCs w:val="12"/>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r</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120" w:lineRule="exact"/>
              <w:rPr>
                <w:sz w:val="12"/>
                <w:szCs w:val="12"/>
              </w:rPr>
            </w:pPr>
          </w:p>
          <w:p w:rsidR="00745DEF" w:rsidRDefault="00FA1CB7">
            <w:pPr>
              <w:ind w:left="14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N</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120" w:lineRule="exact"/>
              <w:rPr>
                <w:sz w:val="12"/>
                <w:szCs w:val="12"/>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in</w:t>
            </w:r>
            <w:r>
              <w:rPr>
                <w:rFonts w:ascii="Bookman Old Style" w:eastAsia="Bookman Old Style" w:hAnsi="Bookman Old Style" w:cs="Bookman Old Style"/>
                <w:spacing w:val="-4"/>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D</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ind w:left="141"/>
              <w:rPr>
                <w:rFonts w:ascii="Bookman Old Style" w:eastAsia="Bookman Old Style" w:hAnsi="Bookman Old Style" w:cs="Bookman Old Style"/>
                <w:sz w:val="16"/>
                <w:szCs w:val="16"/>
              </w:rPr>
            </w:pP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ind w:left="124"/>
              <w:rPr>
                <w:rFonts w:ascii="Bookman Old Style" w:eastAsia="Bookman Old Style" w:hAnsi="Bookman Old Style" w:cs="Bookman Old Style"/>
                <w:sz w:val="16"/>
                <w:szCs w:val="16"/>
              </w:rPr>
            </w:pP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ind w:left="121"/>
              <w:rPr>
                <w:rFonts w:ascii="Bookman Old Style" w:eastAsia="Bookman Old Style" w:hAnsi="Bookman Old Style" w:cs="Bookman Old Style"/>
                <w:sz w:val="16"/>
                <w:szCs w:val="16"/>
              </w:rPr>
            </w:pPr>
          </w:p>
        </w:tc>
      </w:tr>
      <w:tr w:rsidR="00745DEF">
        <w:trPr>
          <w:trHeight w:hRule="exact" w:val="1618"/>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line="100" w:lineRule="exact"/>
              <w:rPr>
                <w:sz w:val="11"/>
                <w:szCs w:val="11"/>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500" w:right="500"/>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16</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before="17" w:line="200" w:lineRule="exact"/>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ik</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Sp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alis 4</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before="3" w:line="200" w:lineRule="exact"/>
            </w:pPr>
          </w:p>
          <w:p w:rsidR="00745DEF" w:rsidRDefault="00FA1CB7">
            <w:pPr>
              <w:ind w:left="359"/>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4</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line="120" w:lineRule="exact"/>
              <w:rPr>
                <w:sz w:val="12"/>
                <w:szCs w:val="12"/>
              </w:rPr>
            </w:pPr>
          </w:p>
          <w:p w:rsidR="00745DEF" w:rsidRDefault="00FA1CB7">
            <w:pPr>
              <w:spacing w:line="180" w:lineRule="exact"/>
              <w:ind w:left="417" w:right="281" w:hanging="3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cal</w:t>
            </w:r>
            <w:r>
              <w:rPr>
                <w:rFonts w:ascii="Bookman Old Style" w:eastAsia="Bookman Old Style" w:hAnsi="Bookman Old Style" w:cs="Bookman Old Style"/>
                <w:spacing w:val="-1"/>
                <w:sz w:val="16"/>
                <w:szCs w:val="16"/>
              </w:rPr>
              <w:t xml:space="preserve"> C</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B</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ah</w:t>
            </w:r>
            <w:r>
              <w:rPr>
                <w:rFonts w:ascii="Bookman Old Style" w:eastAsia="Bookman Old Style" w:hAnsi="Bookman Old Style" w:cs="Bookman Old Style"/>
                <w:spacing w:val="-1"/>
                <w:sz w:val="16"/>
                <w:szCs w:val="16"/>
              </w:rPr>
              <w:t xml:space="preserve"> Kh</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s,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ah,</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sgy</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w:t>
            </w:r>
          </w:p>
          <w:p w:rsidR="00745DEF" w:rsidRDefault="00745DEF">
            <w:pPr>
              <w:spacing w:before="2" w:line="120" w:lineRule="exact"/>
              <w:rPr>
                <w:sz w:val="12"/>
                <w:szCs w:val="12"/>
              </w:rPr>
            </w:pPr>
          </w:p>
          <w:p w:rsidR="00745DEF" w:rsidRDefault="00FA1CB7">
            <w:pPr>
              <w:spacing w:line="180" w:lineRule="exact"/>
              <w:ind w:left="417" w:right="475" w:hanging="3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9"/>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ical</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Co</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2"/>
                <w:sz w:val="16"/>
                <w:szCs w:val="16"/>
              </w:rPr>
              <w:t>v</w:t>
            </w:r>
            <w:r>
              <w:rPr>
                <w:rFonts w:ascii="Bookman Old Style" w:eastAsia="Bookman Old Style" w:hAnsi="Bookman Old Style" w:cs="Bookman Old Style"/>
                <w:sz w:val="16"/>
                <w:szCs w:val="16"/>
              </w:rPr>
              <w:t>ensi (</w:t>
            </w:r>
            <w:r>
              <w:rPr>
                <w:rFonts w:ascii="Bookman Old Style" w:eastAsia="Bookman Old Style" w:hAnsi="Bookman Old Style" w:cs="Bookman Old Style"/>
                <w:spacing w:val="-1"/>
                <w:sz w:val="16"/>
                <w:szCs w:val="16"/>
              </w:rPr>
              <w:t>J</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f</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y</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it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 xml:space="preserve">m,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p>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9"/>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3"/>
                <w:sz w:val="16"/>
                <w:szCs w:val="16"/>
              </w:rPr>
              <w:t>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K</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an</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ind w:left="141"/>
              <w:rPr>
                <w:rFonts w:ascii="Bookman Old Style" w:eastAsia="Bookman Old Style" w:hAnsi="Bookman Old Style" w:cs="Bookman Old Style"/>
                <w:sz w:val="16"/>
                <w:szCs w:val="16"/>
              </w:rPr>
            </w:pP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ind w:left="124"/>
              <w:rPr>
                <w:rFonts w:ascii="Bookman Old Style" w:eastAsia="Bookman Old Style" w:hAnsi="Bookman Old Style" w:cs="Bookman Old Style"/>
                <w:sz w:val="16"/>
                <w:szCs w:val="16"/>
              </w:rPr>
            </w:pP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ind w:left="121"/>
              <w:rPr>
                <w:rFonts w:ascii="Bookman Old Style" w:eastAsia="Bookman Old Style" w:hAnsi="Bookman Old Style" w:cs="Bookman Old Style"/>
                <w:sz w:val="16"/>
                <w:szCs w:val="16"/>
              </w:rPr>
            </w:pPr>
          </w:p>
        </w:tc>
      </w:tr>
      <w:tr w:rsidR="00745DEF">
        <w:trPr>
          <w:trHeight w:hRule="exact" w:val="2112"/>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7" w:line="140" w:lineRule="exact"/>
              <w:rPr>
                <w:sz w:val="15"/>
                <w:szCs w:val="15"/>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500" w:right="500"/>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15</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3" w:line="260" w:lineRule="exact"/>
              <w:rPr>
                <w:sz w:val="26"/>
                <w:szCs w:val="26"/>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ik</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Sp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alis 3</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7" w:line="140" w:lineRule="exact"/>
              <w:rPr>
                <w:sz w:val="15"/>
                <w:szCs w:val="15"/>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359"/>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3</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3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ical</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Co</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2"/>
                <w:sz w:val="16"/>
                <w:szCs w:val="16"/>
              </w:rPr>
              <w:t>v</w:t>
            </w:r>
            <w:r>
              <w:rPr>
                <w:rFonts w:ascii="Bookman Old Style" w:eastAsia="Bookman Old Style" w:hAnsi="Bookman Old Style" w:cs="Bookman Old Style"/>
                <w:sz w:val="16"/>
                <w:szCs w:val="16"/>
              </w:rPr>
              <w:t>ensi</w:t>
            </w:r>
          </w:p>
          <w:p w:rsidR="00745DEF" w:rsidRDefault="00FA1CB7">
            <w:pPr>
              <w:spacing w:line="180" w:lineRule="exact"/>
              <w:ind w:left="417"/>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w:t>
            </w:r>
          </w:p>
          <w:p w:rsidR="00745DEF" w:rsidRDefault="00745DEF">
            <w:pPr>
              <w:spacing w:before="9" w:line="100" w:lineRule="exact"/>
              <w:rPr>
                <w:sz w:val="11"/>
                <w:szCs w:val="11"/>
              </w:rPr>
            </w:pPr>
          </w:p>
          <w:p w:rsidR="00745DEF" w:rsidRDefault="00FA1CB7">
            <w:pPr>
              <w:ind w:left="417" w:right="422" w:hanging="28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ical</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Co</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No</w:t>
            </w:r>
            <w:r>
              <w:rPr>
                <w:rFonts w:ascii="Bookman Old Style" w:eastAsia="Bookman Old Style" w:hAnsi="Bookman Old Style" w:cs="Bookman Old Style"/>
                <w:sz w:val="16"/>
                <w:szCs w:val="16"/>
              </w:rPr>
              <w:t>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2"/>
                <w:sz w:val="16"/>
                <w:szCs w:val="16"/>
              </w:rPr>
              <w:t>ve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si (</w:t>
            </w:r>
            <w:r>
              <w:rPr>
                <w:rFonts w:ascii="Bookman Old Style" w:eastAsia="Bookman Old Style" w:hAnsi="Bookman Old Style" w:cs="Bookman Old Style"/>
                <w:spacing w:val="-1"/>
                <w:sz w:val="16"/>
                <w:szCs w:val="16"/>
              </w:rPr>
              <w:t>J</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f</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y</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it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 xml:space="preserve">m,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p>
          <w:p w:rsidR="00745DEF" w:rsidRDefault="00745DEF">
            <w:pPr>
              <w:spacing w:before="9" w:line="100" w:lineRule="exact"/>
              <w:rPr>
                <w:sz w:val="11"/>
                <w:szCs w:val="11"/>
              </w:rPr>
            </w:pPr>
          </w:p>
          <w:p w:rsidR="00745DEF" w:rsidRDefault="00FA1CB7">
            <w:pPr>
              <w:spacing w:line="180" w:lineRule="exact"/>
              <w:ind w:left="417" w:right="266" w:hanging="28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cal</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B</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ah</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49"/>
                <w:sz w:val="16"/>
                <w:szCs w:val="16"/>
              </w:rPr>
              <w:t xml:space="preserve"> </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rtop</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 xml:space="preserve">i,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las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Mu</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sgy</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w:t>
            </w:r>
          </w:p>
          <w:p w:rsidR="00745DEF" w:rsidRDefault="00745DEF">
            <w:pPr>
              <w:spacing w:before="1" w:line="120" w:lineRule="exact"/>
              <w:rPr>
                <w:sz w:val="12"/>
                <w:szCs w:val="12"/>
              </w:rPr>
            </w:pPr>
          </w:p>
          <w:p w:rsidR="00745DEF" w:rsidRDefault="00FA1CB7">
            <w:pPr>
              <w:ind w:left="13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as</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i</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ind w:left="141"/>
              <w:rPr>
                <w:rFonts w:ascii="Bookman Old Style" w:eastAsia="Bookman Old Style" w:hAnsi="Bookman Old Style" w:cs="Bookman Old Style"/>
                <w:sz w:val="16"/>
                <w:szCs w:val="16"/>
              </w:rPr>
            </w:pP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ind w:left="124"/>
              <w:rPr>
                <w:rFonts w:ascii="Bookman Old Style" w:eastAsia="Bookman Old Style" w:hAnsi="Bookman Old Style" w:cs="Bookman Old Style"/>
                <w:sz w:val="16"/>
                <w:szCs w:val="16"/>
              </w:rPr>
            </w:pP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ind w:left="121"/>
              <w:rPr>
                <w:rFonts w:ascii="Bookman Old Style" w:eastAsia="Bookman Old Style" w:hAnsi="Bookman Old Style" w:cs="Bookman Old Style"/>
                <w:sz w:val="16"/>
                <w:szCs w:val="16"/>
              </w:rPr>
            </w:pPr>
          </w:p>
        </w:tc>
      </w:tr>
      <w:tr w:rsidR="00745DEF">
        <w:trPr>
          <w:trHeight w:hRule="exact" w:val="2232"/>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17" w:line="200" w:lineRule="exact"/>
            </w:pPr>
          </w:p>
          <w:p w:rsidR="00745DEF" w:rsidRDefault="00FA1CB7">
            <w:pPr>
              <w:ind w:left="500" w:right="500"/>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14</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120" w:lineRule="exact"/>
              <w:rPr>
                <w:sz w:val="12"/>
                <w:szCs w:val="12"/>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ik</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Sp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alis 2</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17" w:line="200" w:lineRule="exact"/>
            </w:pPr>
          </w:p>
          <w:p w:rsidR="00745DEF" w:rsidRDefault="00FA1CB7">
            <w:pPr>
              <w:ind w:left="359"/>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2</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spacing w:line="393" w:lineRule="auto"/>
              <w:ind w:left="417" w:right="488" w:hanging="28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ical</w:t>
            </w:r>
            <w:r>
              <w:rPr>
                <w:rFonts w:ascii="Bookman Old Style" w:eastAsia="Bookman Old Style" w:hAnsi="Bookman Old Style" w:cs="Bookman Old Style"/>
                <w:spacing w:val="50"/>
                <w:sz w:val="16"/>
                <w:szCs w:val="16"/>
              </w:rPr>
              <w:t xml:space="preserve"> </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y</w:t>
            </w:r>
            <w:r>
              <w:rPr>
                <w:rFonts w:ascii="Bookman Old Style" w:eastAsia="Bookman Old Style" w:hAnsi="Bookman Old Style" w:cs="Bookman Old Style"/>
                <w:spacing w:val="-3"/>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it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z w:val="16"/>
                <w:szCs w:val="16"/>
              </w:rPr>
              <w:t xml:space="preserve">am,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 Ja</w:t>
            </w:r>
            <w:r>
              <w:rPr>
                <w:rFonts w:ascii="Bookman Old Style" w:eastAsia="Bookman Old Style" w:hAnsi="Bookman Old Style" w:cs="Bookman Old Style"/>
                <w:spacing w:val="-1"/>
                <w:sz w:val="16"/>
                <w:szCs w:val="16"/>
              </w:rPr>
              <w:t>nt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 xml:space="preserve"> P</w:t>
            </w:r>
            <w:r>
              <w:rPr>
                <w:rFonts w:ascii="Bookman Old Style" w:eastAsia="Bookman Old Style" w:hAnsi="Bookman Old Style" w:cs="Bookman Old Style"/>
                <w:sz w:val="16"/>
                <w:szCs w:val="16"/>
              </w:rPr>
              <w:t>em</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h</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ah,</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Sa</w:t>
            </w:r>
            <w:r>
              <w:rPr>
                <w:rFonts w:ascii="Bookman Old Style" w:eastAsia="Bookman Old Style" w:hAnsi="Bookman Old Style" w:cs="Bookman Old Style"/>
                <w:spacing w:val="-3"/>
                <w:sz w:val="16"/>
                <w:szCs w:val="16"/>
              </w:rPr>
              <w:t>r</w:t>
            </w:r>
            <w:r>
              <w:rPr>
                <w:rFonts w:ascii="Bookman Old Style" w:eastAsia="Bookman Old Style" w:hAnsi="Bookman Old Style" w:cs="Bookman Old Style"/>
                <w:sz w:val="16"/>
                <w:szCs w:val="16"/>
              </w:rPr>
              <w:t>af</w:t>
            </w:r>
          </w:p>
          <w:p w:rsidR="00745DEF" w:rsidRDefault="00FA1CB7">
            <w:pPr>
              <w:spacing w:before="7" w:line="180" w:lineRule="exact"/>
              <w:ind w:left="417" w:right="347" w:hanging="28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 xml:space="preserve">ical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N</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2"/>
                <w:sz w:val="16"/>
                <w:szCs w:val="16"/>
              </w:rPr>
              <w:t>v</w:t>
            </w:r>
            <w:r>
              <w:rPr>
                <w:rFonts w:ascii="Bookman Old Style" w:eastAsia="Bookman Old Style" w:hAnsi="Bookman Old Style" w:cs="Bookman Old Style"/>
                <w:sz w:val="16"/>
                <w:szCs w:val="16"/>
              </w:rPr>
              <w:t>ensi (</w:t>
            </w:r>
            <w:r>
              <w:rPr>
                <w:rFonts w:ascii="Bookman Old Style" w:eastAsia="Bookman Old Style" w:hAnsi="Bookman Old Style" w:cs="Bookman Old Style"/>
                <w:spacing w:val="-1"/>
                <w:sz w:val="16"/>
                <w:szCs w:val="16"/>
              </w:rPr>
              <w:t>L</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u</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z w:val="16"/>
                <w:szCs w:val="16"/>
              </w:rPr>
              <w:t>ic</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t</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 xml:space="preserve">gi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li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1"/>
                <w:sz w:val="16"/>
                <w:szCs w:val="16"/>
              </w:rPr>
              <w:t xml:space="preserve"> K</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an)</w:t>
            </w:r>
          </w:p>
          <w:p w:rsidR="00745DEF" w:rsidRDefault="00745DEF">
            <w:pPr>
              <w:spacing w:before="9" w:line="100" w:lineRule="exact"/>
              <w:rPr>
                <w:sz w:val="11"/>
                <w:szCs w:val="11"/>
              </w:rPr>
            </w:pPr>
          </w:p>
          <w:p w:rsidR="00745DEF" w:rsidRDefault="00FA1CB7">
            <w:pPr>
              <w:ind w:left="13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ical</w:t>
            </w:r>
            <w:r>
              <w:rPr>
                <w:rFonts w:ascii="Bookman Old Style" w:eastAsia="Bookman Old Style" w:hAnsi="Bookman Old Style" w:cs="Bookman Old Style"/>
                <w:spacing w:val="50"/>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2"/>
                <w:sz w:val="16"/>
                <w:szCs w:val="16"/>
              </w:rPr>
              <w:t>v</w:t>
            </w:r>
            <w:r>
              <w:rPr>
                <w:rFonts w:ascii="Bookman Old Style" w:eastAsia="Bookman Old Style" w:hAnsi="Bookman Old Style" w:cs="Bookman Old Style"/>
                <w:sz w:val="16"/>
                <w:szCs w:val="16"/>
              </w:rPr>
              <w:t>ensi</w:t>
            </w:r>
          </w:p>
          <w:p w:rsidR="00745DEF" w:rsidRDefault="00FA1CB7">
            <w:pPr>
              <w:spacing w:before="1"/>
              <w:ind w:left="385" w:right="1930"/>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Sp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 xml:space="preserve">alis </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i)</w:t>
            </w:r>
          </w:p>
          <w:p w:rsidR="00745DEF" w:rsidRDefault="00745DEF">
            <w:pPr>
              <w:spacing w:before="9" w:line="100" w:lineRule="exact"/>
              <w:rPr>
                <w:sz w:val="11"/>
                <w:szCs w:val="11"/>
              </w:rPr>
            </w:pPr>
          </w:p>
          <w:p w:rsidR="00745DEF" w:rsidRDefault="00FA1CB7">
            <w:pPr>
              <w:ind w:left="13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cal</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 xml:space="preserve"> T</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T</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ind w:left="141"/>
              <w:rPr>
                <w:rFonts w:ascii="Bookman Old Style" w:eastAsia="Bookman Old Style" w:hAnsi="Bookman Old Style" w:cs="Bookman Old Style"/>
                <w:sz w:val="16"/>
                <w:szCs w:val="16"/>
              </w:rPr>
            </w:pP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ind w:left="124"/>
              <w:rPr>
                <w:rFonts w:ascii="Bookman Old Style" w:eastAsia="Bookman Old Style" w:hAnsi="Bookman Old Style" w:cs="Bookman Old Style"/>
                <w:sz w:val="16"/>
                <w:szCs w:val="16"/>
              </w:rPr>
            </w:pP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ind w:left="121"/>
              <w:rPr>
                <w:rFonts w:ascii="Bookman Old Style" w:eastAsia="Bookman Old Style" w:hAnsi="Bookman Old Style" w:cs="Bookman Old Style"/>
                <w:sz w:val="16"/>
                <w:szCs w:val="16"/>
              </w:rPr>
            </w:pPr>
          </w:p>
        </w:tc>
      </w:tr>
      <w:tr w:rsidR="00745DEF">
        <w:trPr>
          <w:trHeight w:hRule="exact" w:val="626"/>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500" w:right="500"/>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13</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ik</w:t>
            </w:r>
          </w:p>
          <w:p w:rsidR="00745DEF" w:rsidRDefault="00FA1CB7">
            <w:pPr>
              <w:spacing w:before="1"/>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Sp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alis 1</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351" w:right="355"/>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1</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spacing w:line="242" w:lineRule="auto"/>
              <w:ind w:left="138" w:right="283"/>
              <w:rPr>
                <w:rFonts w:ascii="Bookman Old Style" w:eastAsia="Bookman Old Style" w:hAnsi="Bookman Old Style" w:cs="Bookman Old Style"/>
                <w:sz w:val="16"/>
                <w:szCs w:val="16"/>
              </w:rPr>
            </w:pPr>
            <w:proofErr w:type="gramStart"/>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ical :</w:t>
            </w:r>
            <w:proofErr w:type="gramEnd"/>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ia</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gi</w:t>
            </w:r>
            <w:r>
              <w:rPr>
                <w:rFonts w:ascii="Bookman Old Style" w:eastAsia="Bookman Old Style" w:hAnsi="Bookman Old Style" w:cs="Bookman Old Style"/>
                <w:spacing w:val="-1"/>
                <w:sz w:val="16"/>
                <w:szCs w:val="16"/>
              </w:rPr>
              <w:t xml:space="preserve"> K</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ul</w:t>
            </w:r>
            <w:r>
              <w:rPr>
                <w:rFonts w:ascii="Bookman Old Style" w:eastAsia="Bookman Old Style" w:hAnsi="Bookman Old Style" w:cs="Bookman Old Style"/>
                <w:sz w:val="16"/>
                <w:szCs w:val="16"/>
              </w:rPr>
              <w:t>it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mi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h</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 xml:space="preserve">b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ind w:left="141"/>
              <w:rPr>
                <w:rFonts w:ascii="Bookman Old Style" w:eastAsia="Bookman Old Style" w:hAnsi="Bookman Old Style" w:cs="Bookman Old Style"/>
                <w:sz w:val="16"/>
                <w:szCs w:val="16"/>
              </w:rPr>
            </w:pP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ind w:left="124"/>
              <w:rPr>
                <w:rFonts w:ascii="Bookman Old Style" w:eastAsia="Bookman Old Style" w:hAnsi="Bookman Old Style" w:cs="Bookman Old Style"/>
                <w:sz w:val="16"/>
                <w:szCs w:val="16"/>
              </w:rPr>
            </w:pP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ind w:left="121"/>
              <w:rPr>
                <w:rFonts w:ascii="Bookman Old Style" w:eastAsia="Bookman Old Style" w:hAnsi="Bookman Old Style" w:cs="Bookman Old Style"/>
                <w:sz w:val="16"/>
                <w:szCs w:val="16"/>
              </w:rPr>
            </w:pPr>
          </w:p>
        </w:tc>
      </w:tr>
      <w:tr w:rsidR="00745DEF">
        <w:trPr>
          <w:trHeight w:hRule="exact" w:val="1001"/>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FA1CB7">
            <w:pPr>
              <w:ind w:left="500" w:right="500"/>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12</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ik</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3</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FA1CB7">
            <w:pPr>
              <w:ind w:left="404" w:right="406"/>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M3</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ight="9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ya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laya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 xml:space="preserve">an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hu</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s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k</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si</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n</w:t>
            </w:r>
            <w:r>
              <w:rPr>
                <w:rFonts w:ascii="Bookman Old Style" w:eastAsia="Bookman Old Style" w:hAnsi="Bookman Old Style" w:cs="Bookman Old Style"/>
                <w:spacing w:val="-1"/>
                <w:sz w:val="16"/>
                <w:szCs w:val="16"/>
              </w:rPr>
              <w:t xml:space="preserve"> 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 xml:space="preserve">an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hu</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s ya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j</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d</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 xml:space="preserve">gan </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rt</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f</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ya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asih</w:t>
            </w:r>
            <w:r>
              <w:rPr>
                <w:rFonts w:ascii="Bookman Old Style" w:eastAsia="Bookman Old Style" w:hAnsi="Bookman Old Style" w:cs="Bookman Old Style"/>
                <w:spacing w:val="-4"/>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u</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ind w:left="141"/>
              <w:rPr>
                <w:rFonts w:ascii="Bookman Old Style" w:eastAsia="Bookman Old Style" w:hAnsi="Bookman Old Style" w:cs="Bookman Old Style"/>
                <w:sz w:val="16"/>
                <w:szCs w:val="16"/>
              </w:rPr>
            </w:pP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ind w:left="124"/>
              <w:rPr>
                <w:rFonts w:ascii="Bookman Old Style" w:eastAsia="Bookman Old Style" w:hAnsi="Bookman Old Style" w:cs="Bookman Old Style"/>
                <w:sz w:val="16"/>
                <w:szCs w:val="16"/>
              </w:rPr>
            </w:pP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ind w:left="121"/>
              <w:rPr>
                <w:rFonts w:ascii="Bookman Old Style" w:eastAsia="Bookman Old Style" w:hAnsi="Bookman Old Style" w:cs="Bookman Old Style"/>
                <w:sz w:val="16"/>
                <w:szCs w:val="16"/>
              </w:rPr>
            </w:pPr>
          </w:p>
        </w:tc>
      </w:tr>
      <w:tr w:rsidR="00745DEF">
        <w:trPr>
          <w:trHeight w:hRule="exact" w:val="437"/>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500" w:right="500"/>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11</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ik</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2</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404" w:right="406"/>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M2</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 xml:space="preserve">i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2"/>
                <w:sz w:val="16"/>
                <w:szCs w:val="16"/>
              </w:rPr>
              <w:t>u</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t</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ind w:left="141"/>
              <w:rPr>
                <w:rFonts w:ascii="Bookman Old Style" w:eastAsia="Bookman Old Style" w:hAnsi="Bookman Old Style" w:cs="Bookman Old Style"/>
                <w:sz w:val="16"/>
                <w:szCs w:val="16"/>
              </w:rPr>
            </w:pP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ind w:left="124"/>
              <w:rPr>
                <w:rFonts w:ascii="Bookman Old Style" w:eastAsia="Bookman Old Style" w:hAnsi="Bookman Old Style" w:cs="Bookman Old Style"/>
                <w:sz w:val="16"/>
                <w:szCs w:val="16"/>
              </w:rPr>
            </w:pP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ind w:left="121"/>
              <w:rPr>
                <w:rFonts w:ascii="Bookman Old Style" w:eastAsia="Bookman Old Style" w:hAnsi="Bookman Old Style" w:cs="Bookman Old Style"/>
                <w:sz w:val="16"/>
                <w:szCs w:val="16"/>
              </w:rPr>
            </w:pPr>
          </w:p>
        </w:tc>
      </w:tr>
      <w:tr w:rsidR="00745DEF">
        <w:trPr>
          <w:trHeight w:hRule="exact" w:val="440"/>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2" w:line="120" w:lineRule="exact"/>
              <w:rPr>
                <w:sz w:val="12"/>
                <w:szCs w:val="12"/>
              </w:rPr>
            </w:pPr>
          </w:p>
          <w:p w:rsidR="00745DEF" w:rsidRDefault="00FA1CB7">
            <w:pPr>
              <w:ind w:left="500" w:right="500"/>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10</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2" w:line="120" w:lineRule="exact"/>
              <w:rPr>
                <w:sz w:val="12"/>
                <w:szCs w:val="12"/>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ik</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1</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2" w:line="120" w:lineRule="exact"/>
              <w:rPr>
                <w:sz w:val="12"/>
                <w:szCs w:val="12"/>
              </w:rPr>
            </w:pPr>
          </w:p>
          <w:p w:rsidR="00745DEF" w:rsidRDefault="00FA1CB7">
            <w:pPr>
              <w:ind w:left="404" w:right="406"/>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M1</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2" w:line="120" w:lineRule="exact"/>
              <w:rPr>
                <w:sz w:val="12"/>
                <w:szCs w:val="12"/>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m</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ind w:left="141"/>
              <w:rPr>
                <w:rFonts w:ascii="Bookman Old Style" w:eastAsia="Bookman Old Style" w:hAnsi="Bookman Old Style" w:cs="Bookman Old Style"/>
                <w:sz w:val="16"/>
                <w:szCs w:val="16"/>
              </w:rPr>
            </w:pP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ind w:left="124"/>
              <w:rPr>
                <w:rFonts w:ascii="Bookman Old Style" w:eastAsia="Bookman Old Style" w:hAnsi="Bookman Old Style" w:cs="Bookman Old Style"/>
                <w:sz w:val="16"/>
                <w:szCs w:val="16"/>
              </w:rPr>
            </w:pP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ind w:left="121"/>
              <w:rPr>
                <w:rFonts w:ascii="Bookman Old Style" w:eastAsia="Bookman Old Style" w:hAnsi="Bookman Old Style" w:cs="Bookman Old Style"/>
                <w:sz w:val="16"/>
                <w:szCs w:val="16"/>
              </w:rPr>
            </w:pPr>
          </w:p>
        </w:tc>
      </w:tr>
      <w:tr w:rsidR="00745DEF">
        <w:trPr>
          <w:trHeight w:hRule="exact" w:val="814"/>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7" w:line="100" w:lineRule="exact"/>
              <w:rPr>
                <w:sz w:val="10"/>
                <w:szCs w:val="10"/>
              </w:rPr>
            </w:pPr>
          </w:p>
          <w:p w:rsidR="00745DEF" w:rsidRDefault="00745DEF">
            <w:pPr>
              <w:spacing w:line="200" w:lineRule="exact"/>
            </w:pPr>
          </w:p>
          <w:p w:rsidR="00745DEF" w:rsidRDefault="00FA1CB7">
            <w:pPr>
              <w:ind w:left="500" w:right="500"/>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12</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11" w:line="200" w:lineRule="exact"/>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S</w:t>
            </w:r>
            <w:r>
              <w:rPr>
                <w:rFonts w:ascii="Bookman Old Style" w:eastAsia="Bookman Old Style" w:hAnsi="Bookman Old Style" w:cs="Bookman Old Style"/>
                <w:i/>
                <w:spacing w:val="-4"/>
                <w:sz w:val="16"/>
                <w:szCs w:val="16"/>
              </w:rPr>
              <w:t>t</w:t>
            </w:r>
            <w:r>
              <w:rPr>
                <w:rFonts w:ascii="Bookman Old Style" w:eastAsia="Bookman Old Style" w:hAnsi="Bookman Old Style" w:cs="Bookman Old Style"/>
                <w:i/>
                <w:spacing w:val="3"/>
                <w:sz w:val="16"/>
                <w:szCs w:val="16"/>
              </w:rPr>
              <w:t>r</w:t>
            </w:r>
            <w:r>
              <w:rPr>
                <w:rFonts w:ascii="Bookman Old Style" w:eastAsia="Bookman Old Style" w:hAnsi="Bookman Old Style" w:cs="Bookman Old Style"/>
                <w:i/>
                <w:spacing w:val="-1"/>
                <w:sz w:val="16"/>
                <w:szCs w:val="16"/>
              </w:rPr>
              <w:t>a</w:t>
            </w:r>
            <w:r>
              <w:rPr>
                <w:rFonts w:ascii="Bookman Old Style" w:eastAsia="Bookman Old Style" w:hAnsi="Bookman Old Style" w:cs="Bookman Old Style"/>
                <w:i/>
                <w:spacing w:val="-2"/>
                <w:sz w:val="16"/>
                <w:szCs w:val="16"/>
              </w:rPr>
              <w:t>t</w:t>
            </w:r>
            <w:r>
              <w:rPr>
                <w:rFonts w:ascii="Bookman Old Style" w:eastAsia="Bookman Old Style" w:hAnsi="Bookman Old Style" w:cs="Bookman Old Style"/>
                <w:i/>
                <w:sz w:val="16"/>
                <w:szCs w:val="16"/>
              </w:rPr>
              <w:t>e</w:t>
            </w:r>
            <w:r>
              <w:rPr>
                <w:rFonts w:ascii="Bookman Old Style" w:eastAsia="Bookman Old Style" w:hAnsi="Bookman Old Style" w:cs="Bookman Old Style"/>
                <w:i/>
                <w:spacing w:val="3"/>
                <w:sz w:val="16"/>
                <w:szCs w:val="16"/>
              </w:rPr>
              <w:t>g</w:t>
            </w:r>
            <w:r>
              <w:rPr>
                <w:rFonts w:ascii="Bookman Old Style" w:eastAsia="Bookman Old Style" w:hAnsi="Bookman Old Style" w:cs="Bookman Old Style"/>
                <w:i/>
                <w:spacing w:val="-4"/>
                <w:sz w:val="16"/>
                <w:szCs w:val="16"/>
              </w:rPr>
              <w:t>i</w:t>
            </w:r>
            <w:r>
              <w:rPr>
                <w:rFonts w:ascii="Bookman Old Style" w:eastAsia="Bookman Old Style" w:hAnsi="Bookman Old Style" w:cs="Bookman Old Style"/>
                <w:i/>
                <w:sz w:val="16"/>
                <w:szCs w:val="16"/>
              </w:rPr>
              <w:t>c</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Le</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der</w:t>
            </w:r>
            <w:r>
              <w:rPr>
                <w:rFonts w:ascii="Bookman Old Style" w:eastAsia="Bookman Old Style" w:hAnsi="Bookman Old Style" w:cs="Bookman Old Style"/>
                <w:i/>
                <w:spacing w:val="3"/>
                <w:sz w:val="16"/>
                <w:szCs w:val="16"/>
              </w:rPr>
              <w:t xml:space="preserve"> </w:t>
            </w:r>
            <w:r>
              <w:rPr>
                <w:rFonts w:ascii="Bookman Old Style" w:eastAsia="Bookman Old Style" w:hAnsi="Bookman Old Style" w:cs="Bookman Old Style"/>
                <w:sz w:val="16"/>
                <w:szCs w:val="16"/>
              </w:rPr>
              <w:t>L3</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7" w:line="100" w:lineRule="exact"/>
              <w:rPr>
                <w:sz w:val="10"/>
                <w:szCs w:val="10"/>
              </w:rPr>
            </w:pPr>
          </w:p>
          <w:p w:rsidR="00745DEF" w:rsidRDefault="00745DEF">
            <w:pPr>
              <w:spacing w:line="200" w:lineRule="exact"/>
            </w:pPr>
          </w:p>
          <w:p w:rsidR="00745DEF" w:rsidRDefault="00FA1CB7">
            <w:pPr>
              <w:ind w:left="377" w:right="381"/>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SL3</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00" w:lineRule="exact"/>
              <w:rPr>
                <w:sz w:val="11"/>
                <w:szCs w:val="11"/>
              </w:rPr>
            </w:pPr>
          </w:p>
          <w:p w:rsidR="00745DEF" w:rsidRDefault="00FA1CB7">
            <w:pPr>
              <w:spacing w:line="180" w:lineRule="exact"/>
              <w:ind w:left="100" w:right="264"/>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ang</w:t>
            </w:r>
            <w:r>
              <w:rPr>
                <w:rFonts w:ascii="Bookman Old Style" w:eastAsia="Bookman Old Style" w:hAnsi="Bookman Old Style" w:cs="Bookman Old Style"/>
                <w:spacing w:val="-1"/>
                <w:sz w:val="16"/>
                <w:szCs w:val="16"/>
              </w:rPr>
              <w:t xml:space="preserve"> P</w:t>
            </w:r>
            <w:r>
              <w:rPr>
                <w:rFonts w:ascii="Bookman Old Style" w:eastAsia="Bookman Old Style" w:hAnsi="Bookman Old Style" w:cs="Bookman Old Style"/>
                <w:sz w:val="16"/>
                <w:szCs w:val="16"/>
              </w:rPr>
              <w:t>elaya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 xml:space="preserve">ala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d</w:t>
            </w:r>
            <w:r>
              <w:rPr>
                <w:rFonts w:ascii="Bookman Old Style" w:eastAsia="Bookman Old Style" w:hAnsi="Bookman Old Style" w:cs="Bookman Old Style"/>
                <w:sz w:val="16"/>
                <w:szCs w:val="16"/>
              </w:rPr>
              <w:t>ang</w:t>
            </w:r>
            <w:r>
              <w:rPr>
                <w:rFonts w:ascii="Bookman Old Style" w:eastAsia="Bookman Old Style" w:hAnsi="Bookman Old Style" w:cs="Bookman Old Style"/>
                <w:spacing w:val="-1"/>
                <w:sz w:val="16"/>
                <w:szCs w:val="16"/>
              </w:rPr>
              <w:t xml:space="preserve"> 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jang</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ala</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d</w:t>
            </w:r>
            <w:r>
              <w:rPr>
                <w:rFonts w:ascii="Bookman Old Style" w:eastAsia="Bookman Old Style" w:hAnsi="Bookman Old Style" w:cs="Bookman Old Style"/>
                <w:sz w:val="16"/>
                <w:szCs w:val="16"/>
              </w:rPr>
              <w:t xml:space="preserve">ang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z w:val="16"/>
                <w:szCs w:val="16"/>
              </w:rPr>
              <w:t>an.</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ind w:left="141"/>
              <w:rPr>
                <w:rFonts w:ascii="Bookman Old Style" w:eastAsia="Bookman Old Style" w:hAnsi="Bookman Old Style" w:cs="Bookman Old Style"/>
                <w:sz w:val="16"/>
                <w:szCs w:val="16"/>
              </w:rPr>
            </w:pP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ind w:left="124"/>
              <w:rPr>
                <w:rFonts w:ascii="Bookman Old Style" w:eastAsia="Bookman Old Style" w:hAnsi="Bookman Old Style" w:cs="Bookman Old Style"/>
                <w:sz w:val="16"/>
                <w:szCs w:val="16"/>
              </w:rPr>
            </w:pP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ind w:left="121"/>
              <w:rPr>
                <w:rFonts w:ascii="Bookman Old Style" w:eastAsia="Bookman Old Style" w:hAnsi="Bookman Old Style" w:cs="Bookman Old Style"/>
                <w:sz w:val="16"/>
                <w:szCs w:val="16"/>
              </w:rPr>
            </w:pPr>
          </w:p>
        </w:tc>
      </w:tr>
      <w:tr w:rsidR="00745DEF">
        <w:trPr>
          <w:trHeight w:hRule="exact" w:val="1565"/>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before="3" w:line="280" w:lineRule="exact"/>
              <w:rPr>
                <w:sz w:val="28"/>
                <w:szCs w:val="28"/>
              </w:rPr>
            </w:pPr>
          </w:p>
          <w:p w:rsidR="00745DEF" w:rsidRDefault="00FA1CB7">
            <w:pPr>
              <w:ind w:left="500" w:right="500"/>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11</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5"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S</w:t>
            </w:r>
            <w:r>
              <w:rPr>
                <w:rFonts w:ascii="Bookman Old Style" w:eastAsia="Bookman Old Style" w:hAnsi="Bookman Old Style" w:cs="Bookman Old Style"/>
                <w:i/>
                <w:spacing w:val="-4"/>
                <w:sz w:val="16"/>
                <w:szCs w:val="16"/>
              </w:rPr>
              <w:t>t</w:t>
            </w:r>
            <w:r>
              <w:rPr>
                <w:rFonts w:ascii="Bookman Old Style" w:eastAsia="Bookman Old Style" w:hAnsi="Bookman Old Style" w:cs="Bookman Old Style"/>
                <w:i/>
                <w:spacing w:val="3"/>
                <w:sz w:val="16"/>
                <w:szCs w:val="16"/>
              </w:rPr>
              <w:t>r</w:t>
            </w:r>
            <w:r>
              <w:rPr>
                <w:rFonts w:ascii="Bookman Old Style" w:eastAsia="Bookman Old Style" w:hAnsi="Bookman Old Style" w:cs="Bookman Old Style"/>
                <w:i/>
                <w:spacing w:val="-1"/>
                <w:sz w:val="16"/>
                <w:szCs w:val="16"/>
              </w:rPr>
              <w:t>a</w:t>
            </w:r>
            <w:r>
              <w:rPr>
                <w:rFonts w:ascii="Bookman Old Style" w:eastAsia="Bookman Old Style" w:hAnsi="Bookman Old Style" w:cs="Bookman Old Style"/>
                <w:i/>
                <w:spacing w:val="-2"/>
                <w:sz w:val="16"/>
                <w:szCs w:val="16"/>
              </w:rPr>
              <w:t>t</w:t>
            </w:r>
            <w:r>
              <w:rPr>
                <w:rFonts w:ascii="Bookman Old Style" w:eastAsia="Bookman Old Style" w:hAnsi="Bookman Old Style" w:cs="Bookman Old Style"/>
                <w:i/>
                <w:sz w:val="16"/>
                <w:szCs w:val="16"/>
              </w:rPr>
              <w:t>e</w:t>
            </w:r>
            <w:r>
              <w:rPr>
                <w:rFonts w:ascii="Bookman Old Style" w:eastAsia="Bookman Old Style" w:hAnsi="Bookman Old Style" w:cs="Bookman Old Style"/>
                <w:i/>
                <w:spacing w:val="3"/>
                <w:sz w:val="16"/>
                <w:szCs w:val="16"/>
              </w:rPr>
              <w:t>g</w:t>
            </w:r>
            <w:r>
              <w:rPr>
                <w:rFonts w:ascii="Bookman Old Style" w:eastAsia="Bookman Old Style" w:hAnsi="Bookman Old Style" w:cs="Bookman Old Style"/>
                <w:i/>
                <w:spacing w:val="-4"/>
                <w:sz w:val="16"/>
                <w:szCs w:val="16"/>
              </w:rPr>
              <w:t>i</w:t>
            </w:r>
            <w:r>
              <w:rPr>
                <w:rFonts w:ascii="Bookman Old Style" w:eastAsia="Bookman Old Style" w:hAnsi="Bookman Old Style" w:cs="Bookman Old Style"/>
                <w:i/>
                <w:sz w:val="16"/>
                <w:szCs w:val="16"/>
              </w:rPr>
              <w:t>c</w:t>
            </w:r>
          </w:p>
          <w:p w:rsidR="00745DEF" w:rsidRDefault="00FA1CB7">
            <w:pPr>
              <w:spacing w:before="1"/>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Le</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der</w:t>
            </w:r>
            <w:r>
              <w:rPr>
                <w:rFonts w:ascii="Bookman Old Style" w:eastAsia="Bookman Old Style" w:hAnsi="Bookman Old Style" w:cs="Bookman Old Style"/>
                <w:i/>
                <w:spacing w:val="3"/>
                <w:sz w:val="16"/>
                <w:szCs w:val="16"/>
              </w:rPr>
              <w:t xml:space="preserve"> </w:t>
            </w:r>
            <w:r>
              <w:rPr>
                <w:rFonts w:ascii="Bookman Old Style" w:eastAsia="Bookman Old Style" w:hAnsi="Bookman Old Style" w:cs="Bookman Old Style"/>
                <w:sz w:val="16"/>
                <w:szCs w:val="16"/>
              </w:rPr>
              <w:t>2</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before="3" w:line="280" w:lineRule="exact"/>
              <w:rPr>
                <w:sz w:val="28"/>
                <w:szCs w:val="28"/>
              </w:rPr>
            </w:pPr>
          </w:p>
          <w:p w:rsidR="00745DEF" w:rsidRDefault="00FA1CB7">
            <w:pPr>
              <w:ind w:left="377" w:right="381"/>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SL2</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00" w:lineRule="exact"/>
              <w:rPr>
                <w:sz w:val="11"/>
                <w:szCs w:val="11"/>
              </w:rPr>
            </w:pPr>
          </w:p>
          <w:p w:rsidR="00745DEF" w:rsidRDefault="00FA1CB7">
            <w:pPr>
              <w:spacing w:line="180" w:lineRule="exact"/>
              <w:ind w:left="121" w:right="214"/>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ag</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U</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 xml:space="preserve"> 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 xml:space="preserve">alasi: </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ala I</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ala</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z w:val="16"/>
                <w:szCs w:val="16"/>
              </w:rPr>
              <w:t xml:space="preserve">awat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ala 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z w:val="16"/>
                <w:szCs w:val="16"/>
              </w:rPr>
              <w:t>asi</w:t>
            </w:r>
            <w:r>
              <w:rPr>
                <w:rFonts w:ascii="Bookman Old Style" w:eastAsia="Bookman Old Style" w:hAnsi="Bookman Old Style" w:cs="Bookman Old Style"/>
                <w:spacing w:val="-1"/>
                <w:sz w:val="16"/>
                <w:szCs w:val="16"/>
              </w:rPr>
              <w:t xml:space="preserve"> B</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h</w:t>
            </w:r>
            <w:r>
              <w:rPr>
                <w:rFonts w:ascii="Bookman Old Style" w:eastAsia="Bookman Old Style" w:hAnsi="Bookman Old Style" w:cs="Bookman Old Style"/>
                <w:spacing w:val="-1"/>
                <w:sz w:val="16"/>
                <w:szCs w:val="16"/>
              </w:rPr>
              <w:t xml:space="preserve"> S</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ntr</w:t>
            </w:r>
            <w:r>
              <w:rPr>
                <w:rFonts w:ascii="Bookman Old Style" w:eastAsia="Bookman Old Style" w:hAnsi="Bookman Old Style" w:cs="Bookman Old Style"/>
                <w:sz w:val="16"/>
                <w:szCs w:val="16"/>
              </w:rPr>
              <w:t>al,</w:t>
            </w:r>
          </w:p>
          <w:p w:rsidR="00745DEF" w:rsidRDefault="00FA1CB7">
            <w:pPr>
              <w:spacing w:before="1" w:line="180" w:lineRule="exact"/>
              <w:ind w:left="121" w:right="-24"/>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IC</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ala I</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ala</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u</w:t>
            </w:r>
            <w:r>
              <w:rPr>
                <w:rFonts w:ascii="Bookman Old Style" w:eastAsia="Bookman Old Style" w:hAnsi="Bookman Old Style" w:cs="Bookman Old Style"/>
                <w:sz w:val="16"/>
                <w:szCs w:val="16"/>
              </w:rPr>
              <w:t xml:space="preserve">m,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z w:val="16"/>
                <w:szCs w:val="16"/>
              </w:rPr>
              <w:t>a 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si</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R</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2"/>
                <w:sz w:val="16"/>
                <w:szCs w:val="16"/>
              </w:rPr>
              <w:t>b</w:t>
            </w:r>
            <w:r>
              <w:rPr>
                <w:rFonts w:ascii="Bookman Old Style" w:eastAsia="Bookman Old Style" w:hAnsi="Bookman Old Style" w:cs="Bookman Old Style"/>
                <w:sz w:val="16"/>
                <w:szCs w:val="16"/>
              </w:rPr>
              <w:t>il</w:t>
            </w:r>
            <w:r>
              <w:rPr>
                <w:rFonts w:ascii="Bookman Old Style" w:eastAsia="Bookman Old Style" w:hAnsi="Bookman Old Style" w:cs="Bookman Old Style"/>
                <w:spacing w:val="-1"/>
                <w:sz w:val="16"/>
                <w:szCs w:val="16"/>
              </w:rPr>
              <w:t>it</w:t>
            </w:r>
            <w:r>
              <w:rPr>
                <w:rFonts w:ascii="Bookman Old Style" w:eastAsia="Bookman Old Style" w:hAnsi="Bookman Old Style" w:cs="Bookman Old Style"/>
                <w:sz w:val="16"/>
                <w:szCs w:val="16"/>
              </w:rPr>
              <w:t>asi</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z w:val="16"/>
                <w:szCs w:val="16"/>
              </w:rPr>
              <w:t>a 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ala</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R</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ala</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 xml:space="preserve">i </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ala I</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ala</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w</w:t>
            </w:r>
            <w:r>
              <w:rPr>
                <w:rFonts w:ascii="Bookman Old Style" w:eastAsia="Bookman Old Style" w:hAnsi="Bookman Old Style" w:cs="Bookman Old Style"/>
                <w:sz w:val="16"/>
                <w:szCs w:val="16"/>
              </w:rPr>
              <w:t>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Jala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ind w:left="141"/>
              <w:rPr>
                <w:rFonts w:ascii="Bookman Old Style" w:eastAsia="Bookman Old Style" w:hAnsi="Bookman Old Style" w:cs="Bookman Old Style"/>
                <w:sz w:val="16"/>
                <w:szCs w:val="16"/>
              </w:rPr>
            </w:pP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ind w:left="124"/>
              <w:rPr>
                <w:rFonts w:ascii="Bookman Old Style" w:eastAsia="Bookman Old Style" w:hAnsi="Bookman Old Style" w:cs="Bookman Old Style"/>
                <w:sz w:val="16"/>
                <w:szCs w:val="16"/>
              </w:rPr>
            </w:pP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ind w:left="121"/>
              <w:rPr>
                <w:rFonts w:ascii="Bookman Old Style" w:eastAsia="Bookman Old Style" w:hAnsi="Bookman Old Style" w:cs="Bookman Old Style"/>
                <w:sz w:val="16"/>
                <w:szCs w:val="16"/>
              </w:rPr>
            </w:pPr>
          </w:p>
        </w:tc>
      </w:tr>
    </w:tbl>
    <w:p w:rsidR="00745DEF" w:rsidRDefault="00745DEF">
      <w:pPr>
        <w:sectPr w:rsidR="00745DEF">
          <w:pgSz w:w="12260" w:h="18740"/>
          <w:pgMar w:top="1340" w:right="1300" w:bottom="280" w:left="1480" w:header="0" w:footer="1358" w:gutter="0"/>
          <w:cols w:space="720"/>
        </w:sectPr>
      </w:pPr>
    </w:p>
    <w:p w:rsidR="00745DEF" w:rsidRDefault="00745DEF">
      <w:pPr>
        <w:spacing w:line="80" w:lineRule="exact"/>
        <w:rPr>
          <w:sz w:val="9"/>
          <w:szCs w:val="9"/>
        </w:rPr>
      </w:pPr>
    </w:p>
    <w:tbl>
      <w:tblPr>
        <w:tblW w:w="0" w:type="auto"/>
        <w:tblInd w:w="103" w:type="dxa"/>
        <w:tblLayout w:type="fixed"/>
        <w:tblCellMar>
          <w:left w:w="0" w:type="dxa"/>
          <w:right w:w="0" w:type="dxa"/>
        </w:tblCellMar>
        <w:tblLook w:val="01E0" w:firstRow="1" w:lastRow="1" w:firstColumn="1" w:lastColumn="1" w:noHBand="0" w:noVBand="0"/>
      </w:tblPr>
      <w:tblGrid>
        <w:gridCol w:w="1277"/>
        <w:gridCol w:w="1133"/>
        <w:gridCol w:w="1135"/>
        <w:gridCol w:w="3543"/>
        <w:gridCol w:w="742"/>
        <w:gridCol w:w="710"/>
        <w:gridCol w:w="709"/>
      </w:tblGrid>
      <w:tr w:rsidR="00745DEF">
        <w:trPr>
          <w:trHeight w:hRule="exact" w:val="432"/>
        </w:trPr>
        <w:tc>
          <w:tcPr>
            <w:tcW w:w="1277"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20" w:line="220" w:lineRule="exact"/>
              <w:rPr>
                <w:sz w:val="22"/>
                <w:szCs w:val="22"/>
              </w:rPr>
            </w:pPr>
          </w:p>
          <w:p w:rsidR="00745DEF" w:rsidRDefault="00FA1CB7">
            <w:pPr>
              <w:spacing w:line="180" w:lineRule="exact"/>
              <w:ind w:left="234" w:right="101" w:hanging="10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PER</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z w:val="16"/>
                <w:szCs w:val="16"/>
              </w:rPr>
              <w:t>T JA</w:t>
            </w:r>
            <w:r>
              <w:rPr>
                <w:rFonts w:ascii="Bookman Old Style" w:eastAsia="Bookman Old Style" w:hAnsi="Bookman Old Style" w:cs="Bookman Old Style"/>
                <w:spacing w:val="-1"/>
                <w:sz w:val="16"/>
                <w:szCs w:val="16"/>
              </w:rPr>
              <w:t>BA</w:t>
            </w:r>
            <w:r>
              <w:rPr>
                <w:rFonts w:ascii="Bookman Old Style" w:eastAsia="Bookman Old Style" w:hAnsi="Bookman Old Style" w:cs="Bookman Old Style"/>
                <w:sz w:val="16"/>
                <w:szCs w:val="16"/>
              </w:rPr>
              <w:t>TAN</w:t>
            </w:r>
          </w:p>
        </w:tc>
        <w:tc>
          <w:tcPr>
            <w:tcW w:w="1133"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20" w:line="220" w:lineRule="exact"/>
              <w:rPr>
                <w:sz w:val="22"/>
                <w:szCs w:val="22"/>
              </w:rPr>
            </w:pPr>
          </w:p>
          <w:p w:rsidR="00745DEF" w:rsidRDefault="00FA1CB7">
            <w:pPr>
              <w:spacing w:line="180" w:lineRule="exact"/>
              <w:ind w:left="160" w:right="43" w:hanging="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E</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3"/>
                <w:sz w:val="16"/>
                <w:szCs w:val="16"/>
              </w:rPr>
              <w:t>P</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K JA</w:t>
            </w:r>
            <w:r>
              <w:rPr>
                <w:rFonts w:ascii="Bookman Old Style" w:eastAsia="Bookman Old Style" w:hAnsi="Bookman Old Style" w:cs="Bookman Old Style"/>
                <w:spacing w:val="-1"/>
                <w:sz w:val="16"/>
                <w:szCs w:val="16"/>
              </w:rPr>
              <w:t>BA</w:t>
            </w:r>
            <w:r>
              <w:rPr>
                <w:rFonts w:ascii="Bookman Old Style" w:eastAsia="Bookman Old Style" w:hAnsi="Bookman Old Style" w:cs="Bookman Old Style"/>
                <w:sz w:val="16"/>
                <w:szCs w:val="16"/>
              </w:rPr>
              <w:t>TAN</w:t>
            </w:r>
          </w:p>
        </w:tc>
        <w:tc>
          <w:tcPr>
            <w:tcW w:w="1135"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3" w:line="120" w:lineRule="exact"/>
              <w:rPr>
                <w:sz w:val="13"/>
                <w:szCs w:val="13"/>
              </w:rPr>
            </w:pPr>
          </w:p>
          <w:p w:rsidR="00745DEF" w:rsidRDefault="00745DEF">
            <w:pPr>
              <w:spacing w:line="200" w:lineRule="exact"/>
            </w:pPr>
          </w:p>
          <w:p w:rsidR="00745DEF" w:rsidRDefault="00FA1CB7">
            <w:pPr>
              <w:ind w:left="31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KO</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E</w:t>
            </w:r>
          </w:p>
        </w:tc>
        <w:tc>
          <w:tcPr>
            <w:tcW w:w="3543"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3" w:line="120" w:lineRule="exact"/>
              <w:rPr>
                <w:sz w:val="13"/>
                <w:szCs w:val="13"/>
              </w:rPr>
            </w:pPr>
          </w:p>
          <w:p w:rsidR="00745DEF" w:rsidRDefault="00745DEF">
            <w:pPr>
              <w:spacing w:line="200" w:lineRule="exact"/>
            </w:pPr>
          </w:p>
          <w:p w:rsidR="00745DEF" w:rsidRDefault="00FA1CB7">
            <w:pPr>
              <w:ind w:left="109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z w:val="16"/>
                <w:szCs w:val="16"/>
              </w:rPr>
              <w:t>MA</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JA</w:t>
            </w:r>
            <w:r>
              <w:rPr>
                <w:rFonts w:ascii="Bookman Old Style" w:eastAsia="Bookman Old Style" w:hAnsi="Bookman Old Style" w:cs="Bookman Old Style"/>
                <w:spacing w:val="-1"/>
                <w:sz w:val="16"/>
                <w:szCs w:val="16"/>
              </w:rPr>
              <w:t>BA</w:t>
            </w:r>
            <w:r>
              <w:rPr>
                <w:rFonts w:ascii="Bookman Old Style" w:eastAsia="Bookman Old Style" w:hAnsi="Bookman Old Style" w:cs="Bookman Old Style"/>
                <w:sz w:val="16"/>
                <w:szCs w:val="16"/>
              </w:rPr>
              <w:t>T</w:t>
            </w:r>
            <w:r>
              <w:rPr>
                <w:rFonts w:ascii="Bookman Old Style" w:eastAsia="Bookman Old Style" w:hAnsi="Bookman Old Style" w:cs="Bookman Old Style"/>
                <w:spacing w:val="-3"/>
                <w:sz w:val="16"/>
                <w:szCs w:val="16"/>
              </w:rPr>
              <w:t>A</w:t>
            </w:r>
            <w:r>
              <w:rPr>
                <w:rFonts w:ascii="Bookman Old Style" w:eastAsia="Bookman Old Style" w:hAnsi="Bookman Old Style" w:cs="Bookman Old Style"/>
                <w:sz w:val="16"/>
                <w:szCs w:val="16"/>
              </w:rPr>
              <w:t>N</w:t>
            </w:r>
          </w:p>
        </w:tc>
        <w:tc>
          <w:tcPr>
            <w:tcW w:w="2161" w:type="dxa"/>
            <w:gridSpan w:val="3"/>
            <w:tcBorders>
              <w:top w:val="single" w:sz="5" w:space="0" w:color="000000"/>
              <w:left w:val="single" w:sz="5" w:space="0" w:color="000000"/>
              <w:bottom w:val="nil"/>
              <w:right w:val="single" w:sz="5" w:space="0" w:color="000000"/>
            </w:tcBorders>
            <w:shd w:val="clear" w:color="auto" w:fill="D9D9D9"/>
          </w:tcPr>
          <w:p w:rsidR="00745DEF" w:rsidRDefault="00745DEF">
            <w:pPr>
              <w:spacing w:before="5" w:line="100" w:lineRule="exact"/>
              <w:rPr>
                <w:sz w:val="11"/>
                <w:szCs w:val="11"/>
              </w:rPr>
            </w:pPr>
          </w:p>
          <w:p w:rsidR="00745DEF" w:rsidRDefault="00FA1CB7">
            <w:pPr>
              <w:ind w:left="4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L</w:t>
            </w:r>
            <w:r>
              <w:rPr>
                <w:rFonts w:ascii="Bookman Old Style" w:eastAsia="Bookman Old Style" w:hAnsi="Bookman Old Style" w:cs="Bookman Old Style"/>
                <w:spacing w:val="-3"/>
                <w:sz w:val="16"/>
                <w:szCs w:val="16"/>
              </w:rPr>
              <w:t>A</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JA</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A</w:t>
            </w:r>
            <w:r>
              <w:rPr>
                <w:rFonts w:ascii="Bookman Old Style" w:eastAsia="Bookman Old Style" w:hAnsi="Bookman Old Style" w:cs="Bookman Old Style"/>
                <w:sz w:val="16"/>
                <w:szCs w:val="16"/>
              </w:rPr>
              <w:t>TAN</w:t>
            </w:r>
          </w:p>
        </w:tc>
      </w:tr>
      <w:tr w:rsidR="00745DEF">
        <w:trPr>
          <w:trHeight w:hRule="exact" w:val="435"/>
        </w:trPr>
        <w:tc>
          <w:tcPr>
            <w:tcW w:w="1277" w:type="dxa"/>
            <w:vMerge/>
            <w:tcBorders>
              <w:left w:val="single" w:sz="5" w:space="0" w:color="000000"/>
              <w:bottom w:val="single" w:sz="5" w:space="0" w:color="000000"/>
              <w:right w:val="single" w:sz="5" w:space="0" w:color="000000"/>
            </w:tcBorders>
            <w:shd w:val="clear" w:color="auto" w:fill="D9D9D9"/>
          </w:tcPr>
          <w:p w:rsidR="00745DEF" w:rsidRDefault="00745DEF"/>
        </w:tc>
        <w:tc>
          <w:tcPr>
            <w:tcW w:w="1133" w:type="dxa"/>
            <w:vMerge/>
            <w:tcBorders>
              <w:left w:val="single" w:sz="5" w:space="0" w:color="000000"/>
              <w:bottom w:val="single" w:sz="5" w:space="0" w:color="000000"/>
              <w:right w:val="single" w:sz="5" w:space="0" w:color="000000"/>
            </w:tcBorders>
            <w:shd w:val="clear" w:color="auto" w:fill="D9D9D9"/>
          </w:tcPr>
          <w:p w:rsidR="00745DEF" w:rsidRDefault="00745DEF"/>
        </w:tc>
        <w:tc>
          <w:tcPr>
            <w:tcW w:w="1135" w:type="dxa"/>
            <w:vMerge/>
            <w:tcBorders>
              <w:left w:val="single" w:sz="5" w:space="0" w:color="000000"/>
              <w:bottom w:val="single" w:sz="5" w:space="0" w:color="000000"/>
              <w:right w:val="single" w:sz="5" w:space="0" w:color="000000"/>
            </w:tcBorders>
            <w:shd w:val="clear" w:color="auto" w:fill="D9D9D9"/>
          </w:tcPr>
          <w:p w:rsidR="00745DEF" w:rsidRDefault="00745DEF"/>
        </w:tc>
        <w:tc>
          <w:tcPr>
            <w:tcW w:w="3543" w:type="dxa"/>
            <w:vMerge/>
            <w:tcBorders>
              <w:left w:val="single" w:sz="5" w:space="0" w:color="000000"/>
              <w:bottom w:val="single" w:sz="5" w:space="0" w:color="000000"/>
              <w:right w:val="single" w:sz="5" w:space="0" w:color="000000"/>
            </w:tcBorders>
            <w:shd w:val="clear" w:color="auto" w:fill="D9D9D9"/>
          </w:tcPr>
          <w:p w:rsidR="00745DEF" w:rsidRDefault="00745DEF"/>
        </w:tc>
        <w:tc>
          <w:tcPr>
            <w:tcW w:w="742" w:type="dxa"/>
            <w:tcBorders>
              <w:top w:val="single" w:sz="5" w:space="0" w:color="000000"/>
              <w:left w:val="single" w:sz="5" w:space="0" w:color="000000"/>
              <w:bottom w:val="single" w:sz="5" w:space="0" w:color="000000"/>
              <w:right w:val="single" w:sz="5" w:space="0" w:color="000000"/>
            </w:tcBorders>
            <w:shd w:val="clear" w:color="auto" w:fill="D9D9D9"/>
          </w:tcPr>
          <w:p w:rsidR="00745DEF" w:rsidRDefault="00745DEF">
            <w:pPr>
              <w:spacing w:before="10" w:line="100" w:lineRule="exact"/>
              <w:rPr>
                <w:sz w:val="11"/>
                <w:szCs w:val="11"/>
              </w:rPr>
            </w:pPr>
          </w:p>
          <w:p w:rsidR="00745DEF" w:rsidRDefault="00FA1CB7">
            <w:pPr>
              <w:ind w:left="157"/>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T</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w:t>
            </w:r>
          </w:p>
        </w:tc>
        <w:tc>
          <w:tcPr>
            <w:tcW w:w="710" w:type="dxa"/>
            <w:tcBorders>
              <w:top w:val="single" w:sz="5" w:space="0" w:color="000000"/>
              <w:left w:val="single" w:sz="5" w:space="0" w:color="000000"/>
              <w:bottom w:val="single" w:sz="5" w:space="0" w:color="000000"/>
              <w:right w:val="single" w:sz="5" w:space="0" w:color="000000"/>
            </w:tcBorders>
            <w:shd w:val="clear" w:color="auto" w:fill="D9D9D9"/>
          </w:tcPr>
          <w:p w:rsidR="00745DEF" w:rsidRDefault="00745DEF">
            <w:pPr>
              <w:spacing w:before="10" w:line="100" w:lineRule="exact"/>
              <w:rPr>
                <w:sz w:val="11"/>
                <w:szCs w:val="11"/>
              </w:rPr>
            </w:pPr>
          </w:p>
          <w:p w:rsidR="00745DEF" w:rsidRDefault="00FA1CB7">
            <w:pPr>
              <w:ind w:left="109"/>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T</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II</w:t>
            </w:r>
          </w:p>
        </w:tc>
        <w:tc>
          <w:tcPr>
            <w:tcW w:w="708" w:type="dxa"/>
            <w:tcBorders>
              <w:top w:val="single" w:sz="5" w:space="0" w:color="000000"/>
              <w:left w:val="single" w:sz="5" w:space="0" w:color="000000"/>
              <w:bottom w:val="single" w:sz="5" w:space="0" w:color="000000"/>
              <w:right w:val="single" w:sz="5" w:space="0" w:color="000000"/>
            </w:tcBorders>
            <w:shd w:val="clear" w:color="auto" w:fill="D9D9D9"/>
          </w:tcPr>
          <w:p w:rsidR="00745DEF" w:rsidRDefault="00745DEF">
            <w:pPr>
              <w:spacing w:before="10" w:line="100" w:lineRule="exact"/>
              <w:rPr>
                <w:sz w:val="11"/>
                <w:szCs w:val="11"/>
              </w:rPr>
            </w:pPr>
          </w:p>
          <w:p w:rsidR="00745DEF" w:rsidRDefault="00FA1CB7">
            <w:pPr>
              <w:ind w:left="42"/>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T</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I</w:t>
            </w:r>
          </w:p>
        </w:tc>
      </w:tr>
      <w:tr w:rsidR="00745DEF">
        <w:trPr>
          <w:trHeight w:hRule="exact" w:val="5105"/>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17" w:line="240" w:lineRule="exact"/>
              <w:rPr>
                <w:sz w:val="24"/>
                <w:szCs w:val="24"/>
              </w:rPr>
            </w:pPr>
          </w:p>
          <w:p w:rsidR="00745DEF" w:rsidRDefault="00FA1CB7">
            <w:pPr>
              <w:ind w:left="500" w:right="500"/>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10</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40" w:lineRule="exact"/>
              <w:rPr>
                <w:sz w:val="15"/>
                <w:szCs w:val="15"/>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S</w:t>
            </w:r>
            <w:r>
              <w:rPr>
                <w:rFonts w:ascii="Bookman Old Style" w:eastAsia="Bookman Old Style" w:hAnsi="Bookman Old Style" w:cs="Bookman Old Style"/>
                <w:i/>
                <w:spacing w:val="-4"/>
                <w:sz w:val="16"/>
                <w:szCs w:val="16"/>
              </w:rPr>
              <w:t>t</w:t>
            </w:r>
            <w:r>
              <w:rPr>
                <w:rFonts w:ascii="Bookman Old Style" w:eastAsia="Bookman Old Style" w:hAnsi="Bookman Old Style" w:cs="Bookman Old Style"/>
                <w:i/>
                <w:spacing w:val="3"/>
                <w:sz w:val="16"/>
                <w:szCs w:val="16"/>
              </w:rPr>
              <w:t>r</w:t>
            </w:r>
            <w:r>
              <w:rPr>
                <w:rFonts w:ascii="Bookman Old Style" w:eastAsia="Bookman Old Style" w:hAnsi="Bookman Old Style" w:cs="Bookman Old Style"/>
                <w:i/>
                <w:spacing w:val="-1"/>
                <w:sz w:val="16"/>
                <w:szCs w:val="16"/>
              </w:rPr>
              <w:t>a</w:t>
            </w:r>
            <w:r>
              <w:rPr>
                <w:rFonts w:ascii="Bookman Old Style" w:eastAsia="Bookman Old Style" w:hAnsi="Bookman Old Style" w:cs="Bookman Old Style"/>
                <w:i/>
                <w:spacing w:val="-2"/>
                <w:sz w:val="16"/>
                <w:szCs w:val="16"/>
              </w:rPr>
              <w:t>t</w:t>
            </w:r>
            <w:r>
              <w:rPr>
                <w:rFonts w:ascii="Bookman Old Style" w:eastAsia="Bookman Old Style" w:hAnsi="Bookman Old Style" w:cs="Bookman Old Style"/>
                <w:i/>
                <w:sz w:val="16"/>
                <w:szCs w:val="16"/>
              </w:rPr>
              <w:t>e</w:t>
            </w:r>
            <w:r>
              <w:rPr>
                <w:rFonts w:ascii="Bookman Old Style" w:eastAsia="Bookman Old Style" w:hAnsi="Bookman Old Style" w:cs="Bookman Old Style"/>
                <w:i/>
                <w:spacing w:val="3"/>
                <w:sz w:val="16"/>
                <w:szCs w:val="16"/>
              </w:rPr>
              <w:t>g</w:t>
            </w:r>
            <w:r>
              <w:rPr>
                <w:rFonts w:ascii="Bookman Old Style" w:eastAsia="Bookman Old Style" w:hAnsi="Bookman Old Style" w:cs="Bookman Old Style"/>
                <w:i/>
                <w:spacing w:val="-4"/>
                <w:sz w:val="16"/>
                <w:szCs w:val="16"/>
              </w:rPr>
              <w:t>i</w:t>
            </w:r>
            <w:r>
              <w:rPr>
                <w:rFonts w:ascii="Bookman Old Style" w:eastAsia="Bookman Old Style" w:hAnsi="Bookman Old Style" w:cs="Bookman Old Style"/>
                <w:i/>
                <w:sz w:val="16"/>
                <w:szCs w:val="16"/>
              </w:rPr>
              <w:t>c</w:t>
            </w:r>
          </w:p>
          <w:p w:rsidR="00745DEF" w:rsidRDefault="00FA1CB7">
            <w:pPr>
              <w:spacing w:before="1"/>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Le</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der</w:t>
            </w:r>
            <w:r>
              <w:rPr>
                <w:rFonts w:ascii="Bookman Old Style" w:eastAsia="Bookman Old Style" w:hAnsi="Bookman Old Style" w:cs="Bookman Old Style"/>
                <w:i/>
                <w:spacing w:val="3"/>
                <w:sz w:val="16"/>
                <w:szCs w:val="16"/>
              </w:rPr>
              <w:t xml:space="preserve"> </w:t>
            </w:r>
            <w:r>
              <w:rPr>
                <w:rFonts w:ascii="Bookman Old Style" w:eastAsia="Bookman Old Style" w:hAnsi="Bookman Old Style" w:cs="Bookman Old Style"/>
                <w:sz w:val="16"/>
                <w:szCs w:val="16"/>
              </w:rPr>
              <w:t>1</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17" w:line="240" w:lineRule="exact"/>
              <w:rPr>
                <w:sz w:val="24"/>
                <w:szCs w:val="24"/>
              </w:rPr>
            </w:pPr>
          </w:p>
          <w:p w:rsidR="00745DEF" w:rsidRDefault="00FA1CB7">
            <w:pPr>
              <w:ind w:left="377" w:right="381"/>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SL1</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120" w:lineRule="exact"/>
              <w:rPr>
                <w:sz w:val="12"/>
                <w:szCs w:val="12"/>
              </w:rPr>
            </w:pPr>
          </w:p>
          <w:p w:rsidR="00745DEF" w:rsidRDefault="00FA1CB7">
            <w:pPr>
              <w:ind w:left="13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Su</w:t>
            </w:r>
            <w:r>
              <w:rPr>
                <w:rFonts w:ascii="Bookman Old Style" w:eastAsia="Bookman Old Style" w:hAnsi="Bookman Old Style" w:cs="Bookman Old Style"/>
                <w:sz w:val="16"/>
                <w:szCs w:val="16"/>
              </w:rPr>
              <w:t xml:space="preserve">b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ag</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an:</w:t>
            </w:r>
          </w:p>
          <w:p w:rsidR="00745DEF" w:rsidRDefault="00745DEF">
            <w:pPr>
              <w:spacing w:before="9" w:line="100" w:lineRule="exact"/>
              <w:rPr>
                <w:sz w:val="11"/>
                <w:szCs w:val="11"/>
              </w:rPr>
            </w:pPr>
          </w:p>
          <w:p w:rsidR="00745DEF" w:rsidRDefault="00FA1CB7">
            <w:pPr>
              <w:ind w:left="419" w:right="34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sa</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R</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mah</w:t>
            </w:r>
            <w:r>
              <w:rPr>
                <w:rFonts w:ascii="Bookman Old Style" w:eastAsia="Bookman Old Style" w:hAnsi="Bookman Old Style" w:cs="Bookman Old Style"/>
                <w:spacing w:val="-1"/>
                <w:sz w:val="16"/>
                <w:szCs w:val="16"/>
              </w:rPr>
              <w:t xml:space="preserve"> T</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2"/>
                <w:sz w:val="16"/>
                <w:szCs w:val="16"/>
              </w:rPr>
              <w:t>c</w:t>
            </w:r>
            <w:r>
              <w:rPr>
                <w:rFonts w:ascii="Bookman Old Style" w:eastAsia="Bookman Old Style" w:hAnsi="Bookman Old Style" w:cs="Bookman Old Style"/>
                <w:sz w:val="16"/>
                <w:szCs w:val="16"/>
              </w:rPr>
              <w:t>anaan</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P</w:t>
            </w:r>
            <w:r>
              <w:rPr>
                <w:rFonts w:ascii="Bookman Old Style" w:eastAsia="Bookman Old Style" w:hAnsi="Bookman Old Style" w:cs="Bookman Old Style"/>
                <w:sz w:val="16"/>
                <w:szCs w:val="16"/>
              </w:rPr>
              <w:t>en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z w:val="16"/>
                <w:szCs w:val="16"/>
              </w:rPr>
              <w:t xml:space="preserve">an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y</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pacing w:val="-1"/>
                <w:sz w:val="16"/>
                <w:szCs w:val="16"/>
              </w:rPr>
              <w:t>uku</w:t>
            </w:r>
            <w:r>
              <w:rPr>
                <w:rFonts w:ascii="Bookman Old Style" w:eastAsia="Bookman Old Style" w:hAnsi="Bookman Old Style" w:cs="Bookman Old Style"/>
                <w:sz w:val="16"/>
                <w:szCs w:val="16"/>
              </w:rPr>
              <w:t xml:space="preserve">m, </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pacing w:val="-1"/>
                <w:sz w:val="16"/>
                <w:szCs w:val="16"/>
              </w:rPr>
              <w:t>ub</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asya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S</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m I</w:t>
            </w:r>
            <w:r>
              <w:rPr>
                <w:rFonts w:ascii="Bookman Old Style" w:eastAsia="Bookman Old Style" w:hAnsi="Bookman Old Style" w:cs="Bookman Old Style"/>
                <w:spacing w:val="-1"/>
                <w:sz w:val="16"/>
                <w:szCs w:val="16"/>
              </w:rPr>
              <w:t>nf</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ma</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3"/>
                <w:sz w:val="16"/>
                <w:szCs w:val="16"/>
              </w:rPr>
              <w:t>j</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w:t>
            </w:r>
          </w:p>
          <w:p w:rsidR="00745DEF" w:rsidRDefault="00745DEF">
            <w:pPr>
              <w:spacing w:before="9" w:line="100" w:lineRule="exact"/>
              <w:rPr>
                <w:sz w:val="11"/>
                <w:szCs w:val="11"/>
              </w:rPr>
            </w:pPr>
          </w:p>
          <w:p w:rsidR="00745DEF" w:rsidRDefault="00FA1CB7">
            <w:pPr>
              <w:ind w:left="13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3"/>
                <w:sz w:val="16"/>
                <w:szCs w:val="16"/>
              </w:rPr>
              <w:t>S</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si:</w:t>
            </w:r>
          </w:p>
          <w:p w:rsidR="00745DEF" w:rsidRDefault="00745DEF">
            <w:pPr>
              <w:spacing w:before="2" w:line="120" w:lineRule="exact"/>
              <w:rPr>
                <w:sz w:val="12"/>
                <w:szCs w:val="12"/>
              </w:rPr>
            </w:pPr>
          </w:p>
          <w:p w:rsidR="00745DEF" w:rsidRDefault="00FA1CB7">
            <w:pPr>
              <w:ind w:left="419" w:right="14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3"/>
                <w:sz w:val="16"/>
                <w:szCs w:val="16"/>
              </w:rPr>
              <w:t>y</w:t>
            </w:r>
            <w:r>
              <w:rPr>
                <w:rFonts w:ascii="Bookman Old Style" w:eastAsia="Bookman Old Style" w:hAnsi="Bookman Old Style" w:cs="Bookman Old Style"/>
                <w:sz w:val="16"/>
                <w:szCs w:val="16"/>
              </w:rPr>
              <w:t>anan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 xml:space="preserve">s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No</w:t>
            </w:r>
            <w:r>
              <w:rPr>
                <w:rFonts w:ascii="Bookman Old Style" w:eastAsia="Bookman Old Style" w:hAnsi="Bookman Old Style" w:cs="Bookman Old Style"/>
                <w:sz w:val="16"/>
                <w:szCs w:val="16"/>
              </w:rPr>
              <w:t>n</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 xml:space="preserve">is;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3"/>
                <w:sz w:val="16"/>
                <w:szCs w:val="16"/>
              </w:rPr>
              <w:t>y</w:t>
            </w:r>
            <w:r>
              <w:rPr>
                <w:rFonts w:ascii="Bookman Old Style" w:eastAsia="Bookman Old Style" w:hAnsi="Bookman Old Style" w:cs="Bookman Old Style"/>
                <w:sz w:val="16"/>
                <w:szCs w:val="16"/>
              </w:rPr>
              <w:t>anan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w</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 xml:space="preserve">an;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eli</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aan</w:t>
            </w:r>
            <w:r>
              <w:rPr>
                <w:rFonts w:ascii="Bookman Old Style" w:eastAsia="Bookman Old Style" w:hAnsi="Bookman Old Style" w:cs="Bookman Old Style"/>
                <w:spacing w:val="-1"/>
                <w:sz w:val="16"/>
                <w:szCs w:val="16"/>
              </w:rPr>
              <w:t xml:space="preserve"> S</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ana; Log</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ik</w:t>
            </w:r>
            <w:r>
              <w:rPr>
                <w:rFonts w:ascii="Bookman Old Style" w:eastAsia="Bookman Old Style" w:hAnsi="Bookman Old Style" w:cs="Bookman Old Style"/>
                <w:spacing w:val="-2"/>
                <w:sz w:val="16"/>
                <w:szCs w:val="16"/>
              </w:rPr>
              <w:t xml:space="preserve"> 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1"/>
                <w:sz w:val="16"/>
                <w:szCs w:val="16"/>
              </w:rPr>
              <w:t xml:space="preserve"> 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N</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 xml:space="preserve">is;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y</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2"/>
                <w:sz w:val="16"/>
                <w:szCs w:val="16"/>
              </w:rPr>
              <w:t>r</w:t>
            </w:r>
            <w:r>
              <w:rPr>
                <w:rFonts w:ascii="Bookman Old Style" w:eastAsia="Bookman Old Style" w:hAnsi="Bookman Old Style" w:cs="Bookman Old Style"/>
                <w:sz w:val="16"/>
                <w:szCs w:val="16"/>
              </w:rPr>
              <w:t>am,</w:t>
            </w:r>
            <w:r>
              <w:rPr>
                <w:rFonts w:ascii="Bookman Old Style" w:eastAsia="Bookman Old Style" w:hAnsi="Bookman Old Style" w:cs="Bookman Old Style"/>
                <w:spacing w:val="-1"/>
                <w:sz w:val="16"/>
                <w:szCs w:val="16"/>
              </w:rPr>
              <w:t xml:space="preserve"> 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c</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aan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 xml:space="preserve">an;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aha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an.</w:t>
            </w:r>
          </w:p>
          <w:p w:rsidR="00745DEF" w:rsidRDefault="00745DEF">
            <w:pPr>
              <w:spacing w:before="9" w:line="100" w:lineRule="exact"/>
              <w:rPr>
                <w:sz w:val="11"/>
                <w:szCs w:val="11"/>
              </w:rPr>
            </w:pPr>
          </w:p>
          <w:p w:rsidR="00745DEF" w:rsidRDefault="00FA1CB7">
            <w:pPr>
              <w:ind w:left="417" w:right="644" w:hanging="28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z w:val="16"/>
                <w:szCs w:val="16"/>
              </w:rPr>
              <w:t>a 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si:</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Fa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ma</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z</w:t>
            </w:r>
            <w:r>
              <w:rPr>
                <w:rFonts w:ascii="Bookman Old Style" w:eastAsia="Bookman Old Style" w:hAnsi="Bookman Old Style" w:cs="Bookman Old Style"/>
                <w:sz w:val="16"/>
                <w:szCs w:val="16"/>
              </w:rPr>
              <w:t xml:space="preserve">i, </w:t>
            </w:r>
            <w:r>
              <w:rPr>
                <w:rFonts w:ascii="Bookman Old Style" w:eastAsia="Bookman Old Style" w:hAnsi="Bookman Old Style" w:cs="Bookman Old Style"/>
                <w:spacing w:val="1"/>
                <w:sz w:val="16"/>
                <w:szCs w:val="16"/>
              </w:rPr>
              <w:t>C</w:t>
            </w:r>
            <w:r>
              <w:rPr>
                <w:rFonts w:ascii="Bookman Old Style" w:eastAsia="Bookman Old Style" w:hAnsi="Bookman Old Style" w:cs="Bookman Old Style"/>
                <w:spacing w:val="-1"/>
                <w:sz w:val="16"/>
                <w:szCs w:val="16"/>
              </w:rPr>
              <w:t>SS</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S</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 xml:space="preserve">an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sa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ana, La</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y.</w:t>
            </w:r>
          </w:p>
          <w:p w:rsidR="00745DEF" w:rsidRDefault="00745DEF">
            <w:pPr>
              <w:spacing w:before="9" w:line="100" w:lineRule="exact"/>
              <w:rPr>
                <w:sz w:val="11"/>
                <w:szCs w:val="11"/>
              </w:rPr>
            </w:pPr>
          </w:p>
          <w:p w:rsidR="00745DEF" w:rsidRDefault="00FA1CB7">
            <w:pPr>
              <w:ind w:left="417" w:right="282" w:hanging="28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Ko</w:t>
            </w:r>
            <w:r>
              <w:rPr>
                <w:rFonts w:ascii="Bookman Old Style" w:eastAsia="Bookman Old Style" w:hAnsi="Bookman Old Style" w:cs="Bookman Old Style"/>
                <w:sz w:val="16"/>
                <w:szCs w:val="16"/>
              </w:rPr>
              <w:t>mi</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w</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 xml:space="preserve">an,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PM</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Ko</w:t>
            </w:r>
            <w:r>
              <w:rPr>
                <w:rFonts w:ascii="Bookman Old Style" w:eastAsia="Bookman Old Style" w:hAnsi="Bookman Old Style" w:cs="Bookman Old Style"/>
                <w:sz w:val="16"/>
                <w:szCs w:val="16"/>
              </w:rPr>
              <w:t>mi</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 xml:space="preserve">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oo</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en</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an</w:t>
            </w:r>
          </w:p>
          <w:p w:rsidR="00745DEF" w:rsidRDefault="00745DEF">
            <w:pPr>
              <w:spacing w:before="9" w:line="100" w:lineRule="exact"/>
              <w:rPr>
                <w:sz w:val="11"/>
                <w:szCs w:val="11"/>
              </w:rPr>
            </w:pPr>
          </w:p>
          <w:p w:rsidR="00745DEF" w:rsidRDefault="00FA1CB7">
            <w:pPr>
              <w:ind w:left="13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SP</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48"/>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tu</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im</w:t>
            </w:r>
            <w:r>
              <w:rPr>
                <w:rFonts w:ascii="Bookman Old Style" w:eastAsia="Bookman Old Style" w:hAnsi="Bookman Old Style" w:cs="Bookman Old Style"/>
                <w:spacing w:val="-1"/>
                <w:sz w:val="16"/>
                <w:szCs w:val="16"/>
              </w:rPr>
              <w:t xml:space="preserve"> S</w:t>
            </w:r>
            <w:r>
              <w:rPr>
                <w:rFonts w:ascii="Bookman Old Style" w:eastAsia="Bookman Old Style" w:hAnsi="Bookman Old Style" w:cs="Bookman Old Style"/>
                <w:sz w:val="16"/>
                <w:szCs w:val="16"/>
              </w:rPr>
              <w:t xml:space="preserve">IM </w:t>
            </w:r>
            <w:r>
              <w:rPr>
                <w:rFonts w:ascii="Bookman Old Style" w:eastAsia="Bookman Old Style" w:hAnsi="Bookman Old Style" w:cs="Bookman Old Style"/>
                <w:spacing w:val="-1"/>
                <w:sz w:val="16"/>
                <w:szCs w:val="16"/>
              </w:rPr>
              <w:t>RS</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tu</w:t>
            </w:r>
            <w:r>
              <w:rPr>
                <w:rFonts w:ascii="Bookman Old Style" w:eastAsia="Bookman Old Style" w:hAnsi="Bookman Old Style" w:cs="Bookman Old Style"/>
                <w:sz w:val="16"/>
                <w:szCs w:val="16"/>
              </w:rPr>
              <w:t>a</w:t>
            </w:r>
          </w:p>
          <w:p w:rsidR="00745DEF" w:rsidRDefault="00FA1CB7">
            <w:pPr>
              <w:spacing w:line="180" w:lineRule="exact"/>
              <w:ind w:left="4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im</w:t>
            </w:r>
            <w:r>
              <w:rPr>
                <w:rFonts w:ascii="Bookman Old Style" w:eastAsia="Bookman Old Style" w:hAnsi="Bookman Old Style" w:cs="Bookman Old Style"/>
                <w:spacing w:val="-1"/>
                <w:sz w:val="16"/>
                <w:szCs w:val="16"/>
              </w:rPr>
              <w:t xml:space="preserve"> 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3"/>
                <w:sz w:val="16"/>
                <w:szCs w:val="16"/>
              </w:rPr>
              <w:t>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tu</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im</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C</w:t>
            </w:r>
            <w:r>
              <w:rPr>
                <w:rFonts w:ascii="Bookman Old Style" w:eastAsia="Bookman Old Style" w:hAnsi="Bookman Old Style" w:cs="Bookman Old Style"/>
                <w:spacing w:val="-2"/>
                <w:sz w:val="16"/>
                <w:szCs w:val="16"/>
              </w:rPr>
              <w:t>as</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x</w:t>
            </w:r>
            <w:r>
              <w:rPr>
                <w:rFonts w:ascii="Bookman Old Style" w:eastAsia="Bookman Old Style" w:hAnsi="Bookman Old Style" w:cs="Bookman Old Style"/>
                <w:sz w:val="16"/>
                <w:szCs w:val="16"/>
              </w:rPr>
              <w:t>.</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17" w:line="240" w:lineRule="exact"/>
              <w:rPr>
                <w:sz w:val="24"/>
                <w:szCs w:val="24"/>
              </w:rPr>
            </w:pPr>
          </w:p>
          <w:p w:rsidR="00745DEF" w:rsidRDefault="00FA1CB7">
            <w:pPr>
              <w:ind w:left="14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z w:val="16"/>
                <w:szCs w:val="16"/>
              </w:rPr>
              <w:t>2</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17" w:line="240" w:lineRule="exact"/>
              <w:rPr>
                <w:sz w:val="24"/>
                <w:szCs w:val="24"/>
              </w:rPr>
            </w:pPr>
          </w:p>
          <w:p w:rsidR="00745DEF" w:rsidRDefault="00FA1CB7">
            <w:pPr>
              <w:ind w:left="124"/>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z w:val="16"/>
                <w:szCs w:val="16"/>
              </w:rPr>
              <w:t>2</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17" w:line="240" w:lineRule="exact"/>
              <w:rPr>
                <w:sz w:val="24"/>
                <w:szCs w:val="24"/>
              </w:rPr>
            </w:pPr>
          </w:p>
          <w:p w:rsidR="00745DEF" w:rsidRDefault="00FA1CB7">
            <w:pPr>
              <w:ind w:left="12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pacing w:val="1"/>
                <w:sz w:val="16"/>
                <w:szCs w:val="16"/>
              </w:rPr>
              <w:t>0</w:t>
            </w:r>
            <w:r>
              <w:rPr>
                <w:rFonts w:ascii="Bookman Old Style" w:eastAsia="Bookman Old Style" w:hAnsi="Bookman Old Style" w:cs="Bookman Old Style"/>
                <w:sz w:val="16"/>
                <w:szCs w:val="16"/>
              </w:rPr>
              <w:t>2</w:t>
            </w:r>
          </w:p>
        </w:tc>
      </w:tr>
      <w:tr w:rsidR="00745DEF">
        <w:trPr>
          <w:trHeight w:hRule="exact" w:val="626"/>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15" w:line="200" w:lineRule="exact"/>
            </w:pPr>
          </w:p>
          <w:p w:rsidR="00745DEF" w:rsidRDefault="00FA1CB7">
            <w:pPr>
              <w:ind w:left="500" w:right="500"/>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10</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Op</w:t>
            </w:r>
            <w:r>
              <w:rPr>
                <w:rFonts w:ascii="Bookman Old Style" w:eastAsia="Bookman Old Style" w:hAnsi="Bookman Old Style" w:cs="Bookman Old Style"/>
                <w:i/>
                <w:spacing w:val="-1"/>
                <w:sz w:val="16"/>
                <w:szCs w:val="16"/>
              </w:rPr>
              <w:t>e</w:t>
            </w:r>
            <w:r>
              <w:rPr>
                <w:rFonts w:ascii="Bookman Old Style" w:eastAsia="Bookman Old Style" w:hAnsi="Bookman Old Style" w:cs="Bookman Old Style"/>
                <w:i/>
                <w:sz w:val="16"/>
                <w:szCs w:val="16"/>
              </w:rPr>
              <w:t>r</w:t>
            </w:r>
            <w:r>
              <w:rPr>
                <w:rFonts w:ascii="Bookman Old Style" w:eastAsia="Bookman Old Style" w:hAnsi="Bookman Old Style" w:cs="Bookman Old Style"/>
                <w:i/>
                <w:spacing w:val="-1"/>
                <w:sz w:val="16"/>
                <w:szCs w:val="16"/>
              </w:rPr>
              <w:t>a</w:t>
            </w:r>
            <w:r>
              <w:rPr>
                <w:rFonts w:ascii="Bookman Old Style" w:eastAsia="Bookman Old Style" w:hAnsi="Bookman Old Style" w:cs="Bookman Old Style"/>
                <w:i/>
                <w:spacing w:val="-2"/>
                <w:sz w:val="16"/>
                <w:szCs w:val="16"/>
              </w:rPr>
              <w:t>ti</w:t>
            </w:r>
            <w:r>
              <w:rPr>
                <w:rFonts w:ascii="Bookman Old Style" w:eastAsia="Bookman Old Style" w:hAnsi="Bookman Old Style" w:cs="Bookman Old Style"/>
                <w:i/>
                <w:sz w:val="16"/>
                <w:szCs w:val="16"/>
              </w:rPr>
              <w:t>o</w:t>
            </w:r>
            <w:r>
              <w:rPr>
                <w:rFonts w:ascii="Bookman Old Style" w:eastAsia="Bookman Old Style" w:hAnsi="Bookman Old Style" w:cs="Bookman Old Style"/>
                <w:i/>
                <w:spacing w:val="3"/>
                <w:sz w:val="16"/>
                <w:szCs w:val="16"/>
              </w:rPr>
              <w:t>n</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l</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Le</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der</w:t>
            </w:r>
            <w:r>
              <w:rPr>
                <w:rFonts w:ascii="Bookman Old Style" w:eastAsia="Bookman Old Style" w:hAnsi="Bookman Old Style" w:cs="Bookman Old Style"/>
                <w:i/>
                <w:spacing w:val="3"/>
                <w:sz w:val="16"/>
                <w:szCs w:val="16"/>
              </w:rPr>
              <w:t xml:space="preserve"> </w:t>
            </w:r>
            <w:r>
              <w:rPr>
                <w:rFonts w:ascii="Bookman Old Style" w:eastAsia="Bookman Old Style" w:hAnsi="Bookman Old Style" w:cs="Bookman Old Style"/>
                <w:sz w:val="16"/>
                <w:szCs w:val="16"/>
              </w:rPr>
              <w:t>L4</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15" w:line="200" w:lineRule="exact"/>
            </w:pPr>
          </w:p>
          <w:p w:rsidR="00745DEF" w:rsidRDefault="00FA1CB7">
            <w:pPr>
              <w:ind w:left="37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4</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2" w:line="120" w:lineRule="exact"/>
              <w:rPr>
                <w:sz w:val="12"/>
                <w:szCs w:val="12"/>
              </w:rPr>
            </w:pPr>
          </w:p>
          <w:p w:rsidR="00745DEF" w:rsidRDefault="00FA1CB7">
            <w:pPr>
              <w:spacing w:line="180" w:lineRule="exact"/>
              <w:ind w:left="100" w:right="11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C</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2"/>
                <w:sz w:val="16"/>
                <w:szCs w:val="16"/>
              </w:rPr>
              <w:t>V</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f</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C</w:t>
            </w:r>
            <w:r>
              <w:rPr>
                <w:rFonts w:ascii="Bookman Old Style" w:eastAsia="Bookman Old Style" w:hAnsi="Bookman Old Style" w:cs="Bookman Old Style"/>
                <w:spacing w:val="-2"/>
                <w:sz w:val="16"/>
                <w:szCs w:val="16"/>
              </w:rPr>
              <w:t>as</w:t>
            </w:r>
            <w:r>
              <w:rPr>
                <w:rFonts w:ascii="Bookman Old Style" w:eastAsia="Bookman Old Style" w:hAnsi="Bookman Old Style" w:cs="Bookman Old Style"/>
                <w:sz w:val="16"/>
                <w:szCs w:val="16"/>
              </w:rPr>
              <w:t xml:space="preserve">e </w:t>
            </w: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2"/>
                <w:sz w:val="16"/>
                <w:szCs w:val="16"/>
              </w:rPr>
              <w:t>r</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P</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15" w:line="200" w:lineRule="exact"/>
            </w:pPr>
          </w:p>
          <w:p w:rsidR="00745DEF" w:rsidRDefault="00FA1CB7">
            <w:pPr>
              <w:ind w:left="14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z w:val="16"/>
                <w:szCs w:val="16"/>
              </w:rPr>
              <w:t>2</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15" w:line="200" w:lineRule="exact"/>
            </w:pPr>
          </w:p>
          <w:p w:rsidR="00745DEF" w:rsidRDefault="00FA1CB7">
            <w:pPr>
              <w:ind w:left="124"/>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z w:val="16"/>
                <w:szCs w:val="16"/>
              </w:rPr>
              <w:t>2</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15" w:line="200" w:lineRule="exact"/>
            </w:pPr>
          </w:p>
          <w:p w:rsidR="00745DEF" w:rsidRDefault="00FA1CB7">
            <w:pPr>
              <w:ind w:left="12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pacing w:val="1"/>
                <w:sz w:val="16"/>
                <w:szCs w:val="16"/>
              </w:rPr>
              <w:t>0</w:t>
            </w:r>
            <w:r>
              <w:rPr>
                <w:rFonts w:ascii="Bookman Old Style" w:eastAsia="Bookman Old Style" w:hAnsi="Bookman Old Style" w:cs="Bookman Old Style"/>
                <w:sz w:val="16"/>
                <w:szCs w:val="16"/>
              </w:rPr>
              <w:t>2</w:t>
            </w:r>
          </w:p>
        </w:tc>
      </w:tr>
      <w:tr w:rsidR="00745DEF">
        <w:trPr>
          <w:trHeight w:hRule="exact" w:val="1378"/>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9</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before="14" w:line="280" w:lineRule="exact"/>
              <w:rPr>
                <w:sz w:val="28"/>
                <w:szCs w:val="28"/>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Op</w:t>
            </w:r>
            <w:r>
              <w:rPr>
                <w:rFonts w:ascii="Bookman Old Style" w:eastAsia="Bookman Old Style" w:hAnsi="Bookman Old Style" w:cs="Bookman Old Style"/>
                <w:i/>
                <w:spacing w:val="-1"/>
                <w:sz w:val="16"/>
                <w:szCs w:val="16"/>
              </w:rPr>
              <w:t>e</w:t>
            </w:r>
            <w:r>
              <w:rPr>
                <w:rFonts w:ascii="Bookman Old Style" w:eastAsia="Bookman Old Style" w:hAnsi="Bookman Old Style" w:cs="Bookman Old Style"/>
                <w:i/>
                <w:sz w:val="16"/>
                <w:szCs w:val="16"/>
              </w:rPr>
              <w:t>r</w:t>
            </w:r>
            <w:r>
              <w:rPr>
                <w:rFonts w:ascii="Bookman Old Style" w:eastAsia="Bookman Old Style" w:hAnsi="Bookman Old Style" w:cs="Bookman Old Style"/>
                <w:i/>
                <w:spacing w:val="-1"/>
                <w:sz w:val="16"/>
                <w:szCs w:val="16"/>
              </w:rPr>
              <w:t>a</w:t>
            </w:r>
            <w:r>
              <w:rPr>
                <w:rFonts w:ascii="Bookman Old Style" w:eastAsia="Bookman Old Style" w:hAnsi="Bookman Old Style" w:cs="Bookman Old Style"/>
                <w:i/>
                <w:spacing w:val="-2"/>
                <w:sz w:val="16"/>
                <w:szCs w:val="16"/>
              </w:rPr>
              <w:t>ti</w:t>
            </w:r>
            <w:r>
              <w:rPr>
                <w:rFonts w:ascii="Bookman Old Style" w:eastAsia="Bookman Old Style" w:hAnsi="Bookman Old Style" w:cs="Bookman Old Style"/>
                <w:i/>
                <w:sz w:val="16"/>
                <w:szCs w:val="16"/>
              </w:rPr>
              <w:t>o</w:t>
            </w:r>
            <w:r>
              <w:rPr>
                <w:rFonts w:ascii="Bookman Old Style" w:eastAsia="Bookman Old Style" w:hAnsi="Bookman Old Style" w:cs="Bookman Old Style"/>
                <w:i/>
                <w:spacing w:val="3"/>
                <w:sz w:val="16"/>
                <w:szCs w:val="16"/>
              </w:rPr>
              <w:t>n</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l</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Le</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der</w:t>
            </w:r>
            <w:r>
              <w:rPr>
                <w:rFonts w:ascii="Bookman Old Style" w:eastAsia="Bookman Old Style" w:hAnsi="Bookman Old Style" w:cs="Bookman Old Style"/>
                <w:i/>
                <w:spacing w:val="3"/>
                <w:sz w:val="16"/>
                <w:szCs w:val="16"/>
              </w:rPr>
              <w:t xml:space="preserve"> </w:t>
            </w:r>
            <w:r>
              <w:rPr>
                <w:rFonts w:ascii="Bookman Old Style" w:eastAsia="Bookman Old Style" w:hAnsi="Bookman Old Style" w:cs="Bookman Old Style"/>
                <w:sz w:val="16"/>
                <w:szCs w:val="16"/>
              </w:rPr>
              <w:t>3</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365" w:right="368"/>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L3</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ight="13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W</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il</w:t>
            </w:r>
            <w:r>
              <w:rPr>
                <w:rFonts w:ascii="Bookman Old Style" w:eastAsia="Bookman Old Style" w:hAnsi="Bookman Old Style" w:cs="Bookman Old Style"/>
                <w:spacing w:val="-1"/>
                <w:sz w:val="16"/>
                <w:szCs w:val="16"/>
              </w:rPr>
              <w:t xml:space="preserve"> 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ala :</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ala</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 xml:space="preserve">i </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w</w:t>
            </w:r>
            <w:r>
              <w:rPr>
                <w:rFonts w:ascii="Bookman Old Style" w:eastAsia="Bookman Old Style" w:hAnsi="Bookman Old Style" w:cs="Bookman Old Style"/>
                <w:sz w:val="16"/>
                <w:szCs w:val="16"/>
              </w:rPr>
              <w:t>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 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ala</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ga</w:t>
            </w:r>
            <w:r>
              <w:rPr>
                <w:rFonts w:ascii="Bookman Old Style" w:eastAsia="Bookman Old Style" w:hAnsi="Bookman Old Style" w:cs="Bookman Old Style"/>
                <w:spacing w:val="-3"/>
                <w:sz w:val="16"/>
                <w:szCs w:val="16"/>
              </w:rPr>
              <w:t>w</w:t>
            </w:r>
            <w:r>
              <w:rPr>
                <w:rFonts w:ascii="Bookman Old Style" w:eastAsia="Bookman Old Style" w:hAnsi="Bookman Old Style" w:cs="Bookman Old Style"/>
                <w:sz w:val="16"/>
                <w:szCs w:val="16"/>
              </w:rPr>
              <w:t>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ah</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ntr</w:t>
            </w:r>
            <w:r>
              <w:rPr>
                <w:rFonts w:ascii="Bookman Old Style" w:eastAsia="Bookman Old Style" w:hAnsi="Bookman Old Style" w:cs="Bookman Old Style"/>
                <w:sz w:val="16"/>
                <w:szCs w:val="16"/>
              </w:rPr>
              <w:t xml:space="preserve">al, </w:t>
            </w:r>
            <w:r>
              <w:rPr>
                <w:rFonts w:ascii="Bookman Old Style" w:eastAsia="Bookman Old Style" w:hAnsi="Bookman Old Style" w:cs="Bookman Old Style"/>
                <w:spacing w:val="1"/>
                <w:sz w:val="16"/>
                <w:szCs w:val="16"/>
              </w:rPr>
              <w:t>IC</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3"/>
                <w:sz w:val="16"/>
                <w:szCs w:val="16"/>
              </w:rPr>
              <w:t>R</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2"/>
                <w:sz w:val="16"/>
                <w:szCs w:val="16"/>
              </w:rPr>
              <w:t>b</w:t>
            </w:r>
            <w:r>
              <w:rPr>
                <w:rFonts w:ascii="Bookman Old Style" w:eastAsia="Bookman Old Style" w:hAnsi="Bookman Old Style" w:cs="Bookman Old Style"/>
                <w:sz w:val="16"/>
                <w:szCs w:val="16"/>
              </w:rPr>
              <w:t>il</w:t>
            </w:r>
            <w:r>
              <w:rPr>
                <w:rFonts w:ascii="Bookman Old Style" w:eastAsia="Bookman Old Style" w:hAnsi="Bookman Old Style" w:cs="Bookman Old Style"/>
                <w:spacing w:val="-1"/>
                <w:sz w:val="16"/>
                <w:szCs w:val="16"/>
              </w:rPr>
              <w:t>it</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Jala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Ko</w:t>
            </w:r>
            <w:r>
              <w:rPr>
                <w:rFonts w:ascii="Bookman Old Style" w:eastAsia="Bookman Old Style" w:hAnsi="Bookman Old Style" w:cs="Bookman Old Style"/>
                <w:sz w:val="16"/>
                <w:szCs w:val="16"/>
              </w:rPr>
              <w:t>mi</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 xml:space="preserve">aga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eha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Lai</w:t>
            </w:r>
            <w:r>
              <w:rPr>
                <w:rFonts w:ascii="Bookman Old Style" w:eastAsia="Bookman Old Style" w:hAnsi="Bookman Old Style" w:cs="Bookman Old Style"/>
                <w:spacing w:val="-1"/>
                <w:sz w:val="16"/>
                <w:szCs w:val="16"/>
              </w:rPr>
              <w:t>nn</w:t>
            </w:r>
            <w:r>
              <w:rPr>
                <w:rFonts w:ascii="Bookman Old Style" w:eastAsia="Bookman Old Style" w:hAnsi="Bookman Old Style" w:cs="Bookman Old Style"/>
                <w:sz w:val="16"/>
                <w:szCs w:val="16"/>
              </w:rPr>
              <w:t xml:space="preserve">ya,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as</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 xml:space="preserve">s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mi</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 xml:space="preserve">e </w:t>
            </w:r>
            <w:r>
              <w:rPr>
                <w:rFonts w:ascii="Bookman Old Style" w:eastAsia="Bookman Old Style" w:hAnsi="Bookman Old Style" w:cs="Bookman Old Style"/>
                <w:spacing w:val="1"/>
                <w:sz w:val="16"/>
                <w:szCs w:val="16"/>
              </w:rPr>
              <w:t>PM</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z w:val="16"/>
                <w:szCs w:val="16"/>
              </w:rPr>
              <w:t>P</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14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.0</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5</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124"/>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z w:val="16"/>
                <w:szCs w:val="16"/>
              </w:rPr>
              <w:t>3</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12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z w:val="16"/>
                <w:szCs w:val="16"/>
              </w:rPr>
              <w:t>1</w:t>
            </w:r>
          </w:p>
        </w:tc>
      </w:tr>
      <w:tr w:rsidR="00745DEF">
        <w:trPr>
          <w:trHeight w:hRule="exact" w:val="4539"/>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60" w:lineRule="exact"/>
              <w:rPr>
                <w:sz w:val="16"/>
                <w:szCs w:val="16"/>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8</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13" w:line="260" w:lineRule="exact"/>
              <w:rPr>
                <w:sz w:val="26"/>
                <w:szCs w:val="26"/>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Op</w:t>
            </w:r>
            <w:r>
              <w:rPr>
                <w:rFonts w:ascii="Bookman Old Style" w:eastAsia="Bookman Old Style" w:hAnsi="Bookman Old Style" w:cs="Bookman Old Style"/>
                <w:i/>
                <w:spacing w:val="-1"/>
                <w:sz w:val="16"/>
                <w:szCs w:val="16"/>
              </w:rPr>
              <w:t>e</w:t>
            </w:r>
            <w:r>
              <w:rPr>
                <w:rFonts w:ascii="Bookman Old Style" w:eastAsia="Bookman Old Style" w:hAnsi="Bookman Old Style" w:cs="Bookman Old Style"/>
                <w:i/>
                <w:sz w:val="16"/>
                <w:szCs w:val="16"/>
              </w:rPr>
              <w:t>r</w:t>
            </w:r>
            <w:r>
              <w:rPr>
                <w:rFonts w:ascii="Bookman Old Style" w:eastAsia="Bookman Old Style" w:hAnsi="Bookman Old Style" w:cs="Bookman Old Style"/>
                <w:i/>
                <w:spacing w:val="-1"/>
                <w:sz w:val="16"/>
                <w:szCs w:val="16"/>
              </w:rPr>
              <w:t>a</w:t>
            </w:r>
            <w:r>
              <w:rPr>
                <w:rFonts w:ascii="Bookman Old Style" w:eastAsia="Bookman Old Style" w:hAnsi="Bookman Old Style" w:cs="Bookman Old Style"/>
                <w:i/>
                <w:spacing w:val="-2"/>
                <w:sz w:val="16"/>
                <w:szCs w:val="16"/>
              </w:rPr>
              <w:t>ti</w:t>
            </w:r>
            <w:r>
              <w:rPr>
                <w:rFonts w:ascii="Bookman Old Style" w:eastAsia="Bookman Old Style" w:hAnsi="Bookman Old Style" w:cs="Bookman Old Style"/>
                <w:i/>
                <w:sz w:val="16"/>
                <w:szCs w:val="16"/>
              </w:rPr>
              <w:t>o</w:t>
            </w:r>
            <w:r>
              <w:rPr>
                <w:rFonts w:ascii="Bookman Old Style" w:eastAsia="Bookman Old Style" w:hAnsi="Bookman Old Style" w:cs="Bookman Old Style"/>
                <w:i/>
                <w:spacing w:val="3"/>
                <w:sz w:val="16"/>
                <w:szCs w:val="16"/>
              </w:rPr>
              <w:t>n</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l</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Le</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der</w:t>
            </w:r>
            <w:r>
              <w:rPr>
                <w:rFonts w:ascii="Bookman Old Style" w:eastAsia="Bookman Old Style" w:hAnsi="Bookman Old Style" w:cs="Bookman Old Style"/>
                <w:i/>
                <w:spacing w:val="3"/>
                <w:sz w:val="16"/>
                <w:szCs w:val="16"/>
              </w:rPr>
              <w:t xml:space="preserve"> </w:t>
            </w:r>
            <w:r>
              <w:rPr>
                <w:rFonts w:ascii="Bookman Old Style" w:eastAsia="Bookman Old Style" w:hAnsi="Bookman Old Style" w:cs="Bookman Old Style"/>
                <w:sz w:val="16"/>
                <w:szCs w:val="16"/>
              </w:rPr>
              <w:t>2</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60" w:lineRule="exact"/>
              <w:rPr>
                <w:sz w:val="16"/>
                <w:szCs w:val="16"/>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365" w:right="368"/>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L2</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417" w:right="208" w:hanging="3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KS</w:t>
            </w: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an,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ah,</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y</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it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alam,</w:t>
            </w:r>
            <w:r>
              <w:rPr>
                <w:rFonts w:ascii="Bookman Old Style" w:eastAsia="Bookman Old Style" w:hAnsi="Bookman Old Style" w:cs="Bookman Old Style"/>
                <w:spacing w:val="-1"/>
                <w:sz w:val="16"/>
                <w:szCs w:val="16"/>
              </w:rPr>
              <w:t xml:space="preserve"> K</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lit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z w:val="16"/>
                <w:szCs w:val="16"/>
              </w:rPr>
              <w:t>amin,</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f</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j</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Ja</w:t>
            </w:r>
            <w:r>
              <w:rPr>
                <w:rFonts w:ascii="Bookman Old Style" w:eastAsia="Bookman Old Style" w:hAnsi="Bookman Old Style" w:cs="Bookman Old Style"/>
                <w:spacing w:val="-1"/>
                <w:sz w:val="16"/>
                <w:szCs w:val="16"/>
              </w:rPr>
              <w:t>nt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g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h</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si,</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ia</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rth</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1"/>
                <w:sz w:val="16"/>
                <w:szCs w:val="16"/>
              </w:rPr>
              <w:t xml:space="preserve"> U</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m.</w:t>
            </w:r>
          </w:p>
          <w:p w:rsidR="00745DEF" w:rsidRDefault="00745DEF">
            <w:pPr>
              <w:spacing w:before="2" w:line="120" w:lineRule="exact"/>
              <w:rPr>
                <w:sz w:val="12"/>
                <w:szCs w:val="12"/>
              </w:rPr>
            </w:pPr>
          </w:p>
          <w:p w:rsidR="00745DEF" w:rsidRDefault="00FA1CB7">
            <w:pPr>
              <w:spacing w:line="180" w:lineRule="exact"/>
              <w:ind w:left="417" w:right="340" w:hanging="3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6"/>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z w:val="16"/>
                <w:szCs w:val="16"/>
              </w:rPr>
              <w:t xml:space="preserve">a </w:t>
            </w:r>
            <w:proofErr w:type="gramStart"/>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w:t>
            </w:r>
            <w:proofErr w:type="gramEnd"/>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 I</w:t>
            </w:r>
            <w:r>
              <w:rPr>
                <w:rFonts w:ascii="Bookman Old Style" w:eastAsia="Bookman Old Style" w:hAnsi="Bookman Old Style" w:cs="Bookman Old Style"/>
                <w:spacing w:val="1"/>
                <w:sz w:val="16"/>
                <w:szCs w:val="16"/>
              </w:rPr>
              <w:t>C</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Po</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li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GD</w:t>
            </w:r>
            <w:r>
              <w:rPr>
                <w:rFonts w:ascii="Bookman Old Style" w:eastAsia="Bookman Old Style" w:hAnsi="Bookman Old Style" w:cs="Bookman Old Style"/>
                <w:sz w:val="16"/>
                <w:szCs w:val="16"/>
              </w:rPr>
              <w:t>.</w:t>
            </w:r>
          </w:p>
          <w:p w:rsidR="00745DEF" w:rsidRDefault="00745DEF">
            <w:pPr>
              <w:spacing w:before="9" w:line="100" w:lineRule="exact"/>
              <w:rPr>
                <w:sz w:val="11"/>
                <w:szCs w:val="11"/>
              </w:rPr>
            </w:pPr>
          </w:p>
          <w:p w:rsidR="00745DEF" w:rsidRDefault="00FA1CB7">
            <w:pPr>
              <w:ind w:left="417" w:right="89" w:hanging="3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6"/>
                <w:sz w:val="16"/>
                <w:szCs w:val="16"/>
              </w:rPr>
              <w:t xml:space="preserve"> </w:t>
            </w:r>
            <w:r>
              <w:rPr>
                <w:rFonts w:ascii="Bookman Old Style" w:eastAsia="Bookman Old Style" w:hAnsi="Bookman Old Style" w:cs="Bookman Old Style"/>
                <w:spacing w:val="-1"/>
                <w:sz w:val="16"/>
                <w:szCs w:val="16"/>
              </w:rPr>
              <w:t>W</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il</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 xml:space="preserve">ala </w:t>
            </w:r>
            <w:proofErr w:type="gramStart"/>
            <w:r>
              <w:rPr>
                <w:rFonts w:ascii="Bookman Old Style" w:eastAsia="Bookman Old Style" w:hAnsi="Bookman Old Style" w:cs="Bookman Old Style"/>
                <w:sz w:val="16"/>
                <w:szCs w:val="16"/>
              </w:rPr>
              <w:t>I</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ala</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w:t>
            </w:r>
            <w:proofErr w:type="gramEnd"/>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Fa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si,</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z</w:t>
            </w:r>
            <w:r>
              <w:rPr>
                <w:rFonts w:ascii="Bookman Old Style" w:eastAsia="Bookman Old Style" w:hAnsi="Bookman Old Style" w:cs="Bookman Old Style"/>
                <w:sz w:val="16"/>
                <w:szCs w:val="16"/>
              </w:rPr>
              <w:t>i, La</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y,</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C</w:t>
            </w:r>
            <w:r>
              <w:rPr>
                <w:rFonts w:ascii="Bookman Old Style" w:eastAsia="Bookman Old Style" w:hAnsi="Bookman Old Style" w:cs="Bookman Old Style"/>
                <w:spacing w:val="-1"/>
                <w:sz w:val="16"/>
                <w:szCs w:val="16"/>
              </w:rPr>
              <w:t>SS</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 xml:space="preserve"> d</w:t>
            </w:r>
            <w:r>
              <w:rPr>
                <w:rFonts w:ascii="Bookman Old Style" w:eastAsia="Bookman Old Style" w:hAnsi="Bookman Old Style" w:cs="Bookman Old Style"/>
                <w:sz w:val="16"/>
                <w:szCs w:val="16"/>
              </w:rPr>
              <w:t xml:space="preserve">an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asa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a.</w:t>
            </w:r>
          </w:p>
          <w:p w:rsidR="00745DEF" w:rsidRDefault="00745DEF">
            <w:pPr>
              <w:spacing w:before="9" w:line="100" w:lineRule="exact"/>
              <w:rPr>
                <w:sz w:val="11"/>
                <w:szCs w:val="11"/>
              </w:rPr>
            </w:pPr>
          </w:p>
          <w:p w:rsidR="00745DEF" w:rsidRDefault="00FA1CB7">
            <w:pPr>
              <w:spacing w:line="180" w:lineRule="exact"/>
              <w:ind w:left="417" w:right="283" w:hanging="3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6"/>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ani</w:t>
            </w:r>
            <w:r>
              <w:rPr>
                <w:rFonts w:ascii="Bookman Old Style" w:eastAsia="Bookman Old Style" w:hAnsi="Bookman Old Style" w:cs="Bookman Old Style"/>
                <w:spacing w:val="-2"/>
                <w:sz w:val="16"/>
                <w:szCs w:val="16"/>
              </w:rPr>
              <w:t>t</w:t>
            </w:r>
            <w:r>
              <w:rPr>
                <w:rFonts w:ascii="Bookman Old Style" w:eastAsia="Bookman Old Style" w:hAnsi="Bookman Old Style" w:cs="Bookman Old Style"/>
                <w:sz w:val="16"/>
                <w:szCs w:val="16"/>
              </w:rPr>
              <w:t>ia</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Fa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ma</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 xml:space="preserve">i, </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im</w:t>
            </w:r>
            <w:r>
              <w:rPr>
                <w:rFonts w:ascii="Bookman Old Style" w:eastAsia="Bookman Old Style" w:hAnsi="Bookman Old Style" w:cs="Bookman Old Style"/>
                <w:spacing w:val="-1"/>
                <w:sz w:val="16"/>
                <w:szCs w:val="16"/>
              </w:rPr>
              <w:t xml:space="preserve"> Un</w:t>
            </w:r>
            <w:r>
              <w:rPr>
                <w:rFonts w:ascii="Bookman Old Style" w:eastAsia="Bookman Old Style" w:hAnsi="Bookman Old Style" w:cs="Bookman Old Style"/>
                <w:sz w:val="16"/>
                <w:szCs w:val="16"/>
              </w:rPr>
              <w:t>it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Co</w:t>
            </w:r>
            <w:r>
              <w:rPr>
                <w:rFonts w:ascii="Bookman Old Style" w:eastAsia="Bookman Old Style" w:hAnsi="Bookman Old Style" w:cs="Bookman Old Style"/>
                <w:sz w:val="16"/>
                <w:szCs w:val="16"/>
              </w:rPr>
              <w:t>st</w:t>
            </w:r>
          </w:p>
          <w:p w:rsidR="00745DEF" w:rsidRDefault="00745DEF">
            <w:pPr>
              <w:spacing w:before="9" w:line="100" w:lineRule="exact"/>
              <w:rPr>
                <w:sz w:val="11"/>
                <w:szCs w:val="11"/>
              </w:rPr>
            </w:pPr>
          </w:p>
          <w:p w:rsidR="00745DEF" w:rsidRDefault="00FA1CB7">
            <w:pPr>
              <w:ind w:left="417" w:right="249" w:hanging="3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6"/>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Sub</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mi</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Kr</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ensial,</w:t>
            </w:r>
            <w:r>
              <w:rPr>
                <w:rFonts w:ascii="Bookman Old Style" w:eastAsia="Bookman Old Style" w:hAnsi="Bookman Old Style" w:cs="Bookman Old Style"/>
                <w:spacing w:val="-4"/>
                <w:sz w:val="16"/>
                <w:szCs w:val="16"/>
              </w:rPr>
              <w:t xml:space="preserve"> </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 xml:space="preserve">ik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si</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li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M</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u</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3"/>
                <w:sz w:val="16"/>
                <w:szCs w:val="16"/>
              </w:rPr>
              <w:t>f</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si,</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 xml:space="preserve">k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 xml:space="preserve">an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lin</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3"/>
                <w:sz w:val="16"/>
                <w:szCs w:val="16"/>
              </w:rPr>
              <w:t>f</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i</w:t>
            </w:r>
          </w:p>
          <w:p w:rsidR="00745DEF" w:rsidRDefault="00745DEF">
            <w:pPr>
              <w:spacing w:before="9" w:line="100" w:lineRule="exact"/>
              <w:rPr>
                <w:sz w:val="11"/>
                <w:szCs w:val="11"/>
              </w:rPr>
            </w:pPr>
          </w:p>
          <w:p w:rsidR="00745DEF" w:rsidRDefault="00FA1CB7">
            <w:pPr>
              <w:spacing w:line="180" w:lineRule="exact"/>
              <w:ind w:left="417" w:right="263" w:hanging="3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6"/>
                <w:sz w:val="16"/>
                <w:szCs w:val="16"/>
              </w:rPr>
              <w:t xml:space="preserve">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1"/>
                <w:sz w:val="16"/>
                <w:szCs w:val="16"/>
              </w:rPr>
              <w:t xml:space="preserve"> Ko</w:t>
            </w:r>
            <w:r>
              <w:rPr>
                <w:rFonts w:ascii="Bookman Old Style" w:eastAsia="Bookman Old Style" w:hAnsi="Bookman Old Style" w:cs="Bookman Old Style"/>
                <w:sz w:val="16"/>
                <w:szCs w:val="16"/>
              </w:rPr>
              <w:t>mi</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M</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Et</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K</w:t>
            </w: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I</w:t>
            </w:r>
          </w:p>
          <w:p w:rsidR="00745DEF" w:rsidRDefault="00745DEF">
            <w:pPr>
              <w:spacing w:before="1" w:line="120" w:lineRule="exact"/>
              <w:rPr>
                <w:sz w:val="12"/>
                <w:szCs w:val="12"/>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7</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6"/>
                <w:sz w:val="16"/>
                <w:szCs w:val="16"/>
              </w:rPr>
              <w:t xml:space="preserve">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1"/>
                <w:sz w:val="16"/>
                <w:szCs w:val="16"/>
              </w:rPr>
              <w:t xml:space="preserve"> SP</w:t>
            </w:r>
            <w:r>
              <w:rPr>
                <w:rFonts w:ascii="Bookman Old Style" w:eastAsia="Bookman Old Style" w:hAnsi="Bookman Old Style" w:cs="Bookman Old Style"/>
                <w:sz w:val="16"/>
                <w:szCs w:val="16"/>
              </w:rPr>
              <w:t>I</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60" w:lineRule="exact"/>
              <w:rPr>
                <w:sz w:val="16"/>
                <w:szCs w:val="16"/>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9</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60" w:lineRule="exact"/>
              <w:rPr>
                <w:sz w:val="16"/>
                <w:szCs w:val="16"/>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9</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1</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60" w:lineRule="exact"/>
              <w:rPr>
                <w:sz w:val="16"/>
                <w:szCs w:val="16"/>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12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.0</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4</w:t>
            </w:r>
          </w:p>
        </w:tc>
      </w:tr>
      <w:tr w:rsidR="00745DEF">
        <w:trPr>
          <w:trHeight w:hRule="exact" w:val="2984"/>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2" w:line="180" w:lineRule="exact"/>
              <w:rPr>
                <w:sz w:val="19"/>
                <w:szCs w:val="19"/>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7</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16" w:line="280" w:lineRule="exact"/>
              <w:rPr>
                <w:sz w:val="28"/>
                <w:szCs w:val="28"/>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Op</w:t>
            </w:r>
            <w:r>
              <w:rPr>
                <w:rFonts w:ascii="Bookman Old Style" w:eastAsia="Bookman Old Style" w:hAnsi="Bookman Old Style" w:cs="Bookman Old Style"/>
                <w:i/>
                <w:spacing w:val="-1"/>
                <w:sz w:val="16"/>
                <w:szCs w:val="16"/>
              </w:rPr>
              <w:t>e</w:t>
            </w:r>
            <w:r>
              <w:rPr>
                <w:rFonts w:ascii="Bookman Old Style" w:eastAsia="Bookman Old Style" w:hAnsi="Bookman Old Style" w:cs="Bookman Old Style"/>
                <w:i/>
                <w:sz w:val="16"/>
                <w:szCs w:val="16"/>
              </w:rPr>
              <w:t>r</w:t>
            </w:r>
            <w:r>
              <w:rPr>
                <w:rFonts w:ascii="Bookman Old Style" w:eastAsia="Bookman Old Style" w:hAnsi="Bookman Old Style" w:cs="Bookman Old Style"/>
                <w:i/>
                <w:spacing w:val="-1"/>
                <w:sz w:val="16"/>
                <w:szCs w:val="16"/>
              </w:rPr>
              <w:t>a</w:t>
            </w:r>
            <w:r>
              <w:rPr>
                <w:rFonts w:ascii="Bookman Old Style" w:eastAsia="Bookman Old Style" w:hAnsi="Bookman Old Style" w:cs="Bookman Old Style"/>
                <w:i/>
                <w:spacing w:val="-2"/>
                <w:sz w:val="16"/>
                <w:szCs w:val="16"/>
              </w:rPr>
              <w:t>ti</w:t>
            </w:r>
            <w:r>
              <w:rPr>
                <w:rFonts w:ascii="Bookman Old Style" w:eastAsia="Bookman Old Style" w:hAnsi="Bookman Old Style" w:cs="Bookman Old Style"/>
                <w:i/>
                <w:sz w:val="16"/>
                <w:szCs w:val="16"/>
              </w:rPr>
              <w:t>o</w:t>
            </w:r>
            <w:r>
              <w:rPr>
                <w:rFonts w:ascii="Bookman Old Style" w:eastAsia="Bookman Old Style" w:hAnsi="Bookman Old Style" w:cs="Bookman Old Style"/>
                <w:i/>
                <w:spacing w:val="3"/>
                <w:sz w:val="16"/>
                <w:szCs w:val="16"/>
              </w:rPr>
              <w:t>n</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l</w:t>
            </w:r>
          </w:p>
          <w:p w:rsidR="00745DEF" w:rsidRDefault="00FA1CB7">
            <w:pPr>
              <w:spacing w:before="1"/>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Le</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der</w:t>
            </w:r>
            <w:r>
              <w:rPr>
                <w:rFonts w:ascii="Bookman Old Style" w:eastAsia="Bookman Old Style" w:hAnsi="Bookman Old Style" w:cs="Bookman Old Style"/>
                <w:i/>
                <w:spacing w:val="3"/>
                <w:sz w:val="16"/>
                <w:szCs w:val="16"/>
              </w:rPr>
              <w:t xml:space="preserve"> </w:t>
            </w:r>
            <w:r>
              <w:rPr>
                <w:rFonts w:ascii="Bookman Old Style" w:eastAsia="Bookman Old Style" w:hAnsi="Bookman Old Style" w:cs="Bookman Old Style"/>
                <w:sz w:val="16"/>
                <w:szCs w:val="16"/>
              </w:rPr>
              <w:t>1</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2" w:line="180" w:lineRule="exact"/>
              <w:rPr>
                <w:sz w:val="19"/>
                <w:szCs w:val="19"/>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365" w:right="368"/>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L1</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460" w:right="279" w:hanging="36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z w:val="16"/>
                <w:szCs w:val="16"/>
              </w:rPr>
              <w:t xml:space="preserve">a </w:t>
            </w:r>
            <w:proofErr w:type="gramStart"/>
            <w:r>
              <w:rPr>
                <w:rFonts w:ascii="Bookman Old Style" w:eastAsia="Bookman Old Style" w:hAnsi="Bookman Old Style" w:cs="Bookman Old Style"/>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it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w:t>
            </w:r>
            <w:proofErr w:type="gramEnd"/>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Ad</w:t>
            </w:r>
            <w:r>
              <w:rPr>
                <w:rFonts w:ascii="Bookman Old Style" w:eastAsia="Bookman Old Style" w:hAnsi="Bookman Old Style" w:cs="Bookman Old Style"/>
                <w:sz w:val="16"/>
                <w:szCs w:val="16"/>
              </w:rPr>
              <w:t>misi</w:t>
            </w:r>
            <w:r>
              <w:rPr>
                <w:rFonts w:ascii="Bookman Old Style" w:eastAsia="Bookman Old Style" w:hAnsi="Bookman Old Style" w:cs="Bookman Old Style"/>
                <w:spacing w:val="-1"/>
                <w:sz w:val="16"/>
                <w:szCs w:val="16"/>
              </w:rPr>
              <w:t xml:space="preserve"> r</w:t>
            </w:r>
            <w:r>
              <w:rPr>
                <w:rFonts w:ascii="Bookman Old Style" w:eastAsia="Bookman Old Style" w:hAnsi="Bookman Old Style" w:cs="Bookman Old Style"/>
                <w:sz w:val="16"/>
                <w:szCs w:val="16"/>
              </w:rPr>
              <w:t>awat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misi</w:t>
            </w:r>
            <w:r>
              <w:rPr>
                <w:rFonts w:ascii="Bookman Old Style" w:eastAsia="Bookman Old Style" w:hAnsi="Bookman Old Style" w:cs="Bookman Old Style"/>
                <w:spacing w:val="-1"/>
                <w:sz w:val="16"/>
                <w:szCs w:val="16"/>
              </w:rPr>
              <w:t xml:space="preserve"> R</w:t>
            </w:r>
            <w:r>
              <w:rPr>
                <w:rFonts w:ascii="Bookman Old Style" w:eastAsia="Bookman Old Style" w:hAnsi="Bookman Old Style" w:cs="Bookman Old Style"/>
                <w:sz w:val="16"/>
                <w:szCs w:val="16"/>
              </w:rPr>
              <w:t>awat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Jala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sLi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g,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sa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J</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z</w:t>
            </w:r>
            <w:r>
              <w:rPr>
                <w:rFonts w:ascii="Bookman Old Style" w:eastAsia="Bookman Old Style" w:hAnsi="Bookman Old Style" w:cs="Bookman Old Style"/>
                <w:sz w:val="16"/>
                <w:szCs w:val="16"/>
              </w:rPr>
              <w:t>ah,</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1"/>
                <w:sz w:val="16"/>
                <w:szCs w:val="16"/>
              </w:rPr>
              <w:t>bu</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2"/>
                <w:sz w:val="16"/>
                <w:szCs w:val="16"/>
              </w:rPr>
              <w:t>c</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w:t>
            </w:r>
          </w:p>
          <w:p w:rsidR="00745DEF" w:rsidRDefault="00745DEF">
            <w:pPr>
              <w:spacing w:before="9" w:line="100" w:lineRule="exact"/>
              <w:rPr>
                <w:sz w:val="11"/>
                <w:szCs w:val="11"/>
              </w:rPr>
            </w:pPr>
          </w:p>
          <w:p w:rsidR="00745DEF" w:rsidRDefault="00FA1CB7">
            <w:pPr>
              <w:spacing w:line="180" w:lineRule="exact"/>
              <w:ind w:left="460" w:right="213" w:hanging="360"/>
              <w:jc w:val="both"/>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oo</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3"/>
                <w:sz w:val="16"/>
                <w:szCs w:val="16"/>
              </w:rPr>
              <w:t>y</w:t>
            </w:r>
            <w:r>
              <w:rPr>
                <w:rFonts w:ascii="Bookman Old Style" w:eastAsia="Bookman Old Style" w:hAnsi="Bookman Old Style" w:cs="Bookman Old Style"/>
                <w:sz w:val="16"/>
                <w:szCs w:val="16"/>
              </w:rPr>
              <w:t>anan</w:t>
            </w:r>
            <w:r>
              <w:rPr>
                <w:rFonts w:ascii="Bookman Old Style" w:eastAsia="Bookman Old Style" w:hAnsi="Bookman Old Style" w:cs="Bookman Old Style"/>
                <w:spacing w:val="-1"/>
                <w:sz w:val="16"/>
                <w:szCs w:val="16"/>
              </w:rPr>
              <w:t xml:space="preserve"> SP</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m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S</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ang</w:t>
            </w:r>
            <w:r>
              <w:rPr>
                <w:rFonts w:ascii="Bookman Old Style" w:eastAsia="Bookman Old Style" w:hAnsi="Bookman Old Style" w:cs="Bookman Old Style"/>
                <w:spacing w:val="-1"/>
                <w:sz w:val="16"/>
                <w:szCs w:val="16"/>
              </w:rPr>
              <w:t xml:space="preserve"> R</w:t>
            </w:r>
            <w:r>
              <w:rPr>
                <w:rFonts w:ascii="Bookman Old Style" w:eastAsia="Bookman Old Style" w:hAnsi="Bookman Old Style" w:cs="Bookman Old Style"/>
                <w:sz w:val="16"/>
                <w:szCs w:val="16"/>
              </w:rPr>
              <w:t>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 xml:space="preserve">an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ang</w:t>
            </w:r>
          </w:p>
          <w:p w:rsidR="00745DEF" w:rsidRDefault="00745DEF">
            <w:pPr>
              <w:spacing w:before="2" w:line="120" w:lineRule="exact"/>
              <w:rPr>
                <w:sz w:val="12"/>
                <w:szCs w:val="12"/>
              </w:rPr>
            </w:pPr>
          </w:p>
          <w:p w:rsidR="00745DEF" w:rsidRDefault="00FA1CB7">
            <w:pPr>
              <w:spacing w:line="180" w:lineRule="exact"/>
              <w:ind w:left="460" w:right="302" w:hanging="36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KS</w:t>
            </w: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z w:val="16"/>
                <w:szCs w:val="16"/>
              </w:rPr>
              <w:t>, Fa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ma</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 xml:space="preserve">an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mi</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aga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t</w:t>
            </w:r>
            <w:r>
              <w:rPr>
                <w:rFonts w:ascii="Bookman Old Style" w:eastAsia="Bookman Old Style" w:hAnsi="Bookman Old Style" w:cs="Bookman Old Style"/>
                <w:sz w:val="16"/>
                <w:szCs w:val="16"/>
              </w:rPr>
              <w:t>an Lai</w:t>
            </w:r>
            <w:r>
              <w:rPr>
                <w:rFonts w:ascii="Bookman Old Style" w:eastAsia="Bookman Old Style" w:hAnsi="Bookman Old Style" w:cs="Bookman Old Style"/>
                <w:spacing w:val="-1"/>
                <w:sz w:val="16"/>
                <w:szCs w:val="16"/>
              </w:rPr>
              <w:t>nn</w:t>
            </w:r>
            <w:r>
              <w:rPr>
                <w:rFonts w:ascii="Bookman Old Style" w:eastAsia="Bookman Old Style" w:hAnsi="Bookman Old Style" w:cs="Bookman Old Style"/>
                <w:sz w:val="16"/>
                <w:szCs w:val="16"/>
              </w:rPr>
              <w:t>ya,</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ani</w:t>
            </w:r>
            <w:r>
              <w:rPr>
                <w:rFonts w:ascii="Bookman Old Style" w:eastAsia="Bookman Old Style" w:hAnsi="Bookman Old Style" w:cs="Bookman Old Style"/>
                <w:spacing w:val="-2"/>
                <w:sz w:val="16"/>
                <w:szCs w:val="16"/>
              </w:rPr>
              <w:t>t</w:t>
            </w:r>
            <w:r>
              <w:rPr>
                <w:rFonts w:ascii="Bookman Old Style" w:eastAsia="Bookman Old Style" w:hAnsi="Bookman Old Style" w:cs="Bookman Old Style"/>
                <w:sz w:val="16"/>
                <w:szCs w:val="16"/>
              </w:rPr>
              <w:t>ia</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R</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am</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 xml:space="preserve">an </w:t>
            </w:r>
            <w:r>
              <w:rPr>
                <w:rFonts w:ascii="Bookman Old Style" w:eastAsia="Bookman Old Style" w:hAnsi="Bookman Old Style" w:cs="Bookman Old Style"/>
                <w:spacing w:val="-1"/>
                <w:sz w:val="16"/>
                <w:szCs w:val="16"/>
              </w:rPr>
              <w:t>Un</w:t>
            </w:r>
            <w:r>
              <w:rPr>
                <w:rFonts w:ascii="Bookman Old Style" w:eastAsia="Bookman Old Style" w:hAnsi="Bookman Old Style" w:cs="Bookman Old Style"/>
                <w:sz w:val="16"/>
                <w:szCs w:val="16"/>
              </w:rPr>
              <w:t>it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Co</w:t>
            </w:r>
            <w:r>
              <w:rPr>
                <w:rFonts w:ascii="Bookman Old Style" w:eastAsia="Bookman Old Style" w:hAnsi="Bookman Old Style" w:cs="Bookman Old Style"/>
                <w:sz w:val="16"/>
                <w:szCs w:val="16"/>
              </w:rPr>
              <w:t>st</w:t>
            </w:r>
          </w:p>
          <w:p w:rsidR="00745DEF" w:rsidRDefault="00745DEF">
            <w:pPr>
              <w:spacing w:before="1" w:line="120" w:lineRule="exact"/>
              <w:rPr>
                <w:sz w:val="12"/>
                <w:szCs w:val="12"/>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Su</w:t>
            </w:r>
            <w:r>
              <w:rPr>
                <w:rFonts w:ascii="Bookman Old Style" w:eastAsia="Bookman Old Style" w:hAnsi="Bookman Old Style" w:cs="Bookman Old Style"/>
                <w:sz w:val="16"/>
                <w:szCs w:val="16"/>
              </w:rPr>
              <w:t xml:space="preserve">b </w:t>
            </w:r>
            <w:r>
              <w:rPr>
                <w:rFonts w:ascii="Bookman Old Style" w:eastAsia="Bookman Old Style" w:hAnsi="Bookman Old Style" w:cs="Bookman Old Style"/>
                <w:spacing w:val="-1"/>
                <w:sz w:val="16"/>
                <w:szCs w:val="16"/>
              </w:rPr>
              <w:t>Ko</w:t>
            </w:r>
            <w:r>
              <w:rPr>
                <w:rFonts w:ascii="Bookman Old Style" w:eastAsia="Bookman Old Style" w:hAnsi="Bookman Old Style" w:cs="Bookman Old Style"/>
                <w:sz w:val="16"/>
                <w:szCs w:val="16"/>
              </w:rPr>
              <w:t>mi</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Kr</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ensial</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2" w:line="180" w:lineRule="exact"/>
              <w:rPr>
                <w:sz w:val="19"/>
                <w:szCs w:val="19"/>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z w:val="16"/>
                <w:szCs w:val="16"/>
              </w:rPr>
              <w:t>4</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2" w:line="180" w:lineRule="exact"/>
              <w:rPr>
                <w:sz w:val="19"/>
                <w:szCs w:val="19"/>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7</w:t>
            </w: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6</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2" w:line="180" w:lineRule="exact"/>
              <w:rPr>
                <w:sz w:val="19"/>
                <w:szCs w:val="19"/>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1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8</w:t>
            </w:r>
          </w:p>
        </w:tc>
      </w:tr>
    </w:tbl>
    <w:p w:rsidR="00745DEF" w:rsidRDefault="00745DEF">
      <w:pPr>
        <w:spacing w:before="4" w:line="100" w:lineRule="exact"/>
        <w:rPr>
          <w:sz w:val="11"/>
          <w:szCs w:val="11"/>
        </w:rPr>
      </w:pPr>
    </w:p>
    <w:p w:rsidR="00745DEF" w:rsidRDefault="00FA1CB7">
      <w:pPr>
        <w:ind w:right="282"/>
        <w:jc w:val="right"/>
        <w:rPr>
          <w:rFonts w:ascii="Calibri" w:eastAsia="Calibri" w:hAnsi="Calibri" w:cs="Calibri"/>
          <w:sz w:val="22"/>
          <w:szCs w:val="22"/>
        </w:rPr>
        <w:sectPr w:rsidR="00745DEF">
          <w:footerReference w:type="default" r:id="rId9"/>
          <w:pgSz w:w="12260" w:h="18740"/>
          <w:pgMar w:top="1320" w:right="1300" w:bottom="280" w:left="1480" w:header="0" w:footer="0" w:gutter="0"/>
          <w:cols w:space="720"/>
        </w:sectPr>
      </w:pPr>
      <w:r>
        <w:rPr>
          <w:rFonts w:ascii="Calibri" w:eastAsia="Calibri" w:hAnsi="Calibri" w:cs="Calibri"/>
          <w:spacing w:val="1"/>
          <w:sz w:val="22"/>
          <w:szCs w:val="22"/>
        </w:rPr>
        <w:t>14</w:t>
      </w:r>
    </w:p>
    <w:p w:rsidR="00745DEF" w:rsidRDefault="00745DEF">
      <w:pPr>
        <w:spacing w:line="80" w:lineRule="exact"/>
        <w:rPr>
          <w:sz w:val="9"/>
          <w:szCs w:val="9"/>
        </w:rPr>
      </w:pPr>
    </w:p>
    <w:tbl>
      <w:tblPr>
        <w:tblW w:w="0" w:type="auto"/>
        <w:tblInd w:w="103" w:type="dxa"/>
        <w:tblLayout w:type="fixed"/>
        <w:tblCellMar>
          <w:left w:w="0" w:type="dxa"/>
          <w:right w:w="0" w:type="dxa"/>
        </w:tblCellMar>
        <w:tblLook w:val="01E0" w:firstRow="1" w:lastRow="1" w:firstColumn="1" w:lastColumn="1" w:noHBand="0" w:noVBand="0"/>
      </w:tblPr>
      <w:tblGrid>
        <w:gridCol w:w="1277"/>
        <w:gridCol w:w="1133"/>
        <w:gridCol w:w="1135"/>
        <w:gridCol w:w="3543"/>
        <w:gridCol w:w="742"/>
        <w:gridCol w:w="710"/>
        <w:gridCol w:w="709"/>
      </w:tblGrid>
      <w:tr w:rsidR="00745DEF">
        <w:trPr>
          <w:trHeight w:hRule="exact" w:val="432"/>
        </w:trPr>
        <w:tc>
          <w:tcPr>
            <w:tcW w:w="1277"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20" w:line="220" w:lineRule="exact"/>
              <w:rPr>
                <w:sz w:val="22"/>
                <w:szCs w:val="22"/>
              </w:rPr>
            </w:pPr>
          </w:p>
          <w:p w:rsidR="00745DEF" w:rsidRDefault="00FA1CB7">
            <w:pPr>
              <w:spacing w:line="180" w:lineRule="exact"/>
              <w:ind w:left="234" w:right="101" w:hanging="10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PER</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z w:val="16"/>
                <w:szCs w:val="16"/>
              </w:rPr>
              <w:t>T JA</w:t>
            </w:r>
            <w:r>
              <w:rPr>
                <w:rFonts w:ascii="Bookman Old Style" w:eastAsia="Bookman Old Style" w:hAnsi="Bookman Old Style" w:cs="Bookman Old Style"/>
                <w:spacing w:val="-1"/>
                <w:sz w:val="16"/>
                <w:szCs w:val="16"/>
              </w:rPr>
              <w:t>BA</w:t>
            </w:r>
            <w:r>
              <w:rPr>
                <w:rFonts w:ascii="Bookman Old Style" w:eastAsia="Bookman Old Style" w:hAnsi="Bookman Old Style" w:cs="Bookman Old Style"/>
                <w:sz w:val="16"/>
                <w:szCs w:val="16"/>
              </w:rPr>
              <w:t>TAN</w:t>
            </w:r>
          </w:p>
        </w:tc>
        <w:tc>
          <w:tcPr>
            <w:tcW w:w="1133"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20" w:line="220" w:lineRule="exact"/>
              <w:rPr>
                <w:sz w:val="22"/>
                <w:szCs w:val="22"/>
              </w:rPr>
            </w:pPr>
          </w:p>
          <w:p w:rsidR="00745DEF" w:rsidRDefault="00FA1CB7">
            <w:pPr>
              <w:spacing w:line="180" w:lineRule="exact"/>
              <w:ind w:left="160" w:right="43" w:hanging="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E</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3"/>
                <w:sz w:val="16"/>
                <w:szCs w:val="16"/>
              </w:rPr>
              <w:t>P</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K JA</w:t>
            </w:r>
            <w:r>
              <w:rPr>
                <w:rFonts w:ascii="Bookman Old Style" w:eastAsia="Bookman Old Style" w:hAnsi="Bookman Old Style" w:cs="Bookman Old Style"/>
                <w:spacing w:val="-1"/>
                <w:sz w:val="16"/>
                <w:szCs w:val="16"/>
              </w:rPr>
              <w:t>BA</w:t>
            </w:r>
            <w:r>
              <w:rPr>
                <w:rFonts w:ascii="Bookman Old Style" w:eastAsia="Bookman Old Style" w:hAnsi="Bookman Old Style" w:cs="Bookman Old Style"/>
                <w:sz w:val="16"/>
                <w:szCs w:val="16"/>
              </w:rPr>
              <w:t>TAN</w:t>
            </w:r>
          </w:p>
        </w:tc>
        <w:tc>
          <w:tcPr>
            <w:tcW w:w="1135"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3" w:line="120" w:lineRule="exact"/>
              <w:rPr>
                <w:sz w:val="13"/>
                <w:szCs w:val="13"/>
              </w:rPr>
            </w:pPr>
          </w:p>
          <w:p w:rsidR="00745DEF" w:rsidRDefault="00745DEF">
            <w:pPr>
              <w:spacing w:line="200" w:lineRule="exact"/>
            </w:pPr>
          </w:p>
          <w:p w:rsidR="00745DEF" w:rsidRDefault="00FA1CB7">
            <w:pPr>
              <w:ind w:left="31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KO</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E</w:t>
            </w:r>
          </w:p>
        </w:tc>
        <w:tc>
          <w:tcPr>
            <w:tcW w:w="3543"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3" w:line="120" w:lineRule="exact"/>
              <w:rPr>
                <w:sz w:val="13"/>
                <w:szCs w:val="13"/>
              </w:rPr>
            </w:pPr>
          </w:p>
          <w:p w:rsidR="00745DEF" w:rsidRDefault="00745DEF">
            <w:pPr>
              <w:spacing w:line="200" w:lineRule="exact"/>
            </w:pPr>
          </w:p>
          <w:p w:rsidR="00745DEF" w:rsidRDefault="00FA1CB7">
            <w:pPr>
              <w:ind w:left="109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z w:val="16"/>
                <w:szCs w:val="16"/>
              </w:rPr>
              <w:t>MA</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JA</w:t>
            </w:r>
            <w:r>
              <w:rPr>
                <w:rFonts w:ascii="Bookman Old Style" w:eastAsia="Bookman Old Style" w:hAnsi="Bookman Old Style" w:cs="Bookman Old Style"/>
                <w:spacing w:val="-1"/>
                <w:sz w:val="16"/>
                <w:szCs w:val="16"/>
              </w:rPr>
              <w:t>BA</w:t>
            </w:r>
            <w:r>
              <w:rPr>
                <w:rFonts w:ascii="Bookman Old Style" w:eastAsia="Bookman Old Style" w:hAnsi="Bookman Old Style" w:cs="Bookman Old Style"/>
                <w:sz w:val="16"/>
                <w:szCs w:val="16"/>
              </w:rPr>
              <w:t>T</w:t>
            </w:r>
            <w:r>
              <w:rPr>
                <w:rFonts w:ascii="Bookman Old Style" w:eastAsia="Bookman Old Style" w:hAnsi="Bookman Old Style" w:cs="Bookman Old Style"/>
                <w:spacing w:val="-3"/>
                <w:sz w:val="16"/>
                <w:szCs w:val="16"/>
              </w:rPr>
              <w:t>A</w:t>
            </w:r>
            <w:r>
              <w:rPr>
                <w:rFonts w:ascii="Bookman Old Style" w:eastAsia="Bookman Old Style" w:hAnsi="Bookman Old Style" w:cs="Bookman Old Style"/>
                <w:sz w:val="16"/>
                <w:szCs w:val="16"/>
              </w:rPr>
              <w:t>N</w:t>
            </w:r>
          </w:p>
        </w:tc>
        <w:tc>
          <w:tcPr>
            <w:tcW w:w="2161" w:type="dxa"/>
            <w:gridSpan w:val="3"/>
            <w:tcBorders>
              <w:top w:val="single" w:sz="5" w:space="0" w:color="000000"/>
              <w:left w:val="single" w:sz="5" w:space="0" w:color="000000"/>
              <w:bottom w:val="nil"/>
              <w:right w:val="single" w:sz="5" w:space="0" w:color="000000"/>
            </w:tcBorders>
            <w:shd w:val="clear" w:color="auto" w:fill="D9D9D9"/>
          </w:tcPr>
          <w:p w:rsidR="00745DEF" w:rsidRDefault="00745DEF">
            <w:pPr>
              <w:spacing w:before="5" w:line="100" w:lineRule="exact"/>
              <w:rPr>
                <w:sz w:val="11"/>
                <w:szCs w:val="11"/>
              </w:rPr>
            </w:pPr>
          </w:p>
          <w:p w:rsidR="00745DEF" w:rsidRDefault="00FA1CB7">
            <w:pPr>
              <w:ind w:left="4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L</w:t>
            </w:r>
            <w:r>
              <w:rPr>
                <w:rFonts w:ascii="Bookman Old Style" w:eastAsia="Bookman Old Style" w:hAnsi="Bookman Old Style" w:cs="Bookman Old Style"/>
                <w:spacing w:val="-3"/>
                <w:sz w:val="16"/>
                <w:szCs w:val="16"/>
              </w:rPr>
              <w:t>A</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JA</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A</w:t>
            </w:r>
            <w:r>
              <w:rPr>
                <w:rFonts w:ascii="Bookman Old Style" w:eastAsia="Bookman Old Style" w:hAnsi="Bookman Old Style" w:cs="Bookman Old Style"/>
                <w:sz w:val="16"/>
                <w:szCs w:val="16"/>
              </w:rPr>
              <w:t>TAN</w:t>
            </w:r>
          </w:p>
        </w:tc>
      </w:tr>
      <w:tr w:rsidR="00745DEF">
        <w:trPr>
          <w:trHeight w:hRule="exact" w:val="435"/>
        </w:trPr>
        <w:tc>
          <w:tcPr>
            <w:tcW w:w="1277" w:type="dxa"/>
            <w:vMerge/>
            <w:tcBorders>
              <w:left w:val="single" w:sz="5" w:space="0" w:color="000000"/>
              <w:bottom w:val="single" w:sz="5" w:space="0" w:color="000000"/>
              <w:right w:val="single" w:sz="5" w:space="0" w:color="000000"/>
            </w:tcBorders>
            <w:shd w:val="clear" w:color="auto" w:fill="D9D9D9"/>
          </w:tcPr>
          <w:p w:rsidR="00745DEF" w:rsidRDefault="00745DEF"/>
        </w:tc>
        <w:tc>
          <w:tcPr>
            <w:tcW w:w="1133" w:type="dxa"/>
            <w:vMerge/>
            <w:tcBorders>
              <w:left w:val="single" w:sz="5" w:space="0" w:color="000000"/>
              <w:bottom w:val="single" w:sz="5" w:space="0" w:color="000000"/>
              <w:right w:val="single" w:sz="5" w:space="0" w:color="000000"/>
            </w:tcBorders>
            <w:shd w:val="clear" w:color="auto" w:fill="D9D9D9"/>
          </w:tcPr>
          <w:p w:rsidR="00745DEF" w:rsidRDefault="00745DEF"/>
        </w:tc>
        <w:tc>
          <w:tcPr>
            <w:tcW w:w="1135" w:type="dxa"/>
            <w:vMerge/>
            <w:tcBorders>
              <w:left w:val="single" w:sz="5" w:space="0" w:color="000000"/>
              <w:bottom w:val="single" w:sz="5" w:space="0" w:color="000000"/>
              <w:right w:val="single" w:sz="5" w:space="0" w:color="000000"/>
            </w:tcBorders>
            <w:shd w:val="clear" w:color="auto" w:fill="D9D9D9"/>
          </w:tcPr>
          <w:p w:rsidR="00745DEF" w:rsidRDefault="00745DEF"/>
        </w:tc>
        <w:tc>
          <w:tcPr>
            <w:tcW w:w="3543" w:type="dxa"/>
            <w:vMerge/>
            <w:tcBorders>
              <w:left w:val="single" w:sz="5" w:space="0" w:color="000000"/>
              <w:bottom w:val="single" w:sz="5" w:space="0" w:color="000000"/>
              <w:right w:val="single" w:sz="5" w:space="0" w:color="000000"/>
            </w:tcBorders>
            <w:shd w:val="clear" w:color="auto" w:fill="D9D9D9"/>
          </w:tcPr>
          <w:p w:rsidR="00745DEF" w:rsidRDefault="00745DEF"/>
        </w:tc>
        <w:tc>
          <w:tcPr>
            <w:tcW w:w="742" w:type="dxa"/>
            <w:tcBorders>
              <w:top w:val="single" w:sz="5" w:space="0" w:color="000000"/>
              <w:left w:val="single" w:sz="5" w:space="0" w:color="000000"/>
              <w:bottom w:val="single" w:sz="5" w:space="0" w:color="000000"/>
              <w:right w:val="single" w:sz="5" w:space="0" w:color="000000"/>
            </w:tcBorders>
            <w:shd w:val="clear" w:color="auto" w:fill="D9D9D9"/>
          </w:tcPr>
          <w:p w:rsidR="00745DEF" w:rsidRDefault="00745DEF">
            <w:pPr>
              <w:spacing w:before="10" w:line="100" w:lineRule="exact"/>
              <w:rPr>
                <w:sz w:val="11"/>
                <w:szCs w:val="11"/>
              </w:rPr>
            </w:pPr>
          </w:p>
          <w:p w:rsidR="00745DEF" w:rsidRDefault="00FA1CB7">
            <w:pPr>
              <w:ind w:left="157"/>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T</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w:t>
            </w:r>
          </w:p>
        </w:tc>
        <w:tc>
          <w:tcPr>
            <w:tcW w:w="710" w:type="dxa"/>
            <w:tcBorders>
              <w:top w:val="single" w:sz="5" w:space="0" w:color="000000"/>
              <w:left w:val="single" w:sz="5" w:space="0" w:color="000000"/>
              <w:bottom w:val="single" w:sz="5" w:space="0" w:color="000000"/>
              <w:right w:val="single" w:sz="5" w:space="0" w:color="000000"/>
            </w:tcBorders>
            <w:shd w:val="clear" w:color="auto" w:fill="D9D9D9"/>
          </w:tcPr>
          <w:p w:rsidR="00745DEF" w:rsidRDefault="00745DEF">
            <w:pPr>
              <w:spacing w:before="10" w:line="100" w:lineRule="exact"/>
              <w:rPr>
                <w:sz w:val="11"/>
                <w:szCs w:val="11"/>
              </w:rPr>
            </w:pPr>
          </w:p>
          <w:p w:rsidR="00745DEF" w:rsidRDefault="00FA1CB7">
            <w:pPr>
              <w:ind w:left="109"/>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T</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II</w:t>
            </w:r>
          </w:p>
        </w:tc>
        <w:tc>
          <w:tcPr>
            <w:tcW w:w="708" w:type="dxa"/>
            <w:tcBorders>
              <w:top w:val="single" w:sz="5" w:space="0" w:color="000000"/>
              <w:left w:val="single" w:sz="5" w:space="0" w:color="000000"/>
              <w:bottom w:val="single" w:sz="5" w:space="0" w:color="000000"/>
              <w:right w:val="single" w:sz="5" w:space="0" w:color="000000"/>
            </w:tcBorders>
            <w:shd w:val="clear" w:color="auto" w:fill="D9D9D9"/>
          </w:tcPr>
          <w:p w:rsidR="00745DEF" w:rsidRDefault="00745DEF">
            <w:pPr>
              <w:spacing w:before="10" w:line="100" w:lineRule="exact"/>
              <w:rPr>
                <w:sz w:val="11"/>
                <w:szCs w:val="11"/>
              </w:rPr>
            </w:pPr>
          </w:p>
          <w:p w:rsidR="00745DEF" w:rsidRDefault="00FA1CB7">
            <w:pPr>
              <w:ind w:left="42"/>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T</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I</w:t>
            </w:r>
          </w:p>
        </w:tc>
      </w:tr>
      <w:tr w:rsidR="00745DEF">
        <w:trPr>
          <w:trHeight w:hRule="exact" w:val="1690"/>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tc>
        <w:tc>
          <w:tcPr>
            <w:tcW w:w="1133" w:type="dxa"/>
            <w:tcBorders>
              <w:top w:val="single" w:sz="5" w:space="0" w:color="000000"/>
              <w:left w:val="single" w:sz="5" w:space="0" w:color="000000"/>
              <w:bottom w:val="single" w:sz="5" w:space="0" w:color="000000"/>
              <w:right w:val="single" w:sz="5" w:space="0" w:color="000000"/>
            </w:tcBorders>
          </w:tcPr>
          <w:p w:rsidR="00745DEF" w:rsidRDefault="00745DEF"/>
        </w:tc>
        <w:tc>
          <w:tcPr>
            <w:tcW w:w="1135" w:type="dxa"/>
            <w:tcBorders>
              <w:top w:val="single" w:sz="5" w:space="0" w:color="000000"/>
              <w:left w:val="single" w:sz="5" w:space="0" w:color="000000"/>
              <w:bottom w:val="single" w:sz="5" w:space="0" w:color="000000"/>
              <w:right w:val="single" w:sz="5" w:space="0" w:color="000000"/>
            </w:tcBorders>
          </w:tcPr>
          <w:p w:rsidR="00745DEF" w:rsidRDefault="00745DEF"/>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120" w:lineRule="exact"/>
              <w:rPr>
                <w:sz w:val="12"/>
                <w:szCs w:val="12"/>
              </w:rPr>
            </w:pPr>
          </w:p>
          <w:p w:rsidR="00745DEF" w:rsidRDefault="00FA1CB7">
            <w:pPr>
              <w:ind w:left="460" w:right="113" w:hanging="36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h</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Lai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Kr</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 xml:space="preserve">ensial </w:t>
            </w:r>
            <w:r>
              <w:rPr>
                <w:rFonts w:ascii="Bookman Old Style" w:eastAsia="Bookman Old Style" w:hAnsi="Bookman Old Style" w:cs="Bookman Old Style"/>
                <w:spacing w:val="1"/>
                <w:sz w:val="16"/>
                <w:szCs w:val="16"/>
              </w:rPr>
              <w:t>Mu</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 xml:space="preserve">u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3"/>
                <w:sz w:val="16"/>
                <w:szCs w:val="16"/>
              </w:rPr>
              <w:t>f</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 xml:space="preserve">aga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eha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Lai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Kr</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al</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Fa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si,</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Kr</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 xml:space="preserve">al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w</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Mu</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u</w:t>
            </w:r>
          </w:p>
          <w:p w:rsidR="00745DEF" w:rsidRDefault="00745DEF">
            <w:pPr>
              <w:spacing w:before="10" w:line="100" w:lineRule="exact"/>
              <w:rPr>
                <w:sz w:val="11"/>
                <w:szCs w:val="11"/>
              </w:rPr>
            </w:pPr>
          </w:p>
          <w:p w:rsidR="00745DEF" w:rsidRDefault="00FA1CB7">
            <w:pPr>
              <w:spacing w:line="180" w:lineRule="exact"/>
              <w:ind w:left="460" w:right="368" w:hanging="36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b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im</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Kr</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al</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Fa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 xml:space="preserve">si, </w:t>
            </w:r>
            <w:r>
              <w:rPr>
                <w:rFonts w:ascii="Bookman Old Style" w:eastAsia="Bookman Old Style" w:hAnsi="Bookman Old Style" w:cs="Bookman Old Style"/>
                <w:spacing w:val="-1"/>
                <w:sz w:val="16"/>
                <w:szCs w:val="16"/>
              </w:rPr>
              <w:t>Kr</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al</w:t>
            </w:r>
            <w:r>
              <w:rPr>
                <w:rFonts w:ascii="Bookman Old Style" w:eastAsia="Bookman Old Style" w:hAnsi="Bookman Old Style" w:cs="Bookman Old Style"/>
                <w:spacing w:val="-1"/>
                <w:sz w:val="16"/>
                <w:szCs w:val="16"/>
              </w:rPr>
              <w:t xml:space="preserve"> N</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isi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 xml:space="preserve">sial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alis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an,</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tc>
        <w:tc>
          <w:tcPr>
            <w:tcW w:w="710" w:type="dxa"/>
            <w:tcBorders>
              <w:top w:val="single" w:sz="5" w:space="0" w:color="000000"/>
              <w:left w:val="single" w:sz="5" w:space="0" w:color="000000"/>
              <w:bottom w:val="single" w:sz="5" w:space="0" w:color="000000"/>
              <w:right w:val="single" w:sz="5" w:space="0" w:color="000000"/>
            </w:tcBorders>
          </w:tcPr>
          <w:p w:rsidR="00745DEF" w:rsidRDefault="00745DEF"/>
        </w:tc>
        <w:tc>
          <w:tcPr>
            <w:tcW w:w="708" w:type="dxa"/>
            <w:tcBorders>
              <w:top w:val="single" w:sz="5" w:space="0" w:color="000000"/>
              <w:left w:val="single" w:sz="5" w:space="0" w:color="000000"/>
              <w:bottom w:val="single" w:sz="5" w:space="0" w:color="000000"/>
              <w:right w:val="single" w:sz="5" w:space="0" w:color="000000"/>
            </w:tcBorders>
          </w:tcPr>
          <w:p w:rsidR="00745DEF" w:rsidRDefault="00745DEF"/>
        </w:tc>
      </w:tr>
      <w:tr w:rsidR="00745DEF">
        <w:trPr>
          <w:trHeight w:hRule="exact" w:val="437"/>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500" w:right="500"/>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10</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7"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pacing w:val="-1"/>
                <w:sz w:val="16"/>
                <w:szCs w:val="16"/>
              </w:rPr>
              <w:t>N</w:t>
            </w:r>
            <w:r>
              <w:rPr>
                <w:rFonts w:ascii="Bookman Old Style" w:eastAsia="Bookman Old Style" w:hAnsi="Bookman Old Style" w:cs="Bookman Old Style"/>
                <w:i/>
                <w:spacing w:val="1"/>
                <w:sz w:val="16"/>
                <w:szCs w:val="16"/>
              </w:rPr>
              <w:t>u</w:t>
            </w:r>
            <w:r>
              <w:rPr>
                <w:rFonts w:ascii="Bookman Old Style" w:eastAsia="Bookman Old Style" w:hAnsi="Bookman Old Style" w:cs="Bookman Old Style"/>
                <w:i/>
                <w:sz w:val="16"/>
                <w:szCs w:val="16"/>
              </w:rPr>
              <w:t>rse</w:t>
            </w:r>
            <w:r>
              <w:rPr>
                <w:rFonts w:ascii="Bookman Old Style" w:eastAsia="Bookman Old Style" w:hAnsi="Bookman Old Style" w:cs="Bookman Old Style"/>
                <w:i/>
                <w:spacing w:val="2"/>
                <w:sz w:val="16"/>
                <w:szCs w:val="16"/>
              </w:rPr>
              <w:t xml:space="preserve"> </w:t>
            </w:r>
            <w:r>
              <w:rPr>
                <w:rFonts w:ascii="Bookman Old Style" w:eastAsia="Bookman Old Style" w:hAnsi="Bookman Old Style" w:cs="Bookman Old Style"/>
                <w:sz w:val="16"/>
                <w:szCs w:val="16"/>
              </w:rPr>
              <w:t>5</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418" w:right="421"/>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N5</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V</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4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z w:val="16"/>
                <w:szCs w:val="16"/>
              </w:rPr>
              <w:t>2</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24"/>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z w:val="16"/>
                <w:szCs w:val="16"/>
              </w:rPr>
              <w:t>2</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2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pacing w:val="1"/>
                <w:sz w:val="16"/>
                <w:szCs w:val="16"/>
              </w:rPr>
              <w:t>0</w:t>
            </w:r>
            <w:r>
              <w:rPr>
                <w:rFonts w:ascii="Bookman Old Style" w:eastAsia="Bookman Old Style" w:hAnsi="Bookman Old Style" w:cs="Bookman Old Style"/>
                <w:sz w:val="16"/>
                <w:szCs w:val="16"/>
              </w:rPr>
              <w:t>2</w:t>
            </w:r>
          </w:p>
        </w:tc>
      </w:tr>
      <w:tr w:rsidR="00745DEF">
        <w:trPr>
          <w:trHeight w:hRule="exact" w:val="626"/>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9</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11" w:line="200" w:lineRule="exact"/>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pacing w:val="-1"/>
                <w:sz w:val="16"/>
                <w:szCs w:val="16"/>
              </w:rPr>
              <w:t>N</w:t>
            </w:r>
            <w:r>
              <w:rPr>
                <w:rFonts w:ascii="Bookman Old Style" w:eastAsia="Bookman Old Style" w:hAnsi="Bookman Old Style" w:cs="Bookman Old Style"/>
                <w:i/>
                <w:spacing w:val="1"/>
                <w:sz w:val="16"/>
                <w:szCs w:val="16"/>
              </w:rPr>
              <w:t>u</w:t>
            </w:r>
            <w:r>
              <w:rPr>
                <w:rFonts w:ascii="Bookman Old Style" w:eastAsia="Bookman Old Style" w:hAnsi="Bookman Old Style" w:cs="Bookman Old Style"/>
                <w:i/>
                <w:sz w:val="16"/>
                <w:szCs w:val="16"/>
              </w:rPr>
              <w:t>rse</w:t>
            </w:r>
            <w:r>
              <w:rPr>
                <w:rFonts w:ascii="Bookman Old Style" w:eastAsia="Bookman Old Style" w:hAnsi="Bookman Old Style" w:cs="Bookman Old Style"/>
                <w:i/>
                <w:spacing w:val="2"/>
                <w:sz w:val="16"/>
                <w:szCs w:val="16"/>
              </w:rPr>
              <w:t xml:space="preserve"> </w:t>
            </w:r>
            <w:r>
              <w:rPr>
                <w:rFonts w:ascii="Bookman Old Style" w:eastAsia="Bookman Old Style" w:hAnsi="Bookman Old Style" w:cs="Bookman Old Style"/>
                <w:sz w:val="16"/>
                <w:szCs w:val="16"/>
              </w:rPr>
              <w:t>4</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418" w:right="421"/>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N4</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spacing w:line="242" w:lineRule="auto"/>
              <w:ind w:left="100" w:right="38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IV,</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C</w:t>
            </w:r>
            <w:r>
              <w:rPr>
                <w:rFonts w:ascii="Bookman Old Style" w:eastAsia="Bookman Old Style" w:hAnsi="Bookman Old Style" w:cs="Bookman Old Style"/>
                <w:sz w:val="16"/>
                <w:szCs w:val="16"/>
              </w:rPr>
              <w:t>li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cal</w:t>
            </w:r>
            <w:r>
              <w:rPr>
                <w:rFonts w:ascii="Bookman Old Style" w:eastAsia="Bookman Old Style" w:hAnsi="Bookman Old Style" w:cs="Bookman Old Style"/>
                <w:spacing w:val="-1"/>
                <w:sz w:val="16"/>
                <w:szCs w:val="16"/>
              </w:rPr>
              <w:t xml:space="preserve"> C</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r</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3"/>
                <w:sz w:val="16"/>
                <w:szCs w:val="16"/>
              </w:rPr>
              <w:t>j</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 I</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C</w:t>
            </w:r>
            <w:r>
              <w:rPr>
                <w:rFonts w:ascii="Bookman Old Style" w:eastAsia="Bookman Old Style" w:hAnsi="Bookman Old Style" w:cs="Bookman Old Style"/>
                <w:sz w:val="16"/>
                <w:szCs w:val="16"/>
              </w:rPr>
              <w:t xml:space="preserve">N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14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.0</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5</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124"/>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z w:val="16"/>
                <w:szCs w:val="16"/>
              </w:rPr>
              <w:t>3</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12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z w:val="16"/>
                <w:szCs w:val="16"/>
              </w:rPr>
              <w:t>1</w:t>
            </w:r>
          </w:p>
        </w:tc>
      </w:tr>
      <w:tr w:rsidR="00745DEF">
        <w:trPr>
          <w:trHeight w:hRule="exact" w:val="437"/>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8</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7"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pacing w:val="-1"/>
                <w:sz w:val="16"/>
                <w:szCs w:val="16"/>
              </w:rPr>
              <w:t>N</w:t>
            </w:r>
            <w:r>
              <w:rPr>
                <w:rFonts w:ascii="Bookman Old Style" w:eastAsia="Bookman Old Style" w:hAnsi="Bookman Old Style" w:cs="Bookman Old Style"/>
                <w:i/>
                <w:spacing w:val="1"/>
                <w:sz w:val="16"/>
                <w:szCs w:val="16"/>
              </w:rPr>
              <w:t>u</w:t>
            </w:r>
            <w:r>
              <w:rPr>
                <w:rFonts w:ascii="Bookman Old Style" w:eastAsia="Bookman Old Style" w:hAnsi="Bookman Old Style" w:cs="Bookman Old Style"/>
                <w:i/>
                <w:sz w:val="16"/>
                <w:szCs w:val="16"/>
              </w:rPr>
              <w:t>rse</w:t>
            </w:r>
            <w:r>
              <w:rPr>
                <w:rFonts w:ascii="Bookman Old Style" w:eastAsia="Bookman Old Style" w:hAnsi="Bookman Old Style" w:cs="Bookman Old Style"/>
                <w:i/>
                <w:spacing w:val="2"/>
                <w:sz w:val="16"/>
                <w:szCs w:val="16"/>
              </w:rPr>
              <w:t xml:space="preserve"> </w:t>
            </w:r>
            <w:r>
              <w:rPr>
                <w:rFonts w:ascii="Bookman Old Style" w:eastAsia="Bookman Old Style" w:hAnsi="Bookman Old Style" w:cs="Bookman Old Style"/>
                <w:sz w:val="16"/>
                <w:szCs w:val="16"/>
              </w:rPr>
              <w:t>3</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418" w:right="421"/>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N3</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CN</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III.</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9</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9</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1</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2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.0</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4</w:t>
            </w:r>
          </w:p>
        </w:tc>
      </w:tr>
      <w:tr w:rsidR="00745DEF">
        <w:trPr>
          <w:trHeight w:hRule="exact" w:val="439"/>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7</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7"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pacing w:val="-1"/>
                <w:sz w:val="16"/>
                <w:szCs w:val="16"/>
              </w:rPr>
              <w:t>N</w:t>
            </w:r>
            <w:r>
              <w:rPr>
                <w:rFonts w:ascii="Bookman Old Style" w:eastAsia="Bookman Old Style" w:hAnsi="Bookman Old Style" w:cs="Bookman Old Style"/>
                <w:i/>
                <w:spacing w:val="1"/>
                <w:sz w:val="16"/>
                <w:szCs w:val="16"/>
              </w:rPr>
              <w:t>u</w:t>
            </w:r>
            <w:r>
              <w:rPr>
                <w:rFonts w:ascii="Bookman Old Style" w:eastAsia="Bookman Old Style" w:hAnsi="Bookman Old Style" w:cs="Bookman Old Style"/>
                <w:i/>
                <w:sz w:val="16"/>
                <w:szCs w:val="16"/>
              </w:rPr>
              <w:t>rse</w:t>
            </w:r>
            <w:r>
              <w:rPr>
                <w:rFonts w:ascii="Bookman Old Style" w:eastAsia="Bookman Old Style" w:hAnsi="Bookman Old Style" w:cs="Bookman Old Style"/>
                <w:i/>
                <w:spacing w:val="2"/>
                <w:sz w:val="16"/>
                <w:szCs w:val="16"/>
              </w:rPr>
              <w:t xml:space="preserve"> </w:t>
            </w:r>
            <w:r>
              <w:rPr>
                <w:rFonts w:ascii="Bookman Old Style" w:eastAsia="Bookman Old Style" w:hAnsi="Bookman Old Style" w:cs="Bookman Old Style"/>
                <w:sz w:val="16"/>
                <w:szCs w:val="16"/>
              </w:rPr>
              <w:t>2</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418" w:right="421"/>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N2</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I</w:t>
            </w:r>
            <w:proofErr w:type="gramStart"/>
            <w:r>
              <w:rPr>
                <w:rFonts w:ascii="Bookman Old Style" w:eastAsia="Bookman Old Style" w:hAnsi="Bookman Old Style" w:cs="Bookman Old Style"/>
                <w:spacing w:val="-1"/>
                <w:sz w:val="16"/>
                <w:szCs w:val="16"/>
              </w:rPr>
              <w:t>,</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w:t>
            </w:r>
            <w:proofErr w:type="gramEnd"/>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II.</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z w:val="16"/>
                <w:szCs w:val="16"/>
              </w:rPr>
              <w:t>4</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7</w:t>
            </w: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6</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8</w:t>
            </w:r>
          </w:p>
        </w:tc>
      </w:tr>
      <w:tr w:rsidR="00745DEF">
        <w:trPr>
          <w:trHeight w:hRule="exact" w:val="625"/>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14" w:line="200" w:lineRule="exact"/>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6</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11" w:line="200" w:lineRule="exact"/>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pacing w:val="-1"/>
                <w:sz w:val="16"/>
                <w:szCs w:val="16"/>
              </w:rPr>
              <w:t>N</w:t>
            </w:r>
            <w:r>
              <w:rPr>
                <w:rFonts w:ascii="Bookman Old Style" w:eastAsia="Bookman Old Style" w:hAnsi="Bookman Old Style" w:cs="Bookman Old Style"/>
                <w:i/>
                <w:spacing w:val="1"/>
                <w:sz w:val="16"/>
                <w:szCs w:val="16"/>
              </w:rPr>
              <w:t>u</w:t>
            </w:r>
            <w:r>
              <w:rPr>
                <w:rFonts w:ascii="Bookman Old Style" w:eastAsia="Bookman Old Style" w:hAnsi="Bookman Old Style" w:cs="Bookman Old Style"/>
                <w:i/>
                <w:sz w:val="16"/>
                <w:szCs w:val="16"/>
              </w:rPr>
              <w:t>rse</w:t>
            </w:r>
            <w:r>
              <w:rPr>
                <w:rFonts w:ascii="Bookman Old Style" w:eastAsia="Bookman Old Style" w:hAnsi="Bookman Old Style" w:cs="Bookman Old Style"/>
                <w:i/>
                <w:spacing w:val="2"/>
                <w:sz w:val="16"/>
                <w:szCs w:val="16"/>
              </w:rPr>
              <w:t xml:space="preserve"> </w:t>
            </w:r>
            <w:r>
              <w:rPr>
                <w:rFonts w:ascii="Bookman Old Style" w:eastAsia="Bookman Old Style" w:hAnsi="Bookman Old Style" w:cs="Bookman Old Style"/>
                <w:sz w:val="16"/>
                <w:szCs w:val="16"/>
              </w:rPr>
              <w:t>1</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14" w:line="200" w:lineRule="exact"/>
            </w:pPr>
          </w:p>
          <w:p w:rsidR="00745DEF" w:rsidRDefault="00FA1CB7">
            <w:pPr>
              <w:ind w:left="418" w:right="421"/>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N1</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line="120" w:lineRule="exact"/>
              <w:rPr>
                <w:sz w:val="12"/>
                <w:szCs w:val="12"/>
              </w:rPr>
            </w:pPr>
          </w:p>
          <w:p w:rsidR="00745DEF" w:rsidRDefault="00FA1CB7">
            <w:pPr>
              <w:spacing w:line="180" w:lineRule="exact"/>
              <w:ind w:left="100" w:right="13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K</w:t>
            </w:r>
            <w:proofErr w:type="gramStart"/>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w</w:t>
            </w:r>
            <w:r>
              <w:rPr>
                <w:rFonts w:ascii="Bookman Old Style" w:eastAsia="Bookman Old Style" w:hAnsi="Bookman Old Style" w:cs="Bookman Old Style"/>
                <w:sz w:val="16"/>
                <w:szCs w:val="16"/>
              </w:rPr>
              <w:t>at</w:t>
            </w:r>
            <w:proofErr w:type="gramEnd"/>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 I,</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I</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14" w:line="200" w:lineRule="exact"/>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3</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14" w:line="200" w:lineRule="exact"/>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z w:val="16"/>
                <w:szCs w:val="16"/>
              </w:rPr>
              <w:t>8</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14" w:line="200" w:lineRule="exact"/>
            </w:pPr>
          </w:p>
          <w:p w:rsidR="00745DEF" w:rsidRDefault="00FA1CB7">
            <w:pPr>
              <w:ind w:left="1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z w:val="16"/>
                <w:szCs w:val="16"/>
              </w:rPr>
              <w:t>3</w:t>
            </w:r>
          </w:p>
        </w:tc>
      </w:tr>
      <w:tr w:rsidR="00745DEF">
        <w:trPr>
          <w:trHeight w:hRule="exact" w:val="1190"/>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before="16" w:line="280" w:lineRule="exact"/>
              <w:rPr>
                <w:sz w:val="28"/>
                <w:szCs w:val="28"/>
              </w:rPr>
            </w:pPr>
          </w:p>
          <w:p w:rsidR="00745DEF" w:rsidRDefault="00FA1CB7">
            <w:pPr>
              <w:ind w:left="500" w:right="500"/>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10</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before="3" w:line="200" w:lineRule="exact"/>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jang</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ik</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5</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before="16" w:line="280" w:lineRule="exact"/>
              <w:rPr>
                <w:sz w:val="28"/>
                <w:szCs w:val="28"/>
              </w:rPr>
            </w:pPr>
          </w:p>
          <w:p w:rsidR="00745DEF" w:rsidRDefault="00FA1CB7">
            <w:pPr>
              <w:ind w:left="356" w:right="357"/>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5</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2" w:line="120" w:lineRule="exact"/>
              <w:rPr>
                <w:sz w:val="12"/>
                <w:szCs w:val="12"/>
              </w:rPr>
            </w:pPr>
          </w:p>
          <w:p w:rsidR="00745DEF" w:rsidRDefault="00FA1CB7">
            <w:pPr>
              <w:ind w:left="100" w:righ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2"/>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f</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alis,</w:t>
            </w:r>
            <w:r>
              <w:rPr>
                <w:rFonts w:ascii="Bookman Old Style" w:eastAsia="Bookman Old Style" w:hAnsi="Bookman Old Style" w:cs="Bookman Old Style"/>
                <w:spacing w:val="-1"/>
                <w:sz w:val="16"/>
                <w:szCs w:val="16"/>
              </w:rPr>
              <w:t xml:space="preserve"> A</w:t>
            </w:r>
            <w:r>
              <w:rPr>
                <w:rFonts w:ascii="Bookman Old Style" w:eastAsia="Bookman Old Style" w:hAnsi="Bookman Old Style" w:cs="Bookman Old Style"/>
                <w:spacing w:val="1"/>
                <w:sz w:val="16"/>
                <w:szCs w:val="16"/>
              </w:rPr>
              <w:t>po</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Nu</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is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li</w:t>
            </w:r>
            <w:r>
              <w:rPr>
                <w:rFonts w:ascii="Bookman Old Style" w:eastAsia="Bookman Old Style" w:hAnsi="Bookman Old Style" w:cs="Bookman Old Style"/>
                <w:spacing w:val="-1"/>
                <w:sz w:val="16"/>
                <w:szCs w:val="16"/>
              </w:rPr>
              <w:t xml:space="preserve"> 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IV ya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ku</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p</w:t>
            </w:r>
            <w:r>
              <w:rPr>
                <w:rFonts w:ascii="Bookman Old Style" w:eastAsia="Bookman Old Style" w:hAnsi="Bookman Old Style" w:cs="Bookman Old Style"/>
                <w:spacing w:val="-2"/>
                <w:sz w:val="16"/>
                <w:szCs w:val="16"/>
              </w:rPr>
              <w:t>e</w:t>
            </w:r>
            <w:r>
              <w:rPr>
                <w:rFonts w:ascii="Bookman Old Style" w:eastAsia="Bookman Old Style" w:hAnsi="Bookman Old Style" w:cs="Bookman Old Style"/>
                <w:sz w:val="16"/>
                <w:szCs w:val="16"/>
              </w:rPr>
              <w:t>laya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an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hu</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s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k</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si</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n</w:t>
            </w:r>
            <w:r>
              <w:rPr>
                <w:rFonts w:ascii="Bookman Old Style" w:eastAsia="Bookman Old Style" w:hAnsi="Bookman Old Style" w:cs="Bookman Old Style"/>
                <w:spacing w:val="-1"/>
                <w:sz w:val="16"/>
                <w:szCs w:val="16"/>
              </w:rPr>
              <w:t xml:space="preserve"> 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 xml:space="preserve">an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hu</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s ya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j</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d</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 xml:space="preserve">gan </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rt</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f</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ya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asih</w:t>
            </w:r>
            <w:r>
              <w:rPr>
                <w:rFonts w:ascii="Bookman Old Style" w:eastAsia="Bookman Old Style" w:hAnsi="Bookman Old Style" w:cs="Bookman Old Style"/>
                <w:spacing w:val="-4"/>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u</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before="16" w:line="280" w:lineRule="exact"/>
              <w:rPr>
                <w:sz w:val="28"/>
                <w:szCs w:val="28"/>
              </w:rPr>
            </w:pPr>
          </w:p>
          <w:p w:rsidR="00745DEF" w:rsidRDefault="00FA1CB7">
            <w:pPr>
              <w:ind w:left="14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z w:val="16"/>
                <w:szCs w:val="16"/>
              </w:rPr>
              <w:t>2</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before="16" w:line="280" w:lineRule="exact"/>
              <w:rPr>
                <w:sz w:val="28"/>
                <w:szCs w:val="28"/>
              </w:rPr>
            </w:pPr>
          </w:p>
          <w:p w:rsidR="00745DEF" w:rsidRDefault="00FA1CB7">
            <w:pPr>
              <w:ind w:left="124"/>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z w:val="16"/>
                <w:szCs w:val="16"/>
              </w:rPr>
              <w:t>2</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before="16" w:line="280" w:lineRule="exact"/>
              <w:rPr>
                <w:sz w:val="28"/>
                <w:szCs w:val="28"/>
              </w:rPr>
            </w:pPr>
          </w:p>
          <w:p w:rsidR="00745DEF" w:rsidRDefault="00FA1CB7">
            <w:pPr>
              <w:ind w:left="12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pacing w:val="1"/>
                <w:sz w:val="16"/>
                <w:szCs w:val="16"/>
              </w:rPr>
              <w:t>0</w:t>
            </w:r>
            <w:r>
              <w:rPr>
                <w:rFonts w:ascii="Bookman Old Style" w:eastAsia="Bookman Old Style" w:hAnsi="Bookman Old Style" w:cs="Bookman Old Style"/>
                <w:sz w:val="16"/>
                <w:szCs w:val="16"/>
              </w:rPr>
              <w:t>2</w:t>
            </w:r>
          </w:p>
        </w:tc>
      </w:tr>
      <w:tr w:rsidR="00745DEF">
        <w:trPr>
          <w:trHeight w:hRule="exact" w:val="626"/>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9</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jang</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ik</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4</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356" w:right="357"/>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4</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2"/>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f</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alis,</w:t>
            </w:r>
            <w:r>
              <w:rPr>
                <w:rFonts w:ascii="Bookman Old Style" w:eastAsia="Bookman Old Style" w:hAnsi="Bookman Old Style" w:cs="Bookman Old Style"/>
                <w:spacing w:val="-1"/>
                <w:sz w:val="16"/>
                <w:szCs w:val="16"/>
              </w:rPr>
              <w:t xml:space="preserve"> A</w:t>
            </w:r>
            <w:r>
              <w:rPr>
                <w:rFonts w:ascii="Bookman Old Style" w:eastAsia="Bookman Old Style" w:hAnsi="Bookman Old Style" w:cs="Bookman Old Style"/>
                <w:spacing w:val="1"/>
                <w:sz w:val="16"/>
                <w:szCs w:val="16"/>
              </w:rPr>
              <w:t>po</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Nu</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is</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li</w:t>
            </w:r>
            <w:r>
              <w:rPr>
                <w:rFonts w:ascii="Bookman Old Style" w:eastAsia="Bookman Old Style" w:hAnsi="Bookman Old Style" w:cs="Bookman Old Style"/>
                <w:spacing w:val="-1"/>
                <w:sz w:val="16"/>
                <w:szCs w:val="16"/>
              </w:rPr>
              <w:t xml:space="preserve"> 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IV</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14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.0</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5</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124"/>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z w:val="16"/>
                <w:szCs w:val="16"/>
              </w:rPr>
              <w:t>3</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12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z w:val="16"/>
                <w:szCs w:val="16"/>
              </w:rPr>
              <w:t>1</w:t>
            </w:r>
          </w:p>
        </w:tc>
      </w:tr>
      <w:tr w:rsidR="00745DEF">
        <w:trPr>
          <w:trHeight w:hRule="exact" w:val="1308"/>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140" w:lineRule="exact"/>
              <w:rPr>
                <w:sz w:val="15"/>
                <w:szCs w:val="15"/>
              </w:rPr>
            </w:pPr>
          </w:p>
          <w:p w:rsidR="00745DEF" w:rsidRDefault="00745DEF">
            <w:pPr>
              <w:spacing w:line="200" w:lineRule="exact"/>
            </w:pPr>
          </w:p>
          <w:p w:rsidR="00745DEF" w:rsidRDefault="00745DEF">
            <w:pPr>
              <w:spacing w:line="200" w:lineRule="exact"/>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8</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60" w:lineRule="exact"/>
              <w:rPr>
                <w:sz w:val="26"/>
                <w:szCs w:val="26"/>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jang</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ik</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3</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140" w:lineRule="exact"/>
              <w:rPr>
                <w:sz w:val="15"/>
                <w:szCs w:val="15"/>
              </w:rPr>
            </w:pPr>
          </w:p>
          <w:p w:rsidR="00745DEF" w:rsidRDefault="00745DEF">
            <w:pPr>
              <w:spacing w:line="200" w:lineRule="exact"/>
            </w:pPr>
          </w:p>
          <w:p w:rsidR="00745DEF" w:rsidRDefault="00745DEF">
            <w:pPr>
              <w:spacing w:line="200" w:lineRule="exact"/>
            </w:pPr>
          </w:p>
          <w:p w:rsidR="00745DEF" w:rsidRDefault="00FA1CB7">
            <w:pPr>
              <w:ind w:left="356" w:right="357"/>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3</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00" w:lineRule="exact"/>
              <w:rPr>
                <w:sz w:val="11"/>
                <w:szCs w:val="11"/>
              </w:rPr>
            </w:pPr>
          </w:p>
          <w:p w:rsidR="00745DEF" w:rsidRDefault="00FA1CB7">
            <w:pPr>
              <w:spacing w:line="180" w:lineRule="exact"/>
              <w:ind w:left="417" w:right="301" w:hanging="36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2"/>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f</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alis,</w:t>
            </w:r>
            <w:r>
              <w:rPr>
                <w:rFonts w:ascii="Bookman Old Style" w:eastAsia="Bookman Old Style" w:hAnsi="Bookman Old Style" w:cs="Bookman Old Style"/>
                <w:spacing w:val="-1"/>
                <w:sz w:val="16"/>
                <w:szCs w:val="16"/>
              </w:rPr>
              <w:t xml:space="preserve"> A</w:t>
            </w:r>
            <w:r>
              <w:rPr>
                <w:rFonts w:ascii="Bookman Old Style" w:eastAsia="Bookman Old Style" w:hAnsi="Bookman Old Style" w:cs="Bookman Old Style"/>
                <w:spacing w:val="1"/>
                <w:sz w:val="16"/>
                <w:szCs w:val="16"/>
              </w:rPr>
              <w:t>po</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pacing w:val="1"/>
                <w:sz w:val="16"/>
                <w:szCs w:val="16"/>
              </w:rPr>
              <w:t>ko</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 xml:space="preserve">g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li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1"/>
                <w:sz w:val="16"/>
                <w:szCs w:val="16"/>
              </w:rPr>
              <w:t xml:space="preserve"> N</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isi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TK</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III,</w:t>
            </w:r>
          </w:p>
          <w:p w:rsidR="00745DEF" w:rsidRDefault="00745DEF">
            <w:pPr>
              <w:spacing w:before="9" w:line="100" w:lineRule="exact"/>
              <w:rPr>
                <w:sz w:val="11"/>
                <w:szCs w:val="11"/>
              </w:rPr>
            </w:pPr>
          </w:p>
          <w:p w:rsidR="00745DEF" w:rsidRDefault="00FA1CB7">
            <w:pPr>
              <w:spacing w:line="242" w:lineRule="auto"/>
              <w:ind w:left="417" w:right="134" w:hanging="36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z w:val="16"/>
                <w:szCs w:val="16"/>
              </w:rPr>
              <w:t>sis</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n</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Fisi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 xml:space="preserve">i,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am</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isi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am</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il,</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140" w:lineRule="exact"/>
              <w:rPr>
                <w:sz w:val="15"/>
                <w:szCs w:val="15"/>
              </w:rPr>
            </w:pPr>
          </w:p>
          <w:p w:rsidR="00745DEF" w:rsidRDefault="00745DEF">
            <w:pPr>
              <w:spacing w:line="200" w:lineRule="exact"/>
            </w:pPr>
          </w:p>
          <w:p w:rsidR="00745DEF" w:rsidRDefault="00745DEF">
            <w:pPr>
              <w:spacing w:line="200" w:lineRule="exact"/>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9</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140" w:lineRule="exact"/>
              <w:rPr>
                <w:sz w:val="15"/>
                <w:szCs w:val="15"/>
              </w:rPr>
            </w:pPr>
          </w:p>
          <w:p w:rsidR="00745DEF" w:rsidRDefault="00745DEF">
            <w:pPr>
              <w:spacing w:line="200" w:lineRule="exact"/>
            </w:pPr>
          </w:p>
          <w:p w:rsidR="00745DEF" w:rsidRDefault="00745DEF">
            <w:pPr>
              <w:spacing w:line="200" w:lineRule="exact"/>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9</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1</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140" w:lineRule="exact"/>
              <w:rPr>
                <w:sz w:val="15"/>
                <w:szCs w:val="15"/>
              </w:rPr>
            </w:pPr>
          </w:p>
          <w:p w:rsidR="00745DEF" w:rsidRDefault="00745DEF">
            <w:pPr>
              <w:spacing w:line="200" w:lineRule="exact"/>
            </w:pPr>
          </w:p>
          <w:p w:rsidR="00745DEF" w:rsidRDefault="00745DEF">
            <w:pPr>
              <w:spacing w:line="200" w:lineRule="exact"/>
            </w:pPr>
          </w:p>
          <w:p w:rsidR="00745DEF" w:rsidRDefault="00FA1CB7">
            <w:pPr>
              <w:ind w:left="12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.0</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4</w:t>
            </w:r>
          </w:p>
        </w:tc>
      </w:tr>
      <w:tr w:rsidR="00745DEF">
        <w:trPr>
          <w:trHeight w:hRule="exact" w:val="626"/>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7</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jang</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ik</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2</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356" w:right="357"/>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2</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alis </w:t>
            </w:r>
            <w:r>
              <w:rPr>
                <w:rFonts w:ascii="Bookman Old Style" w:eastAsia="Bookman Old Style" w:hAnsi="Bookman Old Style" w:cs="Bookman Old Style"/>
                <w:spacing w:val="-1"/>
                <w:sz w:val="16"/>
                <w:szCs w:val="16"/>
              </w:rPr>
              <w:t>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II</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48"/>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 xml:space="preserve">r </w:t>
            </w:r>
            <w:r>
              <w:rPr>
                <w:rFonts w:ascii="Bookman Old Style" w:eastAsia="Bookman Old Style" w:hAnsi="Bookman Old Style" w:cs="Bookman Old Style"/>
                <w:spacing w:val="-1"/>
                <w:sz w:val="16"/>
                <w:szCs w:val="16"/>
              </w:rPr>
              <w:t>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II</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Fisi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i</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K</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48"/>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z w:val="16"/>
                <w:szCs w:val="16"/>
              </w:rPr>
              <w:t>sis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n</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 xml:space="preserve">r </w:t>
            </w:r>
            <w:r>
              <w:rPr>
                <w:rFonts w:ascii="Bookman Old Style" w:eastAsia="Bookman Old Style" w:hAnsi="Bookman Old Style" w:cs="Bookman Old Style"/>
                <w:spacing w:val="-1"/>
                <w:sz w:val="16"/>
                <w:szCs w:val="16"/>
              </w:rPr>
              <w:t>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III</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z w:val="16"/>
                <w:szCs w:val="16"/>
              </w:rPr>
              <w:t>4</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7</w:t>
            </w: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6</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13" w:line="200" w:lineRule="exact"/>
            </w:pPr>
          </w:p>
          <w:p w:rsidR="00745DEF" w:rsidRDefault="00FA1CB7">
            <w:pPr>
              <w:ind w:left="1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8</w:t>
            </w:r>
          </w:p>
        </w:tc>
      </w:tr>
      <w:tr w:rsidR="00745DEF">
        <w:trPr>
          <w:trHeight w:hRule="exact" w:val="1376"/>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6</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before="14" w:line="280" w:lineRule="exact"/>
              <w:rPr>
                <w:sz w:val="28"/>
                <w:szCs w:val="28"/>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jang</w:t>
            </w:r>
          </w:p>
          <w:p w:rsidR="00745DEF" w:rsidRDefault="00FA1CB7">
            <w:pPr>
              <w:spacing w:before="1"/>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ik</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1</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356" w:right="357"/>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1</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2"/>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f</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1"/>
                <w:sz w:val="16"/>
                <w:szCs w:val="16"/>
              </w:rPr>
              <w:t xml:space="preserve"> 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alis </w:t>
            </w:r>
            <w:r>
              <w:rPr>
                <w:rFonts w:ascii="Bookman Old Style" w:eastAsia="Bookman Old Style" w:hAnsi="Bookman Old Style" w:cs="Bookman Old Style"/>
                <w:spacing w:val="-1"/>
                <w:sz w:val="16"/>
                <w:szCs w:val="16"/>
              </w:rPr>
              <w:t>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Nu</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is</w:t>
            </w:r>
          </w:p>
          <w:p w:rsidR="00745DEF" w:rsidRDefault="00FA1CB7">
            <w:pPr>
              <w:spacing w:line="180" w:lineRule="exact"/>
              <w:ind w:left="100" w:right="17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li</w:t>
            </w:r>
            <w:r>
              <w:rPr>
                <w:rFonts w:ascii="Bookman Old Style" w:eastAsia="Bookman Old Style" w:hAnsi="Bookman Old Style" w:cs="Bookman Old Style"/>
                <w:spacing w:val="-1"/>
                <w:sz w:val="16"/>
                <w:szCs w:val="16"/>
              </w:rPr>
              <w:t xml:space="preserve"> 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z w:val="16"/>
                <w:szCs w:val="16"/>
              </w:rPr>
              <w:t>sis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n</w:t>
            </w:r>
            <w:r>
              <w:rPr>
                <w:rFonts w:ascii="Bookman Old Style" w:eastAsia="Bookman Old Style" w:hAnsi="Bookman Old Style" w:cs="Bookman Old Style"/>
                <w:spacing w:val="-1"/>
                <w:sz w:val="16"/>
                <w:szCs w:val="16"/>
              </w:rPr>
              <w:t xml:space="preserve"> Ap</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 xml:space="preserve">r </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 xml:space="preserve">II,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z w:val="16"/>
                <w:szCs w:val="16"/>
              </w:rPr>
              <w:t>sis</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n</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Fisi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 xml:space="preserve">is </w:t>
            </w:r>
            <w:r>
              <w:rPr>
                <w:rFonts w:ascii="Bookman Old Style" w:eastAsia="Bookman Old Style" w:hAnsi="Bookman Old Style" w:cs="Bookman Old Style"/>
                <w:spacing w:val="-1"/>
                <w:sz w:val="16"/>
                <w:szCs w:val="16"/>
              </w:rPr>
              <w:t>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w:t>
            </w:r>
          </w:p>
          <w:p w:rsidR="00745DEF" w:rsidRDefault="00FA1CB7">
            <w:pPr>
              <w:spacing w:before="1"/>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am</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 xml:space="preserve">is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K</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Nu</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isi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 xml:space="preserve">s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il</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II,</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O</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si,</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Fisi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w</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3</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k</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3</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z w:val="16"/>
                <w:szCs w:val="16"/>
              </w:rPr>
              <w:t>8</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1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z w:val="16"/>
                <w:szCs w:val="16"/>
              </w:rPr>
              <w:t>3</w:t>
            </w:r>
          </w:p>
        </w:tc>
      </w:tr>
      <w:tr w:rsidR="00745DEF">
        <w:trPr>
          <w:trHeight w:hRule="exact" w:val="626"/>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15" w:line="200" w:lineRule="exact"/>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7</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Op</w:t>
            </w:r>
            <w:r>
              <w:rPr>
                <w:rFonts w:ascii="Bookman Old Style" w:eastAsia="Bookman Old Style" w:hAnsi="Bookman Old Style" w:cs="Bookman Old Style"/>
                <w:i/>
                <w:spacing w:val="-1"/>
                <w:sz w:val="16"/>
                <w:szCs w:val="16"/>
              </w:rPr>
              <w:t>e</w:t>
            </w:r>
            <w:r>
              <w:rPr>
                <w:rFonts w:ascii="Bookman Old Style" w:eastAsia="Bookman Old Style" w:hAnsi="Bookman Old Style" w:cs="Bookman Old Style"/>
                <w:i/>
                <w:sz w:val="16"/>
                <w:szCs w:val="16"/>
              </w:rPr>
              <w:t>r</w:t>
            </w:r>
            <w:r>
              <w:rPr>
                <w:rFonts w:ascii="Bookman Old Style" w:eastAsia="Bookman Old Style" w:hAnsi="Bookman Old Style" w:cs="Bookman Old Style"/>
                <w:i/>
                <w:spacing w:val="-1"/>
                <w:sz w:val="16"/>
                <w:szCs w:val="16"/>
              </w:rPr>
              <w:t>a</w:t>
            </w:r>
            <w:r>
              <w:rPr>
                <w:rFonts w:ascii="Bookman Old Style" w:eastAsia="Bookman Old Style" w:hAnsi="Bookman Old Style" w:cs="Bookman Old Style"/>
                <w:i/>
                <w:spacing w:val="-2"/>
                <w:sz w:val="16"/>
                <w:szCs w:val="16"/>
              </w:rPr>
              <w:t>ti</w:t>
            </w:r>
            <w:r>
              <w:rPr>
                <w:rFonts w:ascii="Bookman Old Style" w:eastAsia="Bookman Old Style" w:hAnsi="Bookman Old Style" w:cs="Bookman Old Style"/>
                <w:i/>
                <w:sz w:val="16"/>
                <w:szCs w:val="16"/>
              </w:rPr>
              <w:t>o</w:t>
            </w:r>
            <w:r>
              <w:rPr>
                <w:rFonts w:ascii="Bookman Old Style" w:eastAsia="Bookman Old Style" w:hAnsi="Bookman Old Style" w:cs="Bookman Old Style"/>
                <w:i/>
                <w:spacing w:val="3"/>
                <w:sz w:val="16"/>
                <w:szCs w:val="16"/>
              </w:rPr>
              <w:t>n</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l</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S</w:t>
            </w:r>
            <w:r>
              <w:rPr>
                <w:rFonts w:ascii="Bookman Old Style" w:eastAsia="Bookman Old Style" w:hAnsi="Bookman Old Style" w:cs="Bookman Old Style"/>
                <w:i/>
                <w:spacing w:val="-2"/>
                <w:sz w:val="16"/>
                <w:szCs w:val="16"/>
              </w:rPr>
              <w:t>t</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pacing w:val="3"/>
                <w:sz w:val="16"/>
                <w:szCs w:val="16"/>
              </w:rPr>
              <w:t>f</w:t>
            </w:r>
            <w:r>
              <w:rPr>
                <w:rFonts w:ascii="Bookman Old Style" w:eastAsia="Bookman Old Style" w:hAnsi="Bookman Old Style" w:cs="Bookman Old Style"/>
                <w:i/>
                <w:sz w:val="16"/>
                <w:szCs w:val="16"/>
              </w:rPr>
              <w:t>f</w:t>
            </w:r>
            <w:r>
              <w:rPr>
                <w:rFonts w:ascii="Bookman Old Style" w:eastAsia="Bookman Old Style" w:hAnsi="Bookman Old Style" w:cs="Bookman Old Style"/>
                <w:i/>
                <w:spacing w:val="6"/>
                <w:sz w:val="16"/>
                <w:szCs w:val="16"/>
              </w:rPr>
              <w:t xml:space="preserve"> </w:t>
            </w:r>
            <w:r>
              <w:rPr>
                <w:rFonts w:ascii="Bookman Old Style" w:eastAsia="Bookman Old Style" w:hAnsi="Bookman Old Style" w:cs="Bookman Old Style"/>
                <w:sz w:val="16"/>
                <w:szCs w:val="16"/>
              </w:rPr>
              <w:t>5</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15" w:line="200" w:lineRule="exact"/>
            </w:pPr>
          </w:p>
          <w:p w:rsidR="00745DEF" w:rsidRDefault="00FA1CB7">
            <w:pPr>
              <w:ind w:left="361" w:right="364"/>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5</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2" w:line="120" w:lineRule="exact"/>
              <w:rPr>
                <w:sz w:val="12"/>
                <w:szCs w:val="12"/>
              </w:rPr>
            </w:pPr>
          </w:p>
          <w:p w:rsidR="00745DEF" w:rsidRDefault="00FA1CB7">
            <w:pPr>
              <w:spacing w:line="180" w:lineRule="exact"/>
              <w:ind w:left="133" w:right="16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Ko</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IV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 xml:space="preserve">II ), </w:t>
            </w:r>
            <w:r>
              <w:rPr>
                <w:rFonts w:ascii="Bookman Old Style" w:eastAsia="Bookman Old Style" w:hAnsi="Bookman Old Style" w:cs="Bookman Old Style"/>
                <w:spacing w:val="-1"/>
                <w:sz w:val="16"/>
                <w:szCs w:val="16"/>
              </w:rPr>
              <w:t>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V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alis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em)</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15" w:line="200" w:lineRule="exact"/>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z w:val="16"/>
                <w:szCs w:val="16"/>
              </w:rPr>
              <w:t>4</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15" w:line="200" w:lineRule="exact"/>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7</w:t>
            </w: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6</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15" w:line="200" w:lineRule="exact"/>
            </w:pPr>
          </w:p>
          <w:p w:rsidR="00745DEF" w:rsidRDefault="00FA1CB7">
            <w:pPr>
              <w:ind w:left="1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8</w:t>
            </w:r>
          </w:p>
        </w:tc>
      </w:tr>
      <w:tr w:rsidR="00745DEF">
        <w:trPr>
          <w:trHeight w:hRule="exact" w:val="3116"/>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19" w:line="240" w:lineRule="exact"/>
              <w:rPr>
                <w:sz w:val="24"/>
                <w:szCs w:val="24"/>
              </w:rPr>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6</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3" w:line="160" w:lineRule="exact"/>
              <w:rPr>
                <w:sz w:val="16"/>
                <w:szCs w:val="16"/>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Op</w:t>
            </w:r>
            <w:r>
              <w:rPr>
                <w:rFonts w:ascii="Bookman Old Style" w:eastAsia="Bookman Old Style" w:hAnsi="Bookman Old Style" w:cs="Bookman Old Style"/>
                <w:i/>
                <w:spacing w:val="-1"/>
                <w:sz w:val="16"/>
                <w:szCs w:val="16"/>
              </w:rPr>
              <w:t>e</w:t>
            </w:r>
            <w:r>
              <w:rPr>
                <w:rFonts w:ascii="Bookman Old Style" w:eastAsia="Bookman Old Style" w:hAnsi="Bookman Old Style" w:cs="Bookman Old Style"/>
                <w:i/>
                <w:sz w:val="16"/>
                <w:szCs w:val="16"/>
              </w:rPr>
              <w:t>r</w:t>
            </w:r>
            <w:r>
              <w:rPr>
                <w:rFonts w:ascii="Bookman Old Style" w:eastAsia="Bookman Old Style" w:hAnsi="Bookman Old Style" w:cs="Bookman Old Style"/>
                <w:i/>
                <w:spacing w:val="-1"/>
                <w:sz w:val="16"/>
                <w:szCs w:val="16"/>
              </w:rPr>
              <w:t>a</w:t>
            </w:r>
            <w:r>
              <w:rPr>
                <w:rFonts w:ascii="Bookman Old Style" w:eastAsia="Bookman Old Style" w:hAnsi="Bookman Old Style" w:cs="Bookman Old Style"/>
                <w:i/>
                <w:spacing w:val="-2"/>
                <w:sz w:val="16"/>
                <w:szCs w:val="16"/>
              </w:rPr>
              <w:t>ti</w:t>
            </w:r>
            <w:r>
              <w:rPr>
                <w:rFonts w:ascii="Bookman Old Style" w:eastAsia="Bookman Old Style" w:hAnsi="Bookman Old Style" w:cs="Bookman Old Style"/>
                <w:i/>
                <w:sz w:val="16"/>
                <w:szCs w:val="16"/>
              </w:rPr>
              <w:t>o</w:t>
            </w:r>
            <w:r>
              <w:rPr>
                <w:rFonts w:ascii="Bookman Old Style" w:eastAsia="Bookman Old Style" w:hAnsi="Bookman Old Style" w:cs="Bookman Old Style"/>
                <w:i/>
                <w:spacing w:val="3"/>
                <w:sz w:val="16"/>
                <w:szCs w:val="16"/>
              </w:rPr>
              <w:t>n</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l</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S</w:t>
            </w:r>
            <w:r>
              <w:rPr>
                <w:rFonts w:ascii="Bookman Old Style" w:eastAsia="Bookman Old Style" w:hAnsi="Bookman Old Style" w:cs="Bookman Old Style"/>
                <w:i/>
                <w:spacing w:val="-2"/>
                <w:sz w:val="16"/>
                <w:szCs w:val="16"/>
              </w:rPr>
              <w:t>t</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pacing w:val="3"/>
                <w:sz w:val="16"/>
                <w:szCs w:val="16"/>
              </w:rPr>
              <w:t>f</w:t>
            </w:r>
            <w:r>
              <w:rPr>
                <w:rFonts w:ascii="Bookman Old Style" w:eastAsia="Bookman Old Style" w:hAnsi="Bookman Old Style" w:cs="Bookman Old Style"/>
                <w:i/>
                <w:sz w:val="16"/>
                <w:szCs w:val="16"/>
              </w:rPr>
              <w:t>f</w:t>
            </w:r>
            <w:r>
              <w:rPr>
                <w:rFonts w:ascii="Bookman Old Style" w:eastAsia="Bookman Old Style" w:hAnsi="Bookman Old Style" w:cs="Bookman Old Style"/>
                <w:i/>
                <w:spacing w:val="6"/>
                <w:sz w:val="16"/>
                <w:szCs w:val="16"/>
              </w:rPr>
              <w:t xml:space="preserve"> </w:t>
            </w:r>
            <w:r>
              <w:rPr>
                <w:rFonts w:ascii="Bookman Old Style" w:eastAsia="Bookman Old Style" w:hAnsi="Bookman Old Style" w:cs="Bookman Old Style"/>
                <w:sz w:val="16"/>
                <w:szCs w:val="16"/>
              </w:rPr>
              <w:t>4</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19" w:line="240" w:lineRule="exact"/>
              <w:rPr>
                <w:sz w:val="24"/>
                <w:szCs w:val="24"/>
              </w:rPr>
            </w:pPr>
          </w:p>
          <w:p w:rsidR="00745DEF" w:rsidRDefault="00FA1CB7">
            <w:pPr>
              <w:ind w:left="361" w:right="364"/>
              <w:jc w:val="center"/>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4</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180" w:lineRule="exact"/>
              <w:rPr>
                <w:sz w:val="18"/>
                <w:szCs w:val="18"/>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Ko</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III (</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ro</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2"/>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r</w:t>
            </w:r>
          </w:p>
          <w:p w:rsidR="00745DEF" w:rsidRDefault="00FA1CB7">
            <w:pPr>
              <w:spacing w:before="1"/>
              <w:ind w:left="417"/>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I),</w:t>
            </w:r>
          </w:p>
          <w:p w:rsidR="00745DEF" w:rsidRDefault="00745DEF">
            <w:pPr>
              <w:spacing w:before="10" w:line="100" w:lineRule="exact"/>
              <w:rPr>
                <w:sz w:val="11"/>
                <w:szCs w:val="11"/>
              </w:rPr>
            </w:pPr>
          </w:p>
          <w:p w:rsidR="00745DEF" w:rsidRDefault="00FA1CB7">
            <w:pPr>
              <w:spacing w:line="180" w:lineRule="exact"/>
              <w:ind w:left="417" w:right="314" w:hanging="3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aha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 xml:space="preserve">D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B</w:t>
            </w:r>
            <w:r>
              <w:rPr>
                <w:rFonts w:ascii="Bookman Old Style" w:eastAsia="Bookman Old Style" w:hAnsi="Bookman Old Style" w:cs="Bookman Old Style"/>
                <w:sz w:val="16"/>
                <w:szCs w:val="16"/>
              </w:rPr>
              <w:t>en</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aha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en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D</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en</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aha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ima</w:t>
            </w:r>
          </w:p>
          <w:p w:rsidR="00745DEF" w:rsidRDefault="00745DEF">
            <w:pPr>
              <w:spacing w:before="1" w:line="120" w:lineRule="exact"/>
              <w:rPr>
                <w:sz w:val="12"/>
                <w:szCs w:val="12"/>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y</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ru</w:t>
            </w:r>
            <w:r>
              <w:rPr>
                <w:rFonts w:ascii="Bookman Old Style" w:eastAsia="Bookman Old Style" w:hAnsi="Bookman Old Style" w:cs="Bookman Old Style"/>
                <w:sz w:val="16"/>
                <w:szCs w:val="16"/>
              </w:rPr>
              <w:t xml:space="preserve">s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w:t>
            </w:r>
          </w:p>
          <w:p w:rsidR="00745DEF" w:rsidRDefault="00745DEF">
            <w:pPr>
              <w:spacing w:before="9" w:line="100" w:lineRule="exact"/>
              <w:rPr>
                <w:sz w:val="11"/>
                <w:szCs w:val="11"/>
              </w:rPr>
            </w:pPr>
          </w:p>
          <w:p w:rsidR="00745DEF" w:rsidRDefault="00FA1CB7">
            <w:pPr>
              <w:ind w:left="417" w:right="242" w:hanging="3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 xml:space="preserve"> 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mi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 xml:space="preserve">asi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rk</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B</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3"/>
                <w:sz w:val="16"/>
                <w:szCs w:val="16"/>
              </w:rPr>
              <w:t>t</w:t>
            </w:r>
            <w:r>
              <w:rPr>
                <w:rFonts w:ascii="Bookman Old Style" w:eastAsia="Bookman Old Style" w:hAnsi="Bookman Old Style" w:cs="Bookman Old Style"/>
                <w:sz w:val="16"/>
                <w:szCs w:val="16"/>
              </w:rPr>
              <w:t xml:space="preserve">ar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ang</w:t>
            </w:r>
            <w:r>
              <w:rPr>
                <w:rFonts w:ascii="Bookman Old Style" w:eastAsia="Bookman Old Style" w:hAnsi="Bookman Old Style" w:cs="Bookman Old Style"/>
                <w:spacing w:val="-4"/>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is/ </w:t>
            </w:r>
            <w:r>
              <w:rPr>
                <w:rFonts w:ascii="Bookman Old Style" w:eastAsia="Bookman Old Style" w:hAnsi="Bookman Old Style" w:cs="Bookman Old Style"/>
                <w:spacing w:val="-1"/>
                <w:sz w:val="16"/>
                <w:szCs w:val="16"/>
              </w:rPr>
              <w:t>Pr</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f</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 xml:space="preserve">i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w:t>
            </w:r>
          </w:p>
          <w:p w:rsidR="00745DEF" w:rsidRDefault="00745DEF">
            <w:pPr>
              <w:spacing w:before="9" w:line="100" w:lineRule="exact"/>
              <w:rPr>
                <w:sz w:val="11"/>
                <w:szCs w:val="11"/>
              </w:rPr>
            </w:pPr>
          </w:p>
          <w:p w:rsidR="00745DEF" w:rsidRDefault="00FA1CB7">
            <w:pPr>
              <w:spacing w:line="180" w:lineRule="exact"/>
              <w:ind w:left="417" w:right="556" w:hanging="3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s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 xml:space="preserve">aga </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hn</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k sa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jana)</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19" w:line="240" w:lineRule="exact"/>
              <w:rPr>
                <w:sz w:val="24"/>
                <w:szCs w:val="24"/>
              </w:rPr>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3</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19" w:line="240" w:lineRule="exact"/>
              <w:rPr>
                <w:sz w:val="24"/>
                <w:szCs w:val="24"/>
              </w:rPr>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z w:val="16"/>
                <w:szCs w:val="16"/>
              </w:rPr>
              <w:t>8</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19" w:line="240" w:lineRule="exact"/>
              <w:rPr>
                <w:sz w:val="24"/>
                <w:szCs w:val="24"/>
              </w:rPr>
            </w:pPr>
          </w:p>
          <w:p w:rsidR="00745DEF" w:rsidRDefault="00FA1CB7">
            <w:pPr>
              <w:ind w:left="1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z w:val="16"/>
                <w:szCs w:val="16"/>
              </w:rPr>
              <w:t>3</w:t>
            </w:r>
          </w:p>
        </w:tc>
      </w:tr>
      <w:tr w:rsidR="00745DEF">
        <w:trPr>
          <w:trHeight w:hRule="exact" w:val="1615"/>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7" w:line="100" w:lineRule="exact"/>
              <w:rPr>
                <w:sz w:val="10"/>
                <w:szCs w:val="10"/>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5</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before="11" w:line="200" w:lineRule="exact"/>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Op</w:t>
            </w:r>
            <w:r>
              <w:rPr>
                <w:rFonts w:ascii="Bookman Old Style" w:eastAsia="Bookman Old Style" w:hAnsi="Bookman Old Style" w:cs="Bookman Old Style"/>
                <w:i/>
                <w:spacing w:val="-1"/>
                <w:sz w:val="16"/>
                <w:szCs w:val="16"/>
              </w:rPr>
              <w:t>e</w:t>
            </w:r>
            <w:r>
              <w:rPr>
                <w:rFonts w:ascii="Bookman Old Style" w:eastAsia="Bookman Old Style" w:hAnsi="Bookman Old Style" w:cs="Bookman Old Style"/>
                <w:i/>
                <w:sz w:val="16"/>
                <w:szCs w:val="16"/>
              </w:rPr>
              <w:t>r</w:t>
            </w:r>
            <w:r>
              <w:rPr>
                <w:rFonts w:ascii="Bookman Old Style" w:eastAsia="Bookman Old Style" w:hAnsi="Bookman Old Style" w:cs="Bookman Old Style"/>
                <w:i/>
                <w:spacing w:val="-1"/>
                <w:sz w:val="16"/>
                <w:szCs w:val="16"/>
              </w:rPr>
              <w:t>a</w:t>
            </w:r>
            <w:r>
              <w:rPr>
                <w:rFonts w:ascii="Bookman Old Style" w:eastAsia="Bookman Old Style" w:hAnsi="Bookman Old Style" w:cs="Bookman Old Style"/>
                <w:i/>
                <w:spacing w:val="-2"/>
                <w:sz w:val="16"/>
                <w:szCs w:val="16"/>
              </w:rPr>
              <w:t>ti</w:t>
            </w:r>
            <w:r>
              <w:rPr>
                <w:rFonts w:ascii="Bookman Old Style" w:eastAsia="Bookman Old Style" w:hAnsi="Bookman Old Style" w:cs="Bookman Old Style"/>
                <w:i/>
                <w:sz w:val="16"/>
                <w:szCs w:val="16"/>
              </w:rPr>
              <w:t>o</w:t>
            </w:r>
            <w:r>
              <w:rPr>
                <w:rFonts w:ascii="Bookman Old Style" w:eastAsia="Bookman Old Style" w:hAnsi="Bookman Old Style" w:cs="Bookman Old Style"/>
                <w:i/>
                <w:spacing w:val="3"/>
                <w:sz w:val="16"/>
                <w:szCs w:val="16"/>
              </w:rPr>
              <w:t>n</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l</w:t>
            </w:r>
          </w:p>
          <w:p w:rsidR="00745DEF" w:rsidRDefault="00FA1CB7">
            <w:pPr>
              <w:spacing w:before="1"/>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S</w:t>
            </w:r>
            <w:r>
              <w:rPr>
                <w:rFonts w:ascii="Bookman Old Style" w:eastAsia="Bookman Old Style" w:hAnsi="Bookman Old Style" w:cs="Bookman Old Style"/>
                <w:i/>
                <w:spacing w:val="-2"/>
                <w:sz w:val="16"/>
                <w:szCs w:val="16"/>
              </w:rPr>
              <w:t>t</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pacing w:val="3"/>
                <w:sz w:val="16"/>
                <w:szCs w:val="16"/>
              </w:rPr>
              <w:t>f</w:t>
            </w:r>
            <w:r>
              <w:rPr>
                <w:rFonts w:ascii="Bookman Old Style" w:eastAsia="Bookman Old Style" w:hAnsi="Bookman Old Style" w:cs="Bookman Old Style"/>
                <w:i/>
                <w:sz w:val="16"/>
                <w:szCs w:val="16"/>
              </w:rPr>
              <w:t>f</w:t>
            </w:r>
            <w:r>
              <w:rPr>
                <w:rFonts w:ascii="Bookman Old Style" w:eastAsia="Bookman Old Style" w:hAnsi="Bookman Old Style" w:cs="Bookman Old Style"/>
                <w:i/>
                <w:spacing w:val="6"/>
                <w:sz w:val="16"/>
                <w:szCs w:val="16"/>
              </w:rPr>
              <w:t xml:space="preserve"> </w:t>
            </w:r>
            <w:r>
              <w:rPr>
                <w:rFonts w:ascii="Bookman Old Style" w:eastAsia="Bookman Old Style" w:hAnsi="Bookman Old Style" w:cs="Bookman Old Style"/>
                <w:sz w:val="16"/>
                <w:szCs w:val="16"/>
              </w:rPr>
              <w:t>3</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7" w:line="100" w:lineRule="exact"/>
              <w:rPr>
                <w:sz w:val="10"/>
                <w:szCs w:val="10"/>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369"/>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3</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Ko</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K.</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 xml:space="preserve">I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TK.</w:t>
            </w:r>
            <w:r>
              <w:rPr>
                <w:rFonts w:ascii="Bookman Old Style" w:eastAsia="Bookman Old Style" w:hAnsi="Bookman Old Style" w:cs="Bookman Old Style"/>
                <w:sz w:val="16"/>
                <w:szCs w:val="16"/>
              </w:rPr>
              <w:t>II</w:t>
            </w:r>
          </w:p>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 xml:space="preserve"> 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mi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asi</w:t>
            </w:r>
            <w:r>
              <w:rPr>
                <w:rFonts w:ascii="Bookman Old Style" w:eastAsia="Bookman Old Style" w:hAnsi="Bookman Old Style" w:cs="Bookman Old Style"/>
                <w:spacing w:val="-1"/>
                <w:sz w:val="16"/>
                <w:szCs w:val="16"/>
              </w:rPr>
              <w:t xml:space="preserve"> 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w:t>
            </w:r>
          </w:p>
          <w:p w:rsidR="00745DEF" w:rsidRDefault="00FA1CB7">
            <w:pPr>
              <w:spacing w:line="180" w:lineRule="exact"/>
              <w:ind w:left="438"/>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St</w:t>
            </w:r>
            <w:r>
              <w:rPr>
                <w:rFonts w:ascii="Bookman Old Style" w:eastAsia="Bookman Old Style" w:hAnsi="Bookman Old Style" w:cs="Bookman Old Style"/>
                <w:sz w:val="16"/>
                <w:szCs w:val="16"/>
              </w:rPr>
              <w:t>af</w:t>
            </w:r>
            <w:r>
              <w:rPr>
                <w:rFonts w:ascii="Bookman Old Style" w:eastAsia="Bookman Old Style" w:hAnsi="Bookman Old Style" w:cs="Bookman Old Style"/>
                <w:spacing w:val="-1"/>
                <w:sz w:val="16"/>
                <w:szCs w:val="16"/>
              </w:rPr>
              <w:t xml:space="preserve"> T</w:t>
            </w:r>
            <w:r>
              <w:rPr>
                <w:rFonts w:ascii="Bookman Old Style" w:eastAsia="Bookman Old Style" w:hAnsi="Bookman Old Style" w:cs="Bookman Old Style"/>
                <w:sz w:val="16"/>
                <w:szCs w:val="16"/>
              </w:rPr>
              <w:t>im</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3"/>
                <w:sz w:val="16"/>
                <w:szCs w:val="16"/>
              </w:rPr>
              <w:t>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an)</w:t>
            </w:r>
          </w:p>
          <w:p w:rsidR="00745DEF" w:rsidRDefault="00745DEF">
            <w:pPr>
              <w:spacing w:before="2" w:line="120" w:lineRule="exact"/>
              <w:rPr>
                <w:sz w:val="12"/>
                <w:szCs w:val="12"/>
              </w:rPr>
            </w:pPr>
          </w:p>
          <w:p w:rsidR="00745DEF" w:rsidRDefault="00FA1CB7">
            <w:pPr>
              <w:spacing w:line="180" w:lineRule="exact"/>
              <w:ind w:left="438" w:right="326" w:hanging="33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1"/>
                <w:sz w:val="16"/>
                <w:szCs w:val="16"/>
              </w:rPr>
              <w:t xml:space="preserve"> P</w:t>
            </w:r>
            <w:r>
              <w:rPr>
                <w:rFonts w:ascii="Bookman Old Style" w:eastAsia="Bookman Old Style" w:hAnsi="Bookman Old Style" w:cs="Bookman Old Style"/>
                <w:sz w:val="16"/>
                <w:szCs w:val="16"/>
              </w:rPr>
              <w:t>en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4"/>
                <w:sz w:val="16"/>
                <w:szCs w:val="16"/>
              </w:rPr>
              <w:t>U</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 xml:space="preserve"> 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mi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asi</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ga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asi</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7" w:line="100" w:lineRule="exact"/>
              <w:rPr>
                <w:sz w:val="10"/>
                <w:szCs w:val="10"/>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7</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7" w:line="100" w:lineRule="exact"/>
              <w:rPr>
                <w:sz w:val="10"/>
                <w:szCs w:val="10"/>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pacing w:val="-1"/>
                <w:sz w:val="16"/>
                <w:szCs w:val="16"/>
              </w:rPr>
              <w:t>7</w:t>
            </w:r>
            <w:r>
              <w:rPr>
                <w:rFonts w:ascii="Bookman Old Style" w:eastAsia="Bookman Old Style" w:hAnsi="Bookman Old Style" w:cs="Bookman Old Style"/>
                <w:sz w:val="16"/>
                <w:szCs w:val="16"/>
              </w:rPr>
              <w:t>0</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7" w:line="100" w:lineRule="exact"/>
              <w:rPr>
                <w:sz w:val="10"/>
                <w:szCs w:val="10"/>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1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2</w:t>
            </w:r>
          </w:p>
        </w:tc>
      </w:tr>
    </w:tbl>
    <w:p w:rsidR="00745DEF" w:rsidRDefault="00FA1CB7">
      <w:pPr>
        <w:spacing w:before="8"/>
        <w:ind w:right="282"/>
        <w:jc w:val="right"/>
        <w:rPr>
          <w:rFonts w:ascii="Calibri" w:eastAsia="Calibri" w:hAnsi="Calibri" w:cs="Calibri"/>
          <w:sz w:val="22"/>
          <w:szCs w:val="22"/>
        </w:rPr>
        <w:sectPr w:rsidR="00745DEF">
          <w:footerReference w:type="default" r:id="rId10"/>
          <w:pgSz w:w="12260" w:h="18740"/>
          <w:pgMar w:top="1320" w:right="1300" w:bottom="280" w:left="1480" w:header="0" w:footer="0" w:gutter="0"/>
          <w:cols w:space="720"/>
        </w:sectPr>
      </w:pPr>
      <w:r>
        <w:rPr>
          <w:rFonts w:ascii="Calibri" w:eastAsia="Calibri" w:hAnsi="Calibri" w:cs="Calibri"/>
          <w:spacing w:val="1"/>
          <w:sz w:val="22"/>
          <w:szCs w:val="22"/>
        </w:rPr>
        <w:t>15</w:t>
      </w:r>
    </w:p>
    <w:p w:rsidR="00745DEF" w:rsidRDefault="00745DEF">
      <w:pPr>
        <w:spacing w:line="80" w:lineRule="exact"/>
        <w:rPr>
          <w:sz w:val="9"/>
          <w:szCs w:val="9"/>
        </w:rPr>
      </w:pPr>
    </w:p>
    <w:tbl>
      <w:tblPr>
        <w:tblW w:w="0" w:type="auto"/>
        <w:tblInd w:w="103" w:type="dxa"/>
        <w:tblLayout w:type="fixed"/>
        <w:tblCellMar>
          <w:left w:w="0" w:type="dxa"/>
          <w:right w:w="0" w:type="dxa"/>
        </w:tblCellMar>
        <w:tblLook w:val="01E0" w:firstRow="1" w:lastRow="1" w:firstColumn="1" w:lastColumn="1" w:noHBand="0" w:noVBand="0"/>
      </w:tblPr>
      <w:tblGrid>
        <w:gridCol w:w="1277"/>
        <w:gridCol w:w="1133"/>
        <w:gridCol w:w="1135"/>
        <w:gridCol w:w="3543"/>
        <w:gridCol w:w="742"/>
        <w:gridCol w:w="710"/>
        <w:gridCol w:w="709"/>
      </w:tblGrid>
      <w:tr w:rsidR="00745DEF">
        <w:trPr>
          <w:trHeight w:hRule="exact" w:val="432"/>
        </w:trPr>
        <w:tc>
          <w:tcPr>
            <w:tcW w:w="1277"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20" w:line="220" w:lineRule="exact"/>
              <w:rPr>
                <w:sz w:val="22"/>
                <w:szCs w:val="22"/>
              </w:rPr>
            </w:pPr>
          </w:p>
          <w:p w:rsidR="00745DEF" w:rsidRDefault="00FA1CB7">
            <w:pPr>
              <w:spacing w:line="180" w:lineRule="exact"/>
              <w:ind w:left="234" w:right="101" w:hanging="10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PER</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z w:val="16"/>
                <w:szCs w:val="16"/>
              </w:rPr>
              <w:t>T JA</w:t>
            </w:r>
            <w:r>
              <w:rPr>
                <w:rFonts w:ascii="Bookman Old Style" w:eastAsia="Bookman Old Style" w:hAnsi="Bookman Old Style" w:cs="Bookman Old Style"/>
                <w:spacing w:val="-1"/>
                <w:sz w:val="16"/>
                <w:szCs w:val="16"/>
              </w:rPr>
              <w:t>BA</w:t>
            </w:r>
            <w:r>
              <w:rPr>
                <w:rFonts w:ascii="Bookman Old Style" w:eastAsia="Bookman Old Style" w:hAnsi="Bookman Old Style" w:cs="Bookman Old Style"/>
                <w:sz w:val="16"/>
                <w:szCs w:val="16"/>
              </w:rPr>
              <w:t>TAN</w:t>
            </w:r>
          </w:p>
        </w:tc>
        <w:tc>
          <w:tcPr>
            <w:tcW w:w="1133"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20" w:line="220" w:lineRule="exact"/>
              <w:rPr>
                <w:sz w:val="22"/>
                <w:szCs w:val="22"/>
              </w:rPr>
            </w:pPr>
          </w:p>
          <w:p w:rsidR="00745DEF" w:rsidRDefault="00FA1CB7">
            <w:pPr>
              <w:spacing w:line="180" w:lineRule="exact"/>
              <w:ind w:left="160" w:right="43" w:hanging="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E</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3"/>
                <w:sz w:val="16"/>
                <w:szCs w:val="16"/>
              </w:rPr>
              <w:t>P</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K JA</w:t>
            </w:r>
            <w:r>
              <w:rPr>
                <w:rFonts w:ascii="Bookman Old Style" w:eastAsia="Bookman Old Style" w:hAnsi="Bookman Old Style" w:cs="Bookman Old Style"/>
                <w:spacing w:val="-1"/>
                <w:sz w:val="16"/>
                <w:szCs w:val="16"/>
              </w:rPr>
              <w:t>BA</w:t>
            </w:r>
            <w:r>
              <w:rPr>
                <w:rFonts w:ascii="Bookman Old Style" w:eastAsia="Bookman Old Style" w:hAnsi="Bookman Old Style" w:cs="Bookman Old Style"/>
                <w:sz w:val="16"/>
                <w:szCs w:val="16"/>
              </w:rPr>
              <w:t>TAN</w:t>
            </w:r>
          </w:p>
        </w:tc>
        <w:tc>
          <w:tcPr>
            <w:tcW w:w="1135"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3" w:line="120" w:lineRule="exact"/>
              <w:rPr>
                <w:sz w:val="13"/>
                <w:szCs w:val="13"/>
              </w:rPr>
            </w:pPr>
          </w:p>
          <w:p w:rsidR="00745DEF" w:rsidRDefault="00745DEF">
            <w:pPr>
              <w:spacing w:line="200" w:lineRule="exact"/>
            </w:pPr>
          </w:p>
          <w:p w:rsidR="00745DEF" w:rsidRDefault="00FA1CB7">
            <w:pPr>
              <w:ind w:left="31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KO</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E</w:t>
            </w:r>
          </w:p>
        </w:tc>
        <w:tc>
          <w:tcPr>
            <w:tcW w:w="3543" w:type="dxa"/>
            <w:vMerge w:val="restart"/>
            <w:tcBorders>
              <w:top w:val="single" w:sz="5" w:space="0" w:color="000000"/>
              <w:left w:val="single" w:sz="5" w:space="0" w:color="000000"/>
              <w:right w:val="single" w:sz="5" w:space="0" w:color="000000"/>
            </w:tcBorders>
            <w:shd w:val="clear" w:color="auto" w:fill="D9D9D9"/>
          </w:tcPr>
          <w:p w:rsidR="00745DEF" w:rsidRDefault="00745DEF">
            <w:pPr>
              <w:spacing w:before="3" w:line="120" w:lineRule="exact"/>
              <w:rPr>
                <w:sz w:val="13"/>
                <w:szCs w:val="13"/>
              </w:rPr>
            </w:pPr>
          </w:p>
          <w:p w:rsidR="00745DEF" w:rsidRDefault="00745DEF">
            <w:pPr>
              <w:spacing w:line="200" w:lineRule="exact"/>
            </w:pPr>
          </w:p>
          <w:p w:rsidR="00745DEF" w:rsidRDefault="00FA1CB7">
            <w:pPr>
              <w:ind w:left="1091"/>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z w:val="16"/>
                <w:szCs w:val="16"/>
              </w:rPr>
              <w:t>MA</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JA</w:t>
            </w:r>
            <w:r>
              <w:rPr>
                <w:rFonts w:ascii="Bookman Old Style" w:eastAsia="Bookman Old Style" w:hAnsi="Bookman Old Style" w:cs="Bookman Old Style"/>
                <w:spacing w:val="-1"/>
                <w:sz w:val="16"/>
                <w:szCs w:val="16"/>
              </w:rPr>
              <w:t>BA</w:t>
            </w:r>
            <w:r>
              <w:rPr>
                <w:rFonts w:ascii="Bookman Old Style" w:eastAsia="Bookman Old Style" w:hAnsi="Bookman Old Style" w:cs="Bookman Old Style"/>
                <w:sz w:val="16"/>
                <w:szCs w:val="16"/>
              </w:rPr>
              <w:t>T</w:t>
            </w:r>
            <w:r>
              <w:rPr>
                <w:rFonts w:ascii="Bookman Old Style" w:eastAsia="Bookman Old Style" w:hAnsi="Bookman Old Style" w:cs="Bookman Old Style"/>
                <w:spacing w:val="-3"/>
                <w:sz w:val="16"/>
                <w:szCs w:val="16"/>
              </w:rPr>
              <w:t>A</w:t>
            </w:r>
            <w:r>
              <w:rPr>
                <w:rFonts w:ascii="Bookman Old Style" w:eastAsia="Bookman Old Style" w:hAnsi="Bookman Old Style" w:cs="Bookman Old Style"/>
                <w:sz w:val="16"/>
                <w:szCs w:val="16"/>
              </w:rPr>
              <w:t>N</w:t>
            </w:r>
          </w:p>
        </w:tc>
        <w:tc>
          <w:tcPr>
            <w:tcW w:w="2161" w:type="dxa"/>
            <w:gridSpan w:val="3"/>
            <w:tcBorders>
              <w:top w:val="single" w:sz="5" w:space="0" w:color="000000"/>
              <w:left w:val="single" w:sz="5" w:space="0" w:color="000000"/>
              <w:bottom w:val="nil"/>
              <w:right w:val="single" w:sz="5" w:space="0" w:color="000000"/>
            </w:tcBorders>
            <w:shd w:val="clear" w:color="auto" w:fill="D9D9D9"/>
          </w:tcPr>
          <w:p w:rsidR="00745DEF" w:rsidRDefault="00745DEF">
            <w:pPr>
              <w:spacing w:before="5" w:line="100" w:lineRule="exact"/>
              <w:rPr>
                <w:sz w:val="11"/>
                <w:szCs w:val="11"/>
              </w:rPr>
            </w:pPr>
          </w:p>
          <w:p w:rsidR="00745DEF" w:rsidRDefault="00FA1CB7">
            <w:pPr>
              <w:ind w:left="417"/>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L</w:t>
            </w:r>
            <w:r>
              <w:rPr>
                <w:rFonts w:ascii="Bookman Old Style" w:eastAsia="Bookman Old Style" w:hAnsi="Bookman Old Style" w:cs="Bookman Old Style"/>
                <w:spacing w:val="-3"/>
                <w:sz w:val="16"/>
                <w:szCs w:val="16"/>
              </w:rPr>
              <w:t>A</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JA</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A</w:t>
            </w:r>
            <w:r>
              <w:rPr>
                <w:rFonts w:ascii="Bookman Old Style" w:eastAsia="Bookman Old Style" w:hAnsi="Bookman Old Style" w:cs="Bookman Old Style"/>
                <w:sz w:val="16"/>
                <w:szCs w:val="16"/>
              </w:rPr>
              <w:t>TAN</w:t>
            </w:r>
          </w:p>
        </w:tc>
      </w:tr>
      <w:tr w:rsidR="00745DEF">
        <w:trPr>
          <w:trHeight w:hRule="exact" w:val="435"/>
        </w:trPr>
        <w:tc>
          <w:tcPr>
            <w:tcW w:w="1277" w:type="dxa"/>
            <w:vMerge/>
            <w:tcBorders>
              <w:left w:val="single" w:sz="5" w:space="0" w:color="000000"/>
              <w:bottom w:val="single" w:sz="5" w:space="0" w:color="000000"/>
              <w:right w:val="single" w:sz="5" w:space="0" w:color="000000"/>
            </w:tcBorders>
            <w:shd w:val="clear" w:color="auto" w:fill="D9D9D9"/>
          </w:tcPr>
          <w:p w:rsidR="00745DEF" w:rsidRDefault="00745DEF"/>
        </w:tc>
        <w:tc>
          <w:tcPr>
            <w:tcW w:w="1133" w:type="dxa"/>
            <w:vMerge/>
            <w:tcBorders>
              <w:left w:val="single" w:sz="5" w:space="0" w:color="000000"/>
              <w:bottom w:val="single" w:sz="5" w:space="0" w:color="000000"/>
              <w:right w:val="single" w:sz="5" w:space="0" w:color="000000"/>
            </w:tcBorders>
            <w:shd w:val="clear" w:color="auto" w:fill="D9D9D9"/>
          </w:tcPr>
          <w:p w:rsidR="00745DEF" w:rsidRDefault="00745DEF"/>
        </w:tc>
        <w:tc>
          <w:tcPr>
            <w:tcW w:w="1135" w:type="dxa"/>
            <w:vMerge/>
            <w:tcBorders>
              <w:left w:val="single" w:sz="5" w:space="0" w:color="000000"/>
              <w:bottom w:val="single" w:sz="5" w:space="0" w:color="000000"/>
              <w:right w:val="single" w:sz="5" w:space="0" w:color="000000"/>
            </w:tcBorders>
            <w:shd w:val="clear" w:color="auto" w:fill="D9D9D9"/>
          </w:tcPr>
          <w:p w:rsidR="00745DEF" w:rsidRDefault="00745DEF"/>
        </w:tc>
        <w:tc>
          <w:tcPr>
            <w:tcW w:w="3543" w:type="dxa"/>
            <w:vMerge/>
            <w:tcBorders>
              <w:left w:val="single" w:sz="5" w:space="0" w:color="000000"/>
              <w:bottom w:val="single" w:sz="5" w:space="0" w:color="000000"/>
              <w:right w:val="single" w:sz="5" w:space="0" w:color="000000"/>
            </w:tcBorders>
            <w:shd w:val="clear" w:color="auto" w:fill="D9D9D9"/>
          </w:tcPr>
          <w:p w:rsidR="00745DEF" w:rsidRDefault="00745DEF"/>
        </w:tc>
        <w:tc>
          <w:tcPr>
            <w:tcW w:w="742" w:type="dxa"/>
            <w:tcBorders>
              <w:top w:val="single" w:sz="5" w:space="0" w:color="000000"/>
              <w:left w:val="single" w:sz="5" w:space="0" w:color="000000"/>
              <w:bottom w:val="single" w:sz="5" w:space="0" w:color="000000"/>
              <w:right w:val="single" w:sz="5" w:space="0" w:color="000000"/>
            </w:tcBorders>
            <w:shd w:val="clear" w:color="auto" w:fill="D9D9D9"/>
          </w:tcPr>
          <w:p w:rsidR="00745DEF" w:rsidRDefault="00745DEF">
            <w:pPr>
              <w:spacing w:before="10" w:line="100" w:lineRule="exact"/>
              <w:rPr>
                <w:sz w:val="11"/>
                <w:szCs w:val="11"/>
              </w:rPr>
            </w:pPr>
          </w:p>
          <w:p w:rsidR="00745DEF" w:rsidRDefault="00FA1CB7">
            <w:pPr>
              <w:ind w:left="157"/>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T</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w:t>
            </w:r>
          </w:p>
        </w:tc>
        <w:tc>
          <w:tcPr>
            <w:tcW w:w="710" w:type="dxa"/>
            <w:tcBorders>
              <w:top w:val="single" w:sz="5" w:space="0" w:color="000000"/>
              <w:left w:val="single" w:sz="5" w:space="0" w:color="000000"/>
              <w:bottom w:val="single" w:sz="5" w:space="0" w:color="000000"/>
              <w:right w:val="single" w:sz="5" w:space="0" w:color="000000"/>
            </w:tcBorders>
            <w:shd w:val="clear" w:color="auto" w:fill="D9D9D9"/>
          </w:tcPr>
          <w:p w:rsidR="00745DEF" w:rsidRDefault="00745DEF">
            <w:pPr>
              <w:spacing w:before="10" w:line="100" w:lineRule="exact"/>
              <w:rPr>
                <w:sz w:val="11"/>
                <w:szCs w:val="11"/>
              </w:rPr>
            </w:pPr>
          </w:p>
          <w:p w:rsidR="00745DEF" w:rsidRDefault="00FA1CB7">
            <w:pPr>
              <w:ind w:left="109"/>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T</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II</w:t>
            </w:r>
          </w:p>
        </w:tc>
        <w:tc>
          <w:tcPr>
            <w:tcW w:w="708" w:type="dxa"/>
            <w:tcBorders>
              <w:top w:val="single" w:sz="5" w:space="0" w:color="000000"/>
              <w:left w:val="single" w:sz="5" w:space="0" w:color="000000"/>
              <w:bottom w:val="single" w:sz="5" w:space="0" w:color="000000"/>
              <w:right w:val="single" w:sz="5" w:space="0" w:color="000000"/>
            </w:tcBorders>
            <w:shd w:val="clear" w:color="auto" w:fill="D9D9D9"/>
          </w:tcPr>
          <w:p w:rsidR="00745DEF" w:rsidRDefault="00745DEF">
            <w:pPr>
              <w:spacing w:before="10" w:line="100" w:lineRule="exact"/>
              <w:rPr>
                <w:sz w:val="11"/>
                <w:szCs w:val="11"/>
              </w:rPr>
            </w:pPr>
          </w:p>
          <w:p w:rsidR="00745DEF" w:rsidRDefault="00FA1CB7">
            <w:pPr>
              <w:ind w:left="42"/>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T</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I</w:t>
            </w:r>
          </w:p>
        </w:tc>
      </w:tr>
      <w:tr w:rsidR="00745DEF">
        <w:trPr>
          <w:trHeight w:hRule="exact" w:val="2237"/>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tc>
        <w:tc>
          <w:tcPr>
            <w:tcW w:w="1133" w:type="dxa"/>
            <w:tcBorders>
              <w:top w:val="single" w:sz="5" w:space="0" w:color="000000"/>
              <w:left w:val="single" w:sz="5" w:space="0" w:color="000000"/>
              <w:bottom w:val="single" w:sz="5" w:space="0" w:color="000000"/>
              <w:right w:val="single" w:sz="5" w:space="0" w:color="000000"/>
            </w:tcBorders>
          </w:tcPr>
          <w:p w:rsidR="00745DEF" w:rsidRDefault="00745DEF"/>
        </w:tc>
        <w:tc>
          <w:tcPr>
            <w:tcW w:w="1135" w:type="dxa"/>
            <w:tcBorders>
              <w:top w:val="single" w:sz="5" w:space="0" w:color="000000"/>
              <w:left w:val="single" w:sz="5" w:space="0" w:color="000000"/>
              <w:bottom w:val="single" w:sz="5" w:space="0" w:color="000000"/>
              <w:right w:val="single" w:sz="5" w:space="0" w:color="000000"/>
            </w:tcBorders>
          </w:tcPr>
          <w:p w:rsidR="00745DEF" w:rsidRDefault="00745DEF"/>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120" w:lineRule="exact"/>
              <w:rPr>
                <w:sz w:val="12"/>
                <w:szCs w:val="12"/>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z w:val="16"/>
                <w:szCs w:val="16"/>
              </w:rPr>
              <w:t xml:space="preserve">II </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k</w:t>
            </w:r>
          </w:p>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5</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3"/>
                <w:sz w:val="16"/>
                <w:szCs w:val="16"/>
              </w:rPr>
              <w:t>S</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I</w:t>
            </w:r>
          </w:p>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z w:val="16"/>
                <w:szCs w:val="16"/>
              </w:rPr>
              <w:t xml:space="preserve">as </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 xml:space="preserve"> 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C</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p>
          <w:p w:rsidR="00745DEF" w:rsidRDefault="00745DEF">
            <w:pPr>
              <w:spacing w:before="2" w:line="120" w:lineRule="exact"/>
              <w:rPr>
                <w:sz w:val="12"/>
                <w:szCs w:val="12"/>
              </w:rPr>
            </w:pPr>
          </w:p>
          <w:p w:rsidR="00745DEF" w:rsidRDefault="00FA1CB7">
            <w:pPr>
              <w:spacing w:line="180" w:lineRule="exact"/>
              <w:ind w:left="438" w:right="186" w:hanging="33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7</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 xml:space="preserve"> 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mi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asi</w:t>
            </w:r>
            <w:r>
              <w:rPr>
                <w:rFonts w:ascii="Bookman Old Style" w:eastAsia="Bookman Old Style" w:hAnsi="Bookman Old Style" w:cs="Bookman Old Style"/>
                <w:spacing w:val="-1"/>
                <w:sz w:val="16"/>
                <w:szCs w:val="16"/>
              </w:rPr>
              <w:t xml:space="preserve"> 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 (</w:t>
            </w:r>
            <w:r>
              <w:rPr>
                <w:rFonts w:ascii="Bookman Old Style" w:eastAsia="Bookman Old Style" w:hAnsi="Bookman Old Style" w:cs="Bookman Old Style"/>
                <w:spacing w:val="-2"/>
                <w:sz w:val="16"/>
                <w:szCs w:val="16"/>
              </w:rPr>
              <w:t>B</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2"/>
                <w:sz w:val="16"/>
                <w:szCs w:val="16"/>
              </w:rPr>
              <w:t>l</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ang</w:t>
            </w:r>
            <w:r>
              <w:rPr>
                <w:rFonts w:ascii="Bookman Old Style" w:eastAsia="Bookman Old Style" w:hAnsi="Bookman Old Style" w:cs="Bookman Old Style"/>
                <w:spacing w:val="-1"/>
                <w:sz w:val="16"/>
                <w:szCs w:val="16"/>
              </w:rPr>
              <w:t xml:space="preserve"> St</w:t>
            </w:r>
            <w:r>
              <w:rPr>
                <w:rFonts w:ascii="Bookman Old Style" w:eastAsia="Bookman Old Style" w:hAnsi="Bookman Old Style" w:cs="Bookman Old Style"/>
                <w:sz w:val="16"/>
                <w:szCs w:val="16"/>
              </w:rPr>
              <w:t>af</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F</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gs</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 xml:space="preserve">al </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sa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jana)</w:t>
            </w:r>
          </w:p>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8</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 xml:space="preserve">s </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z w:val="16"/>
                <w:szCs w:val="16"/>
              </w:rPr>
              <w:t>an</w:t>
            </w:r>
          </w:p>
          <w:p w:rsidR="00745DEF" w:rsidRDefault="00FA1CB7">
            <w:pPr>
              <w:spacing w:before="1"/>
              <w:ind w:left="43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ea</w:t>
            </w:r>
            <w:r>
              <w:rPr>
                <w:rFonts w:ascii="Bookman Old Style" w:eastAsia="Bookman Old Style" w:hAnsi="Bookman Old Style" w:cs="Bookman Old Style"/>
                <w:spacing w:val="-1"/>
                <w:sz w:val="16"/>
                <w:szCs w:val="16"/>
              </w:rPr>
              <w:t>h</w:t>
            </w:r>
            <w:r>
              <w:rPr>
                <w:rFonts w:ascii="Bookman Old Style" w:eastAsia="Bookman Old Style" w:hAnsi="Bookman Old Style" w:cs="Bookman Old Style"/>
                <w:sz w:val="16"/>
                <w:szCs w:val="16"/>
              </w:rPr>
              <w:t>lia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w:t>
            </w:r>
            <w:r>
              <w:rPr>
                <w:rFonts w:ascii="Bookman Old Style" w:eastAsia="Bookman Old Style" w:hAnsi="Bookman Old Style" w:cs="Bookman Old Style"/>
                <w:spacing w:val="1"/>
                <w:sz w:val="16"/>
                <w:szCs w:val="16"/>
              </w:rPr>
              <w:t>C</w:t>
            </w:r>
            <w:r>
              <w:rPr>
                <w:rFonts w:ascii="Bookman Old Style" w:eastAsia="Bookman Old Style" w:hAnsi="Bookman Old Style" w:cs="Bookman Old Style"/>
                <w:spacing w:val="-1"/>
                <w:sz w:val="16"/>
                <w:szCs w:val="16"/>
              </w:rPr>
              <w:t>SS</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I</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li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tc>
        <w:tc>
          <w:tcPr>
            <w:tcW w:w="710" w:type="dxa"/>
            <w:tcBorders>
              <w:top w:val="single" w:sz="5" w:space="0" w:color="000000"/>
              <w:left w:val="single" w:sz="5" w:space="0" w:color="000000"/>
              <w:bottom w:val="single" w:sz="5" w:space="0" w:color="000000"/>
              <w:right w:val="single" w:sz="5" w:space="0" w:color="000000"/>
            </w:tcBorders>
          </w:tcPr>
          <w:p w:rsidR="00745DEF" w:rsidRDefault="00745DEF"/>
        </w:tc>
        <w:tc>
          <w:tcPr>
            <w:tcW w:w="708" w:type="dxa"/>
            <w:tcBorders>
              <w:top w:val="single" w:sz="5" w:space="0" w:color="000000"/>
              <w:left w:val="single" w:sz="5" w:space="0" w:color="000000"/>
              <w:bottom w:val="single" w:sz="5" w:space="0" w:color="000000"/>
              <w:right w:val="single" w:sz="5" w:space="0" w:color="000000"/>
            </w:tcBorders>
          </w:tcPr>
          <w:p w:rsidR="00745DEF" w:rsidRDefault="00745DEF"/>
        </w:tc>
      </w:tr>
      <w:tr w:rsidR="00745DEF">
        <w:trPr>
          <w:trHeight w:hRule="exact" w:val="1548"/>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before="16" w:line="260" w:lineRule="exact"/>
              <w:rPr>
                <w:sz w:val="26"/>
                <w:szCs w:val="26"/>
              </w:rPr>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4</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60" w:lineRule="exact"/>
              <w:rPr>
                <w:sz w:val="17"/>
                <w:szCs w:val="17"/>
              </w:rPr>
            </w:pPr>
          </w:p>
          <w:p w:rsidR="00745DEF" w:rsidRDefault="00745DEF">
            <w:pPr>
              <w:spacing w:line="200" w:lineRule="exact"/>
            </w:pPr>
          </w:p>
          <w:p w:rsidR="00745DEF" w:rsidRDefault="00745DEF">
            <w:pPr>
              <w:spacing w:line="200" w:lineRule="exact"/>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Op</w:t>
            </w:r>
            <w:r>
              <w:rPr>
                <w:rFonts w:ascii="Bookman Old Style" w:eastAsia="Bookman Old Style" w:hAnsi="Bookman Old Style" w:cs="Bookman Old Style"/>
                <w:i/>
                <w:spacing w:val="-1"/>
                <w:sz w:val="16"/>
                <w:szCs w:val="16"/>
              </w:rPr>
              <w:t>e</w:t>
            </w:r>
            <w:r>
              <w:rPr>
                <w:rFonts w:ascii="Bookman Old Style" w:eastAsia="Bookman Old Style" w:hAnsi="Bookman Old Style" w:cs="Bookman Old Style"/>
                <w:i/>
                <w:sz w:val="16"/>
                <w:szCs w:val="16"/>
              </w:rPr>
              <w:t>r</w:t>
            </w:r>
            <w:r>
              <w:rPr>
                <w:rFonts w:ascii="Bookman Old Style" w:eastAsia="Bookman Old Style" w:hAnsi="Bookman Old Style" w:cs="Bookman Old Style"/>
                <w:i/>
                <w:spacing w:val="-1"/>
                <w:sz w:val="16"/>
                <w:szCs w:val="16"/>
              </w:rPr>
              <w:t>a</w:t>
            </w:r>
            <w:r>
              <w:rPr>
                <w:rFonts w:ascii="Bookman Old Style" w:eastAsia="Bookman Old Style" w:hAnsi="Bookman Old Style" w:cs="Bookman Old Style"/>
                <w:i/>
                <w:spacing w:val="-2"/>
                <w:sz w:val="16"/>
                <w:szCs w:val="16"/>
              </w:rPr>
              <w:t>ti</w:t>
            </w:r>
            <w:r>
              <w:rPr>
                <w:rFonts w:ascii="Bookman Old Style" w:eastAsia="Bookman Old Style" w:hAnsi="Bookman Old Style" w:cs="Bookman Old Style"/>
                <w:i/>
                <w:sz w:val="16"/>
                <w:szCs w:val="16"/>
              </w:rPr>
              <w:t>o</w:t>
            </w:r>
            <w:r>
              <w:rPr>
                <w:rFonts w:ascii="Bookman Old Style" w:eastAsia="Bookman Old Style" w:hAnsi="Bookman Old Style" w:cs="Bookman Old Style"/>
                <w:i/>
                <w:spacing w:val="3"/>
                <w:sz w:val="16"/>
                <w:szCs w:val="16"/>
              </w:rPr>
              <w:t>n</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l</w:t>
            </w:r>
          </w:p>
          <w:p w:rsidR="00745DEF" w:rsidRDefault="00FA1CB7">
            <w:pPr>
              <w:spacing w:before="1"/>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S</w:t>
            </w:r>
            <w:r>
              <w:rPr>
                <w:rFonts w:ascii="Bookman Old Style" w:eastAsia="Bookman Old Style" w:hAnsi="Bookman Old Style" w:cs="Bookman Old Style"/>
                <w:i/>
                <w:spacing w:val="-2"/>
                <w:sz w:val="16"/>
                <w:szCs w:val="16"/>
              </w:rPr>
              <w:t>t</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pacing w:val="3"/>
                <w:sz w:val="16"/>
                <w:szCs w:val="16"/>
              </w:rPr>
              <w:t>f</w:t>
            </w:r>
            <w:r>
              <w:rPr>
                <w:rFonts w:ascii="Bookman Old Style" w:eastAsia="Bookman Old Style" w:hAnsi="Bookman Old Style" w:cs="Bookman Old Style"/>
                <w:i/>
                <w:sz w:val="16"/>
                <w:szCs w:val="16"/>
              </w:rPr>
              <w:t>f</w:t>
            </w:r>
            <w:r>
              <w:rPr>
                <w:rFonts w:ascii="Bookman Old Style" w:eastAsia="Bookman Old Style" w:hAnsi="Bookman Old Style" w:cs="Bookman Old Style"/>
                <w:i/>
                <w:spacing w:val="6"/>
                <w:sz w:val="16"/>
                <w:szCs w:val="16"/>
              </w:rPr>
              <w:t xml:space="preserve"> </w:t>
            </w:r>
            <w:r>
              <w:rPr>
                <w:rFonts w:ascii="Bookman Old Style" w:eastAsia="Bookman Old Style" w:hAnsi="Bookman Old Style" w:cs="Bookman Old Style"/>
                <w:sz w:val="16"/>
                <w:szCs w:val="16"/>
              </w:rPr>
              <w:t>2</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before="16" w:line="260" w:lineRule="exact"/>
              <w:rPr>
                <w:sz w:val="26"/>
                <w:szCs w:val="26"/>
              </w:rPr>
            </w:pPr>
          </w:p>
          <w:p w:rsidR="00745DEF" w:rsidRDefault="00FA1CB7">
            <w:pPr>
              <w:ind w:left="369"/>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2</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2"/>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z w:val="16"/>
                <w:szCs w:val="16"/>
              </w:rPr>
              <w:t>em</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 xml:space="preserve"> A</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lan</w:t>
            </w:r>
          </w:p>
          <w:p w:rsidR="00745DEF" w:rsidRDefault="00745DEF">
            <w:pPr>
              <w:spacing w:before="9" w:line="100" w:lineRule="exact"/>
              <w:rPr>
                <w:sz w:val="11"/>
                <w:szCs w:val="11"/>
              </w:rPr>
            </w:pPr>
          </w:p>
          <w:p w:rsidR="00745DEF" w:rsidRDefault="00FA1CB7">
            <w:pPr>
              <w:ind w:left="102"/>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 xml:space="preserve"> A</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mi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asi</w:t>
            </w:r>
            <w:r>
              <w:rPr>
                <w:rFonts w:ascii="Bookman Old Style" w:eastAsia="Bookman Old Style" w:hAnsi="Bookman Old Style" w:cs="Bookman Old Style"/>
                <w:spacing w:val="-1"/>
                <w:sz w:val="16"/>
                <w:szCs w:val="16"/>
              </w:rPr>
              <w:t xml:space="preserve"> 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w:t>
            </w:r>
          </w:p>
          <w:p w:rsidR="00745DEF" w:rsidRDefault="00745DEF">
            <w:pPr>
              <w:spacing w:before="2" w:line="120" w:lineRule="exact"/>
              <w:rPr>
                <w:sz w:val="12"/>
                <w:szCs w:val="12"/>
              </w:rPr>
            </w:pPr>
          </w:p>
          <w:p w:rsidR="00745DEF" w:rsidRDefault="00FA1CB7">
            <w:pPr>
              <w:ind w:left="102"/>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z w:val="16"/>
                <w:szCs w:val="16"/>
              </w:rPr>
              <w:t xml:space="preserve">s </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ahl</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n</w:t>
            </w:r>
          </w:p>
          <w:p w:rsidR="00745DEF" w:rsidRDefault="00FA1CB7">
            <w:pPr>
              <w:spacing w:line="180" w:lineRule="exact"/>
              <w:ind w:left="385"/>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C</w:t>
            </w:r>
            <w:r>
              <w:rPr>
                <w:rFonts w:ascii="Bookman Old Style" w:eastAsia="Bookman Old Style" w:hAnsi="Bookman Old Style" w:cs="Bookman Old Style"/>
                <w:spacing w:val="-1"/>
                <w:sz w:val="16"/>
                <w:szCs w:val="16"/>
              </w:rPr>
              <w:t>SS</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I</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li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p>
          <w:p w:rsidR="00745DEF" w:rsidRDefault="00745DEF">
            <w:pPr>
              <w:spacing w:before="9" w:line="100" w:lineRule="exact"/>
              <w:rPr>
                <w:sz w:val="11"/>
                <w:szCs w:val="11"/>
              </w:rPr>
            </w:pPr>
          </w:p>
          <w:p w:rsidR="00745DEF" w:rsidRDefault="00FA1CB7">
            <w:pPr>
              <w:ind w:left="102"/>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1"/>
                <w:sz w:val="16"/>
                <w:szCs w:val="16"/>
              </w:rPr>
              <w:t>oo</w:t>
            </w:r>
            <w:r>
              <w:rPr>
                <w:rFonts w:ascii="Bookman Old Style" w:eastAsia="Bookman Old Style" w:hAnsi="Bookman Old Style" w:cs="Bookman Old Style"/>
                <w:spacing w:val="-4"/>
                <w:sz w:val="16"/>
                <w:szCs w:val="16"/>
              </w:rPr>
              <w:t>r</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en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1"/>
                <w:sz w:val="16"/>
                <w:szCs w:val="16"/>
              </w:rPr>
              <w:t xml:space="preserve"> w</w:t>
            </w:r>
            <w:r>
              <w:rPr>
                <w:rFonts w:ascii="Bookman Old Style" w:eastAsia="Bookman Old Style" w:hAnsi="Bookman Old Style" w:cs="Bookman Old Style"/>
                <w:sz w:val="16"/>
                <w:szCs w:val="16"/>
              </w:rPr>
              <w:t>is</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it</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before="16" w:line="260" w:lineRule="exact"/>
              <w:rPr>
                <w:sz w:val="26"/>
                <w:szCs w:val="26"/>
              </w:rPr>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3</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before="16" w:line="260" w:lineRule="exact"/>
              <w:rPr>
                <w:sz w:val="26"/>
                <w:szCs w:val="26"/>
              </w:rPr>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pacing w:val="-1"/>
                <w:sz w:val="16"/>
                <w:szCs w:val="16"/>
              </w:rPr>
              <w:t>7</w:t>
            </w:r>
            <w:r>
              <w:rPr>
                <w:rFonts w:ascii="Bookman Old Style" w:eastAsia="Bookman Old Style" w:hAnsi="Bookman Old Style" w:cs="Bookman Old Style"/>
                <w:sz w:val="16"/>
                <w:szCs w:val="16"/>
              </w:rPr>
              <w:t>5</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before="16" w:line="260" w:lineRule="exact"/>
              <w:rPr>
                <w:sz w:val="26"/>
                <w:szCs w:val="26"/>
              </w:rPr>
            </w:pPr>
          </w:p>
          <w:p w:rsidR="00745DEF" w:rsidRDefault="00FA1CB7">
            <w:pPr>
              <w:ind w:left="1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6</w:t>
            </w:r>
          </w:p>
        </w:tc>
      </w:tr>
      <w:tr w:rsidR="00745DEF">
        <w:trPr>
          <w:trHeight w:hRule="exact" w:val="627"/>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16" w:line="200" w:lineRule="exact"/>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3</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Op</w:t>
            </w:r>
            <w:r>
              <w:rPr>
                <w:rFonts w:ascii="Bookman Old Style" w:eastAsia="Bookman Old Style" w:hAnsi="Bookman Old Style" w:cs="Bookman Old Style"/>
                <w:i/>
                <w:spacing w:val="-1"/>
                <w:sz w:val="16"/>
                <w:szCs w:val="16"/>
              </w:rPr>
              <w:t>e</w:t>
            </w:r>
            <w:r>
              <w:rPr>
                <w:rFonts w:ascii="Bookman Old Style" w:eastAsia="Bookman Old Style" w:hAnsi="Bookman Old Style" w:cs="Bookman Old Style"/>
                <w:i/>
                <w:sz w:val="16"/>
                <w:szCs w:val="16"/>
              </w:rPr>
              <w:t>r</w:t>
            </w:r>
            <w:r>
              <w:rPr>
                <w:rFonts w:ascii="Bookman Old Style" w:eastAsia="Bookman Old Style" w:hAnsi="Bookman Old Style" w:cs="Bookman Old Style"/>
                <w:i/>
                <w:spacing w:val="-1"/>
                <w:sz w:val="16"/>
                <w:szCs w:val="16"/>
              </w:rPr>
              <w:t>a</w:t>
            </w:r>
            <w:r>
              <w:rPr>
                <w:rFonts w:ascii="Bookman Old Style" w:eastAsia="Bookman Old Style" w:hAnsi="Bookman Old Style" w:cs="Bookman Old Style"/>
                <w:i/>
                <w:spacing w:val="-2"/>
                <w:sz w:val="16"/>
                <w:szCs w:val="16"/>
              </w:rPr>
              <w:t>ti</w:t>
            </w:r>
            <w:r>
              <w:rPr>
                <w:rFonts w:ascii="Bookman Old Style" w:eastAsia="Bookman Old Style" w:hAnsi="Bookman Old Style" w:cs="Bookman Old Style"/>
                <w:i/>
                <w:sz w:val="16"/>
                <w:szCs w:val="16"/>
              </w:rPr>
              <w:t>o</w:t>
            </w:r>
            <w:r>
              <w:rPr>
                <w:rFonts w:ascii="Bookman Old Style" w:eastAsia="Bookman Old Style" w:hAnsi="Bookman Old Style" w:cs="Bookman Old Style"/>
                <w:i/>
                <w:spacing w:val="3"/>
                <w:sz w:val="16"/>
                <w:szCs w:val="16"/>
              </w:rPr>
              <w:t>n</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l</w:t>
            </w:r>
          </w:p>
          <w:p w:rsidR="00745DEF" w:rsidRDefault="00FA1CB7">
            <w:pPr>
              <w:spacing w:before="1"/>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S</w:t>
            </w:r>
            <w:r>
              <w:rPr>
                <w:rFonts w:ascii="Bookman Old Style" w:eastAsia="Bookman Old Style" w:hAnsi="Bookman Old Style" w:cs="Bookman Old Style"/>
                <w:i/>
                <w:spacing w:val="-2"/>
                <w:sz w:val="16"/>
                <w:szCs w:val="16"/>
              </w:rPr>
              <w:t>t</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pacing w:val="3"/>
                <w:sz w:val="16"/>
                <w:szCs w:val="16"/>
              </w:rPr>
              <w:t>f</w:t>
            </w:r>
            <w:r>
              <w:rPr>
                <w:rFonts w:ascii="Bookman Old Style" w:eastAsia="Bookman Old Style" w:hAnsi="Bookman Old Style" w:cs="Bookman Old Style"/>
                <w:i/>
                <w:sz w:val="16"/>
                <w:szCs w:val="16"/>
              </w:rPr>
              <w:t>f</w:t>
            </w:r>
            <w:r>
              <w:rPr>
                <w:rFonts w:ascii="Bookman Old Style" w:eastAsia="Bookman Old Style" w:hAnsi="Bookman Old Style" w:cs="Bookman Old Style"/>
                <w:i/>
                <w:spacing w:val="6"/>
                <w:sz w:val="16"/>
                <w:szCs w:val="16"/>
              </w:rPr>
              <w:t xml:space="preserve"> </w:t>
            </w:r>
            <w:r>
              <w:rPr>
                <w:rFonts w:ascii="Bookman Old Style" w:eastAsia="Bookman Old Style" w:hAnsi="Bookman Old Style" w:cs="Bookman Old Style"/>
                <w:sz w:val="16"/>
                <w:szCs w:val="16"/>
              </w:rPr>
              <w:t>1</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16" w:line="200" w:lineRule="exact"/>
            </w:pPr>
          </w:p>
          <w:p w:rsidR="00745DEF" w:rsidRDefault="00FA1CB7">
            <w:pPr>
              <w:ind w:left="369"/>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1</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16" w:line="200" w:lineRule="exact"/>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z w:val="16"/>
                <w:szCs w:val="16"/>
              </w:rPr>
              <w:t>6</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16" w:line="200" w:lineRule="exact"/>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pacing w:val="-1"/>
                <w:sz w:val="16"/>
                <w:szCs w:val="16"/>
              </w:rPr>
              <w:t>9</w:t>
            </w:r>
            <w:r>
              <w:rPr>
                <w:rFonts w:ascii="Bookman Old Style" w:eastAsia="Bookman Old Style" w:hAnsi="Bookman Old Style" w:cs="Bookman Old Style"/>
                <w:sz w:val="16"/>
                <w:szCs w:val="16"/>
              </w:rPr>
              <w:t>9</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16" w:line="200" w:lineRule="exact"/>
            </w:pPr>
          </w:p>
          <w:p w:rsidR="00745DEF" w:rsidRDefault="00FA1CB7">
            <w:pPr>
              <w:ind w:left="1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2</w:t>
            </w:r>
          </w:p>
        </w:tc>
      </w:tr>
      <w:tr w:rsidR="00745DEF">
        <w:trPr>
          <w:trHeight w:hRule="exact" w:val="1925"/>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3" w:line="260" w:lineRule="exact"/>
              <w:rPr>
                <w:sz w:val="26"/>
                <w:szCs w:val="26"/>
              </w:rPr>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3</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7" w:line="160" w:lineRule="exact"/>
              <w:rPr>
                <w:sz w:val="16"/>
                <w:szCs w:val="16"/>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Ge</w:t>
            </w:r>
            <w:r>
              <w:rPr>
                <w:rFonts w:ascii="Bookman Old Style" w:eastAsia="Bookman Old Style" w:hAnsi="Bookman Old Style" w:cs="Bookman Old Style"/>
                <w:i/>
                <w:spacing w:val="1"/>
                <w:sz w:val="16"/>
                <w:szCs w:val="16"/>
              </w:rPr>
              <w:t>n</w:t>
            </w:r>
            <w:r>
              <w:rPr>
                <w:rFonts w:ascii="Bookman Old Style" w:eastAsia="Bookman Old Style" w:hAnsi="Bookman Old Style" w:cs="Bookman Old Style"/>
                <w:i/>
                <w:sz w:val="16"/>
                <w:szCs w:val="16"/>
              </w:rPr>
              <w:t>er</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l</w:t>
            </w:r>
          </w:p>
          <w:p w:rsidR="00745DEF" w:rsidRDefault="00FA1CB7">
            <w:pPr>
              <w:spacing w:line="180" w:lineRule="exact"/>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R</w:t>
            </w:r>
            <w:r>
              <w:rPr>
                <w:rFonts w:ascii="Bookman Old Style" w:eastAsia="Bookman Old Style" w:hAnsi="Bookman Old Style" w:cs="Bookman Old Style"/>
                <w:i/>
                <w:spacing w:val="-3"/>
                <w:sz w:val="16"/>
                <w:szCs w:val="16"/>
              </w:rPr>
              <w:t>a</w:t>
            </w:r>
            <w:r>
              <w:rPr>
                <w:rFonts w:ascii="Bookman Old Style" w:eastAsia="Bookman Old Style" w:hAnsi="Bookman Old Style" w:cs="Bookman Old Style"/>
                <w:i/>
                <w:spacing w:val="1"/>
                <w:sz w:val="16"/>
                <w:szCs w:val="16"/>
              </w:rPr>
              <w:t>n</w:t>
            </w:r>
            <w:r>
              <w:rPr>
                <w:rFonts w:ascii="Bookman Old Style" w:eastAsia="Bookman Old Style" w:hAnsi="Bookman Old Style" w:cs="Bookman Old Style"/>
                <w:i/>
                <w:sz w:val="16"/>
                <w:szCs w:val="16"/>
              </w:rPr>
              <w:t>k</w:t>
            </w:r>
            <w:r>
              <w:rPr>
                <w:rFonts w:ascii="Bookman Old Style" w:eastAsia="Bookman Old Style" w:hAnsi="Bookman Old Style" w:cs="Bookman Old Style"/>
                <w:i/>
                <w:spacing w:val="2"/>
                <w:sz w:val="16"/>
                <w:szCs w:val="16"/>
              </w:rPr>
              <w:t xml:space="preserve"> </w:t>
            </w:r>
            <w:r>
              <w:rPr>
                <w:rFonts w:ascii="Bookman Old Style" w:eastAsia="Bookman Old Style" w:hAnsi="Bookman Old Style" w:cs="Bookman Old Style"/>
                <w:sz w:val="16"/>
                <w:szCs w:val="16"/>
              </w:rPr>
              <w:t>3</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3" w:line="260" w:lineRule="exact"/>
              <w:rPr>
                <w:sz w:val="26"/>
                <w:szCs w:val="26"/>
              </w:rPr>
            </w:pPr>
          </w:p>
          <w:p w:rsidR="00745DEF" w:rsidRDefault="00FA1CB7">
            <w:pPr>
              <w:ind w:left="364"/>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3</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417" w:right="102" w:hanging="28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 xml:space="preserve"> Gu</w:t>
            </w:r>
            <w:r>
              <w:rPr>
                <w:rFonts w:ascii="Bookman Old Style" w:eastAsia="Bookman Old Style" w:hAnsi="Bookman Old Style" w:cs="Bookman Old Style"/>
                <w:spacing w:val="1"/>
                <w:sz w:val="16"/>
                <w:szCs w:val="16"/>
              </w:rPr>
              <w:t>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sa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mah </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ga</w:t>
            </w:r>
            <w:r>
              <w:rPr>
                <w:rFonts w:ascii="Bookman Old Style" w:eastAsia="Bookman Old Style" w:hAnsi="Bookman Old Style" w:cs="Bookman Old Style"/>
                <w:spacing w:val="-1"/>
                <w:sz w:val="16"/>
                <w:szCs w:val="16"/>
              </w:rPr>
              <w:t>/</w:t>
            </w:r>
            <w:r>
              <w:rPr>
                <w:rFonts w:ascii="Bookman Old Style" w:eastAsia="Bookman Old Style" w:hAnsi="Bookman Old Style" w:cs="Bookman Old Style"/>
                <w:sz w:val="16"/>
                <w:szCs w:val="16"/>
              </w:rPr>
              <w:t>Log</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 xml:space="preserve"> S</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il</w:t>
            </w:r>
            <w:r>
              <w:rPr>
                <w:rFonts w:ascii="Bookman Old Style" w:eastAsia="Bookman Old Style" w:hAnsi="Bookman Old Style" w:cs="Bookman Old Style"/>
                <w:spacing w:val="-1"/>
                <w:sz w:val="16"/>
                <w:szCs w:val="16"/>
              </w:rPr>
              <w:t>i</w:t>
            </w:r>
            <w:r>
              <w:rPr>
                <w:rFonts w:ascii="Bookman Old Style" w:eastAsia="Bookman Old Style" w:hAnsi="Bookman Old Style" w:cs="Bookman Old Style"/>
                <w:sz w:val="16"/>
                <w:szCs w:val="16"/>
              </w:rPr>
              <w:t xml:space="preserve">sasi,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el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sa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1"/>
                <w:sz w:val="16"/>
                <w:szCs w:val="16"/>
              </w:rPr>
              <w:t>s</w:t>
            </w:r>
            <w:r>
              <w:rPr>
                <w:rFonts w:ascii="Bookman Old Style" w:eastAsia="Bookman Old Style" w:hAnsi="Bookman Old Style" w:cs="Bookman Old Style"/>
                <w:sz w:val="16"/>
                <w:szCs w:val="16"/>
              </w:rPr>
              <w:t>li</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p>
          <w:p w:rsidR="00745DEF" w:rsidRDefault="00745DEF">
            <w:pPr>
              <w:spacing w:before="9" w:line="100" w:lineRule="exact"/>
              <w:rPr>
                <w:sz w:val="11"/>
                <w:szCs w:val="11"/>
              </w:rPr>
            </w:pPr>
          </w:p>
          <w:p w:rsidR="00745DEF" w:rsidRDefault="00FA1CB7">
            <w:pPr>
              <w:ind w:left="13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 xml:space="preserve">u </w:t>
            </w:r>
            <w:r>
              <w:rPr>
                <w:rFonts w:ascii="Bookman Old Style" w:eastAsia="Bookman Old Style" w:hAnsi="Bookman Old Style" w:cs="Bookman Old Style"/>
                <w:spacing w:val="1"/>
                <w:sz w:val="16"/>
                <w:szCs w:val="16"/>
              </w:rPr>
              <w:t>M</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k</w:t>
            </w:r>
          </w:p>
          <w:p w:rsidR="00745DEF" w:rsidRDefault="00745DEF">
            <w:pPr>
              <w:spacing w:before="2" w:line="120" w:lineRule="exact"/>
              <w:rPr>
                <w:sz w:val="12"/>
                <w:szCs w:val="12"/>
              </w:rPr>
            </w:pPr>
          </w:p>
          <w:p w:rsidR="00745DEF" w:rsidRDefault="00FA1CB7">
            <w:pPr>
              <w:ind w:left="13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A</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g</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3"/>
                <w:sz w:val="16"/>
                <w:szCs w:val="16"/>
              </w:rPr>
              <w:t>l</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1"/>
                <w:sz w:val="16"/>
                <w:szCs w:val="16"/>
              </w:rPr>
              <w:t xml:space="preserve"> w</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 xml:space="preserve">ma </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it</w:t>
            </w:r>
          </w:p>
          <w:p w:rsidR="00745DEF" w:rsidRDefault="00745DEF">
            <w:pPr>
              <w:spacing w:before="9" w:line="100" w:lineRule="exact"/>
              <w:rPr>
                <w:sz w:val="11"/>
                <w:szCs w:val="11"/>
              </w:rPr>
            </w:pPr>
          </w:p>
          <w:p w:rsidR="00745DEF" w:rsidRDefault="00FA1CB7">
            <w:pPr>
              <w:ind w:left="13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ans</w:t>
            </w:r>
            <w:r>
              <w:rPr>
                <w:rFonts w:ascii="Bookman Old Style" w:eastAsia="Bookman Old Style" w:hAnsi="Bookman Old Style" w:cs="Bookman Old Style"/>
                <w:spacing w:val="1"/>
                <w:sz w:val="16"/>
                <w:szCs w:val="16"/>
              </w:rPr>
              <w:t>po</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z w:val="16"/>
                <w:szCs w:val="16"/>
              </w:rPr>
              <w:t>(</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s</w:t>
            </w:r>
            <w:r>
              <w:rPr>
                <w:rFonts w:ascii="Bookman Old Style" w:eastAsia="Bookman Old Style" w:hAnsi="Bookman Old Style" w:cs="Bookman Old Style"/>
                <w:spacing w:val="-2"/>
                <w:sz w:val="16"/>
                <w:szCs w:val="16"/>
              </w:rPr>
              <w:t>i</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n</w:t>
            </w:r>
            <w:r>
              <w:rPr>
                <w:rFonts w:ascii="Bookman Old Style" w:eastAsia="Bookman Old Style" w:hAnsi="Bookman Old Style" w:cs="Bookman Old Style"/>
                <w:spacing w:val="-1"/>
                <w:sz w:val="16"/>
                <w:szCs w:val="16"/>
              </w:rPr>
              <w:t xml:space="preserve"> d</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B</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3"/>
                <w:sz w:val="16"/>
                <w:szCs w:val="16"/>
              </w:rPr>
              <w:t>n</w:t>
            </w:r>
            <w:r>
              <w:rPr>
                <w:rFonts w:ascii="Bookman Old Style" w:eastAsia="Bookman Old Style" w:hAnsi="Bookman Old Style" w:cs="Bookman Old Style"/>
                <w:sz w:val="16"/>
                <w:szCs w:val="16"/>
              </w:rPr>
              <w:t>g)</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3" w:line="260" w:lineRule="exact"/>
              <w:rPr>
                <w:sz w:val="26"/>
                <w:szCs w:val="26"/>
              </w:rPr>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z w:val="16"/>
                <w:szCs w:val="16"/>
              </w:rPr>
              <w:t>6</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3" w:line="260" w:lineRule="exact"/>
              <w:rPr>
                <w:sz w:val="26"/>
                <w:szCs w:val="26"/>
              </w:rPr>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pacing w:val="-1"/>
                <w:sz w:val="16"/>
                <w:szCs w:val="16"/>
              </w:rPr>
              <w:t>9</w:t>
            </w:r>
            <w:r>
              <w:rPr>
                <w:rFonts w:ascii="Bookman Old Style" w:eastAsia="Bookman Old Style" w:hAnsi="Bookman Old Style" w:cs="Bookman Old Style"/>
                <w:sz w:val="16"/>
                <w:szCs w:val="16"/>
              </w:rPr>
              <w:t>9</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before="3" w:line="260" w:lineRule="exact"/>
              <w:rPr>
                <w:sz w:val="26"/>
                <w:szCs w:val="26"/>
              </w:rPr>
            </w:pPr>
          </w:p>
          <w:p w:rsidR="00745DEF" w:rsidRDefault="00FA1CB7">
            <w:pPr>
              <w:ind w:left="1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2</w:t>
            </w:r>
          </w:p>
        </w:tc>
      </w:tr>
      <w:tr w:rsidR="00745DEF">
        <w:trPr>
          <w:trHeight w:hRule="exact" w:val="1361"/>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3"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2</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line="200" w:lineRule="exact"/>
            </w:pPr>
          </w:p>
          <w:p w:rsidR="00745DEF" w:rsidRDefault="00745DEF">
            <w:pPr>
              <w:spacing w:before="4" w:line="280" w:lineRule="exact"/>
              <w:rPr>
                <w:sz w:val="28"/>
                <w:szCs w:val="28"/>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Ge</w:t>
            </w:r>
            <w:r>
              <w:rPr>
                <w:rFonts w:ascii="Bookman Old Style" w:eastAsia="Bookman Old Style" w:hAnsi="Bookman Old Style" w:cs="Bookman Old Style"/>
                <w:i/>
                <w:spacing w:val="1"/>
                <w:sz w:val="16"/>
                <w:szCs w:val="16"/>
              </w:rPr>
              <w:t>n</w:t>
            </w:r>
            <w:r>
              <w:rPr>
                <w:rFonts w:ascii="Bookman Old Style" w:eastAsia="Bookman Old Style" w:hAnsi="Bookman Old Style" w:cs="Bookman Old Style"/>
                <w:i/>
                <w:sz w:val="16"/>
                <w:szCs w:val="16"/>
              </w:rPr>
              <w:t>er</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l</w:t>
            </w:r>
          </w:p>
          <w:p w:rsidR="00745DEF" w:rsidRDefault="00FA1CB7">
            <w:pPr>
              <w:spacing w:before="1"/>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R</w:t>
            </w:r>
            <w:r>
              <w:rPr>
                <w:rFonts w:ascii="Bookman Old Style" w:eastAsia="Bookman Old Style" w:hAnsi="Bookman Old Style" w:cs="Bookman Old Style"/>
                <w:i/>
                <w:spacing w:val="-3"/>
                <w:sz w:val="16"/>
                <w:szCs w:val="16"/>
              </w:rPr>
              <w:t>a</w:t>
            </w:r>
            <w:r>
              <w:rPr>
                <w:rFonts w:ascii="Bookman Old Style" w:eastAsia="Bookman Old Style" w:hAnsi="Bookman Old Style" w:cs="Bookman Old Style"/>
                <w:i/>
                <w:spacing w:val="1"/>
                <w:sz w:val="16"/>
                <w:szCs w:val="16"/>
              </w:rPr>
              <w:t>n</w:t>
            </w:r>
            <w:r>
              <w:rPr>
                <w:rFonts w:ascii="Bookman Old Style" w:eastAsia="Bookman Old Style" w:hAnsi="Bookman Old Style" w:cs="Bookman Old Style"/>
                <w:i/>
                <w:sz w:val="16"/>
                <w:szCs w:val="16"/>
              </w:rPr>
              <w:t>k</w:t>
            </w:r>
            <w:r>
              <w:rPr>
                <w:rFonts w:ascii="Bookman Old Style" w:eastAsia="Bookman Old Style" w:hAnsi="Bookman Old Style" w:cs="Bookman Old Style"/>
                <w:i/>
                <w:spacing w:val="2"/>
                <w:sz w:val="16"/>
                <w:szCs w:val="16"/>
              </w:rPr>
              <w:t xml:space="preserve"> </w:t>
            </w:r>
            <w:r>
              <w:rPr>
                <w:rFonts w:ascii="Bookman Old Style" w:eastAsia="Bookman Old Style" w:hAnsi="Bookman Old Style" w:cs="Bookman Old Style"/>
                <w:sz w:val="16"/>
                <w:szCs w:val="16"/>
              </w:rPr>
              <w:t>2</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3"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364"/>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2</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 xml:space="preserve"> P</w:t>
            </w:r>
            <w:r>
              <w:rPr>
                <w:rFonts w:ascii="Bookman Old Style" w:eastAsia="Bookman Old Style" w:hAnsi="Bookman Old Style" w:cs="Bookman Old Style"/>
                <w:sz w:val="16"/>
                <w:szCs w:val="16"/>
              </w:rPr>
              <w:t>e</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la</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3"/>
                <w:sz w:val="16"/>
                <w:szCs w:val="16"/>
              </w:rPr>
              <w:t>J</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2"/>
                <w:sz w:val="16"/>
                <w:szCs w:val="16"/>
              </w:rPr>
              <w:t>z</w:t>
            </w:r>
            <w:r>
              <w:rPr>
                <w:rFonts w:ascii="Bookman Old Style" w:eastAsia="Bookman Old Style" w:hAnsi="Bookman Old Style" w:cs="Bookman Old Style"/>
                <w:sz w:val="16"/>
                <w:szCs w:val="16"/>
              </w:rPr>
              <w:t>ah</w:t>
            </w:r>
          </w:p>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Tr</w:t>
            </w:r>
            <w:r>
              <w:rPr>
                <w:rFonts w:ascii="Bookman Old Style" w:eastAsia="Bookman Old Style" w:hAnsi="Bookman Old Style" w:cs="Bookman Old Style"/>
                <w:sz w:val="16"/>
                <w:szCs w:val="16"/>
              </w:rPr>
              <w:t>ans</w:t>
            </w:r>
            <w:r>
              <w:rPr>
                <w:rFonts w:ascii="Bookman Old Style" w:eastAsia="Bookman Old Style" w:hAnsi="Bookman Old Style" w:cs="Bookman Old Style"/>
                <w:spacing w:val="1"/>
                <w:sz w:val="16"/>
                <w:szCs w:val="16"/>
              </w:rPr>
              <w:t>po</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4"/>
                <w:sz w:val="16"/>
                <w:szCs w:val="16"/>
              </w:rPr>
              <w:t>t</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2"/>
                <w:sz w:val="16"/>
                <w:szCs w:val="16"/>
              </w:rPr>
              <w:t xml:space="preserve"> </w:t>
            </w:r>
            <w:r>
              <w:rPr>
                <w:rFonts w:ascii="Bookman Old Style" w:eastAsia="Bookman Old Style" w:hAnsi="Bookman Old Style" w:cs="Bookman Old Style"/>
                <w:spacing w:val="1"/>
                <w:sz w:val="16"/>
                <w:szCs w:val="16"/>
              </w:rPr>
              <w:t>B</w:t>
            </w:r>
            <w:r>
              <w:rPr>
                <w:rFonts w:ascii="Bookman Old Style" w:eastAsia="Bookman Old Style" w:hAnsi="Bookman Old Style" w:cs="Bookman Old Style"/>
                <w:sz w:val="16"/>
                <w:szCs w:val="16"/>
              </w:rPr>
              <w:t>a</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ang</w:t>
            </w:r>
          </w:p>
          <w:p w:rsidR="00745DEF" w:rsidRDefault="00745DEF">
            <w:pPr>
              <w:spacing w:before="2" w:line="120" w:lineRule="exact"/>
              <w:rPr>
                <w:sz w:val="12"/>
                <w:szCs w:val="12"/>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1"/>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ja</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rt</w:t>
            </w:r>
            <w:r>
              <w:rPr>
                <w:rFonts w:ascii="Bookman Old Style" w:eastAsia="Bookman Old Style" w:hAnsi="Bookman Old Style" w:cs="Bookman Old Style"/>
                <w:sz w:val="16"/>
                <w:szCs w:val="16"/>
              </w:rPr>
              <w:t>al</w:t>
            </w:r>
          </w:p>
          <w:p w:rsidR="00745DEF" w:rsidRDefault="00745DEF">
            <w:pPr>
              <w:spacing w:before="9"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4</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11"/>
                <w:sz w:val="16"/>
                <w:szCs w:val="16"/>
              </w:rPr>
              <w:t xml:space="preserve"> </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w</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ahaan</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3"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2</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3"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pacing w:val="-1"/>
                <w:sz w:val="16"/>
                <w:szCs w:val="16"/>
              </w:rPr>
              <w:t>3</w:t>
            </w:r>
            <w:r>
              <w:rPr>
                <w:rFonts w:ascii="Bookman Old Style" w:eastAsia="Bookman Old Style" w:hAnsi="Bookman Old Style" w:cs="Bookman Old Style"/>
                <w:sz w:val="16"/>
                <w:szCs w:val="16"/>
              </w:rPr>
              <w:t>8</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3"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1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z w:val="16"/>
                <w:szCs w:val="16"/>
              </w:rPr>
              <w:t>5</w:t>
            </w:r>
          </w:p>
        </w:tc>
      </w:tr>
      <w:tr w:rsidR="00745DEF">
        <w:trPr>
          <w:trHeight w:hRule="exact" w:val="934"/>
        </w:trPr>
        <w:tc>
          <w:tcPr>
            <w:tcW w:w="1277"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60" w:lineRule="exact"/>
              <w:rPr>
                <w:sz w:val="16"/>
                <w:szCs w:val="16"/>
              </w:rPr>
            </w:pPr>
          </w:p>
          <w:p w:rsidR="00745DEF" w:rsidRDefault="00745DEF">
            <w:pPr>
              <w:spacing w:line="200" w:lineRule="exact"/>
            </w:pPr>
          </w:p>
          <w:p w:rsidR="00745DEF" w:rsidRDefault="00FA1CB7">
            <w:pPr>
              <w:ind w:left="550" w:right="551"/>
              <w:jc w:val="cente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1</w:t>
            </w:r>
          </w:p>
        </w:tc>
        <w:tc>
          <w:tcPr>
            <w:tcW w:w="1133" w:type="dxa"/>
            <w:tcBorders>
              <w:top w:val="single" w:sz="5" w:space="0" w:color="000000"/>
              <w:left w:val="single" w:sz="5" w:space="0" w:color="000000"/>
              <w:bottom w:val="single" w:sz="5" w:space="0" w:color="000000"/>
              <w:right w:val="single" w:sz="5" w:space="0" w:color="000000"/>
            </w:tcBorders>
          </w:tcPr>
          <w:p w:rsidR="00745DEF" w:rsidRDefault="00745DEF">
            <w:pPr>
              <w:spacing w:before="11" w:line="260" w:lineRule="exact"/>
              <w:rPr>
                <w:sz w:val="26"/>
                <w:szCs w:val="26"/>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Ge</w:t>
            </w:r>
            <w:r>
              <w:rPr>
                <w:rFonts w:ascii="Bookman Old Style" w:eastAsia="Bookman Old Style" w:hAnsi="Bookman Old Style" w:cs="Bookman Old Style"/>
                <w:i/>
                <w:spacing w:val="1"/>
                <w:sz w:val="16"/>
                <w:szCs w:val="16"/>
              </w:rPr>
              <w:t>n</w:t>
            </w:r>
            <w:r>
              <w:rPr>
                <w:rFonts w:ascii="Bookman Old Style" w:eastAsia="Bookman Old Style" w:hAnsi="Bookman Old Style" w:cs="Bookman Old Style"/>
                <w:i/>
                <w:sz w:val="16"/>
                <w:szCs w:val="16"/>
              </w:rPr>
              <w:t>er</w:t>
            </w:r>
            <w:r>
              <w:rPr>
                <w:rFonts w:ascii="Bookman Old Style" w:eastAsia="Bookman Old Style" w:hAnsi="Bookman Old Style" w:cs="Bookman Old Style"/>
                <w:i/>
                <w:spacing w:val="-4"/>
                <w:sz w:val="16"/>
                <w:szCs w:val="16"/>
              </w:rPr>
              <w:t>a</w:t>
            </w:r>
            <w:r>
              <w:rPr>
                <w:rFonts w:ascii="Bookman Old Style" w:eastAsia="Bookman Old Style" w:hAnsi="Bookman Old Style" w:cs="Bookman Old Style"/>
                <w:i/>
                <w:sz w:val="16"/>
                <w:szCs w:val="16"/>
              </w:rPr>
              <w:t>l</w:t>
            </w:r>
          </w:p>
          <w:p w:rsidR="00745DEF" w:rsidRDefault="00FA1CB7">
            <w:pPr>
              <w:spacing w:before="1"/>
              <w:ind w:left="100"/>
              <w:rPr>
                <w:rFonts w:ascii="Bookman Old Style" w:eastAsia="Bookman Old Style" w:hAnsi="Bookman Old Style" w:cs="Bookman Old Style"/>
                <w:sz w:val="16"/>
                <w:szCs w:val="16"/>
              </w:rPr>
            </w:pPr>
            <w:r>
              <w:rPr>
                <w:rFonts w:ascii="Bookman Old Style" w:eastAsia="Bookman Old Style" w:hAnsi="Bookman Old Style" w:cs="Bookman Old Style"/>
                <w:i/>
                <w:sz w:val="16"/>
                <w:szCs w:val="16"/>
              </w:rPr>
              <w:t>R</w:t>
            </w:r>
            <w:r>
              <w:rPr>
                <w:rFonts w:ascii="Bookman Old Style" w:eastAsia="Bookman Old Style" w:hAnsi="Bookman Old Style" w:cs="Bookman Old Style"/>
                <w:i/>
                <w:spacing w:val="-3"/>
                <w:sz w:val="16"/>
                <w:szCs w:val="16"/>
              </w:rPr>
              <w:t>a</w:t>
            </w:r>
            <w:r>
              <w:rPr>
                <w:rFonts w:ascii="Bookman Old Style" w:eastAsia="Bookman Old Style" w:hAnsi="Bookman Old Style" w:cs="Bookman Old Style"/>
                <w:i/>
                <w:spacing w:val="1"/>
                <w:sz w:val="16"/>
                <w:szCs w:val="16"/>
              </w:rPr>
              <w:t>n</w:t>
            </w:r>
            <w:r>
              <w:rPr>
                <w:rFonts w:ascii="Bookman Old Style" w:eastAsia="Bookman Old Style" w:hAnsi="Bookman Old Style" w:cs="Bookman Old Style"/>
                <w:i/>
                <w:sz w:val="16"/>
                <w:szCs w:val="16"/>
              </w:rPr>
              <w:t>k</w:t>
            </w:r>
            <w:r>
              <w:rPr>
                <w:rFonts w:ascii="Bookman Old Style" w:eastAsia="Bookman Old Style" w:hAnsi="Bookman Old Style" w:cs="Bookman Old Style"/>
                <w:i/>
                <w:spacing w:val="2"/>
                <w:sz w:val="16"/>
                <w:szCs w:val="16"/>
              </w:rPr>
              <w:t xml:space="preserve"> </w:t>
            </w:r>
            <w:r>
              <w:rPr>
                <w:rFonts w:ascii="Bookman Old Style" w:eastAsia="Bookman Old Style" w:hAnsi="Bookman Old Style" w:cs="Bookman Old Style"/>
                <w:sz w:val="16"/>
                <w:szCs w:val="16"/>
              </w:rPr>
              <w:t>1</w:t>
            </w:r>
          </w:p>
        </w:tc>
        <w:tc>
          <w:tcPr>
            <w:tcW w:w="1135"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60" w:lineRule="exact"/>
              <w:rPr>
                <w:sz w:val="16"/>
                <w:szCs w:val="16"/>
              </w:rPr>
            </w:pPr>
          </w:p>
          <w:p w:rsidR="00745DEF" w:rsidRDefault="00745DEF">
            <w:pPr>
              <w:spacing w:line="200" w:lineRule="exact"/>
            </w:pPr>
          </w:p>
          <w:p w:rsidR="00745DEF" w:rsidRDefault="00FA1CB7">
            <w:pPr>
              <w:ind w:left="364"/>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R</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z w:val="16"/>
                <w:szCs w:val="16"/>
              </w:rPr>
              <w:t>1</w:t>
            </w:r>
          </w:p>
        </w:tc>
        <w:tc>
          <w:tcPr>
            <w:tcW w:w="3543"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00" w:lineRule="exact"/>
              <w:rPr>
                <w:sz w:val="11"/>
                <w:szCs w:val="11"/>
              </w:rPr>
            </w:pPr>
          </w:p>
          <w:p w:rsidR="00745DEF" w:rsidRDefault="00FA1CB7">
            <w:pPr>
              <w:spacing w:line="242" w:lineRule="auto"/>
              <w:ind w:left="453" w:right="570" w:hanging="353"/>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z w:val="16"/>
                <w:szCs w:val="16"/>
              </w:rPr>
              <w:t>l</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pacing w:val="1"/>
                <w:sz w:val="16"/>
                <w:szCs w:val="16"/>
              </w:rPr>
              <w:t>k</w:t>
            </w:r>
            <w:r>
              <w:rPr>
                <w:rFonts w:ascii="Bookman Old Style" w:eastAsia="Bookman Old Style" w:hAnsi="Bookman Old Style" w:cs="Bookman Old Style"/>
                <w:spacing w:val="-2"/>
                <w:sz w:val="16"/>
                <w:szCs w:val="16"/>
              </w:rPr>
              <w:t>s</w:t>
            </w:r>
            <w:r>
              <w:rPr>
                <w:rFonts w:ascii="Bookman Old Style" w:eastAsia="Bookman Old Style" w:hAnsi="Bookman Old Style" w:cs="Bookman Old Style"/>
                <w:sz w:val="16"/>
                <w:szCs w:val="16"/>
              </w:rPr>
              <w:t>ana</w:t>
            </w:r>
            <w:r>
              <w:rPr>
                <w:rFonts w:ascii="Bookman Old Style" w:eastAsia="Bookman Old Style" w:hAnsi="Bookman Old Style" w:cs="Bookman Old Style"/>
                <w:spacing w:val="-1"/>
                <w:sz w:val="16"/>
                <w:szCs w:val="16"/>
              </w:rPr>
              <w:t xml:space="preserve"> r</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pacing w:val="-2"/>
                <w:sz w:val="16"/>
                <w:szCs w:val="16"/>
              </w:rPr>
              <w:t>m</w:t>
            </w:r>
            <w:r>
              <w:rPr>
                <w:rFonts w:ascii="Bookman Old Style" w:eastAsia="Bookman Old Style" w:hAnsi="Bookman Old Style" w:cs="Bookman Old Style"/>
                <w:sz w:val="16"/>
                <w:szCs w:val="16"/>
              </w:rPr>
              <w:t>ah</w:t>
            </w:r>
            <w:r>
              <w:rPr>
                <w:rFonts w:ascii="Bookman Old Style" w:eastAsia="Bookman Old Style" w:hAnsi="Bookman Old Style" w:cs="Bookman Old Style"/>
                <w:spacing w:val="-1"/>
                <w:sz w:val="16"/>
                <w:szCs w:val="16"/>
              </w:rPr>
              <w:t xml:space="preserve"> t</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pacing w:val="1"/>
                <w:sz w:val="16"/>
                <w:szCs w:val="16"/>
              </w:rPr>
              <w:t>g</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rk</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1"/>
                <w:sz w:val="16"/>
                <w:szCs w:val="16"/>
              </w:rPr>
              <w:t>o</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1"/>
                <w:sz w:val="16"/>
                <w:szCs w:val="16"/>
              </w:rPr>
              <w:t>r</w:t>
            </w:r>
            <w:r>
              <w:rPr>
                <w:rFonts w:ascii="Bookman Old Style" w:eastAsia="Bookman Old Style" w:hAnsi="Bookman Old Style" w:cs="Bookman Old Style"/>
                <w:spacing w:val="-2"/>
                <w:sz w:val="16"/>
                <w:szCs w:val="16"/>
              </w:rPr>
              <w:t>a</w:t>
            </w:r>
            <w:r>
              <w:rPr>
                <w:rFonts w:ascii="Bookman Old Style" w:eastAsia="Bookman Old Style" w:hAnsi="Bookman Old Style" w:cs="Bookman Old Style"/>
                <w:sz w:val="16"/>
                <w:szCs w:val="16"/>
              </w:rPr>
              <w:t>m</w:t>
            </w:r>
            <w:r>
              <w:rPr>
                <w:rFonts w:ascii="Bookman Old Style" w:eastAsia="Bookman Old Style" w:hAnsi="Bookman Old Style" w:cs="Bookman Old Style"/>
                <w:spacing w:val="-1"/>
                <w:sz w:val="16"/>
                <w:szCs w:val="16"/>
              </w:rPr>
              <w:t>u</w:t>
            </w:r>
            <w:r>
              <w:rPr>
                <w:rFonts w:ascii="Bookman Old Style" w:eastAsia="Bookman Old Style" w:hAnsi="Bookman Old Style" w:cs="Bookman Old Style"/>
                <w:sz w:val="16"/>
                <w:szCs w:val="16"/>
              </w:rPr>
              <w:t>saji</w:t>
            </w:r>
            <w:r>
              <w:rPr>
                <w:rFonts w:ascii="Bookman Old Style" w:eastAsia="Bookman Old Style" w:hAnsi="Bookman Old Style" w:cs="Bookman Old Style"/>
                <w:spacing w:val="-1"/>
                <w:sz w:val="16"/>
                <w:szCs w:val="16"/>
              </w:rPr>
              <w:t xml:space="preserve"> k</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to</w:t>
            </w:r>
            <w:r>
              <w:rPr>
                <w:rFonts w:ascii="Bookman Old Style" w:eastAsia="Bookman Old Style" w:hAnsi="Bookman Old Style" w:cs="Bookman Old Style"/>
                <w:sz w:val="16"/>
                <w:szCs w:val="16"/>
              </w:rPr>
              <w:t>r</w:t>
            </w:r>
          </w:p>
          <w:p w:rsidR="00745DEF" w:rsidRDefault="00745DEF">
            <w:pPr>
              <w:spacing w:before="7" w:line="100" w:lineRule="exact"/>
              <w:rPr>
                <w:sz w:val="11"/>
                <w:szCs w:val="11"/>
              </w:rPr>
            </w:pPr>
          </w:p>
          <w:p w:rsidR="00745DEF" w:rsidRDefault="00FA1CB7">
            <w:pPr>
              <w:ind w:left="100"/>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z w:val="16"/>
                <w:szCs w:val="16"/>
              </w:rPr>
              <w:t>.</w:t>
            </w:r>
            <w:r w:rsidR="00130406">
              <w:rPr>
                <w:rFonts w:ascii="Bookman Old Style" w:eastAsia="Bookman Old Style" w:hAnsi="Bookman Old Style" w:cs="Bookman Old Style"/>
                <w:sz w:val="16"/>
                <w:szCs w:val="16"/>
              </w:rPr>
              <w:t xml:space="preserve"> </w:t>
            </w:r>
            <w:r>
              <w:rPr>
                <w:rFonts w:ascii="Bookman Old Style" w:eastAsia="Bookman Old Style" w:hAnsi="Bookman Old Style" w:cs="Bookman Old Style"/>
                <w:spacing w:val="45"/>
                <w:sz w:val="16"/>
                <w:szCs w:val="16"/>
              </w:rPr>
              <w:t xml:space="preserve">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ja</w:t>
            </w:r>
            <w:r>
              <w:rPr>
                <w:rFonts w:ascii="Bookman Old Style" w:eastAsia="Bookman Old Style" w:hAnsi="Bookman Old Style" w:cs="Bookman Old Style"/>
                <w:spacing w:val="-3"/>
                <w:sz w:val="16"/>
                <w:szCs w:val="16"/>
              </w:rPr>
              <w:t>g</w:t>
            </w:r>
            <w:r>
              <w:rPr>
                <w:rFonts w:ascii="Bookman Old Style" w:eastAsia="Bookman Old Style" w:hAnsi="Bookman Old Style" w:cs="Bookman Old Style"/>
                <w:sz w:val="16"/>
                <w:szCs w:val="16"/>
              </w:rPr>
              <w:t xml:space="preserve">a </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pacing w:val="3"/>
                <w:sz w:val="16"/>
                <w:szCs w:val="16"/>
              </w:rPr>
              <w:t>e</w:t>
            </w:r>
            <w:r>
              <w:rPr>
                <w:rFonts w:ascii="Bookman Old Style" w:eastAsia="Bookman Old Style" w:hAnsi="Bookman Old Style" w:cs="Bookman Old Style"/>
                <w:spacing w:val="-1"/>
                <w:sz w:val="16"/>
                <w:szCs w:val="16"/>
              </w:rPr>
              <w:t>n</w:t>
            </w:r>
            <w:r>
              <w:rPr>
                <w:rFonts w:ascii="Bookman Old Style" w:eastAsia="Bookman Old Style" w:hAnsi="Bookman Old Style" w:cs="Bookman Old Style"/>
                <w:sz w:val="16"/>
                <w:szCs w:val="16"/>
              </w:rPr>
              <w:t>i</w:t>
            </w:r>
            <w:r>
              <w:rPr>
                <w:rFonts w:ascii="Bookman Old Style" w:eastAsia="Bookman Old Style" w:hAnsi="Bookman Old Style" w:cs="Bookman Old Style"/>
                <w:spacing w:val="-1"/>
                <w:sz w:val="16"/>
                <w:szCs w:val="16"/>
              </w:rPr>
              <w:t>t</w:t>
            </w:r>
            <w:r>
              <w:rPr>
                <w:rFonts w:ascii="Bookman Old Style" w:eastAsia="Bookman Old Style" w:hAnsi="Bookman Old Style" w:cs="Bookman Old Style"/>
                <w:spacing w:val="-3"/>
                <w:sz w:val="16"/>
                <w:szCs w:val="16"/>
              </w:rPr>
              <w:t>i</w:t>
            </w:r>
            <w:r>
              <w:rPr>
                <w:rFonts w:ascii="Bookman Old Style" w:eastAsia="Bookman Old Style" w:hAnsi="Bookman Old Style" w:cs="Bookman Old Style"/>
                <w:spacing w:val="1"/>
                <w:sz w:val="16"/>
                <w:szCs w:val="16"/>
              </w:rPr>
              <w:t>p</w:t>
            </w:r>
            <w:r>
              <w:rPr>
                <w:rFonts w:ascii="Bookman Old Style" w:eastAsia="Bookman Old Style" w:hAnsi="Bookman Old Style" w:cs="Bookman Old Style"/>
                <w:sz w:val="16"/>
                <w:szCs w:val="16"/>
              </w:rPr>
              <w:t>an</w:t>
            </w:r>
            <w:r>
              <w:rPr>
                <w:rFonts w:ascii="Bookman Old Style" w:eastAsia="Bookman Old Style" w:hAnsi="Bookman Old Style" w:cs="Bookman Old Style"/>
                <w:spacing w:val="-1"/>
                <w:sz w:val="16"/>
                <w:szCs w:val="16"/>
              </w:rPr>
              <w:t xml:space="preserve"> H</w:t>
            </w:r>
            <w:r>
              <w:rPr>
                <w:rFonts w:ascii="Bookman Old Style" w:eastAsia="Bookman Old Style" w:hAnsi="Bookman Old Style" w:cs="Bookman Old Style"/>
                <w:sz w:val="16"/>
                <w:szCs w:val="16"/>
              </w:rPr>
              <w:t>elm</w:t>
            </w:r>
          </w:p>
        </w:tc>
        <w:tc>
          <w:tcPr>
            <w:tcW w:w="742"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60" w:lineRule="exact"/>
              <w:rPr>
                <w:sz w:val="16"/>
                <w:szCs w:val="16"/>
              </w:rPr>
            </w:pPr>
          </w:p>
          <w:p w:rsidR="00745DEF" w:rsidRDefault="00745DEF">
            <w:pPr>
              <w:spacing w:line="200" w:lineRule="exact"/>
            </w:pPr>
          </w:p>
          <w:p w:rsidR="00745DEF" w:rsidRDefault="00FA1CB7">
            <w:pPr>
              <w:ind w:left="215"/>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6</w:t>
            </w:r>
            <w:r>
              <w:rPr>
                <w:rFonts w:ascii="Bookman Old Style" w:eastAsia="Bookman Old Style" w:hAnsi="Bookman Old Style" w:cs="Bookman Old Style"/>
                <w:sz w:val="16"/>
                <w:szCs w:val="16"/>
              </w:rPr>
              <w:t>9</w:t>
            </w:r>
          </w:p>
        </w:tc>
        <w:tc>
          <w:tcPr>
            <w:tcW w:w="710"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60" w:lineRule="exact"/>
              <w:rPr>
                <w:sz w:val="16"/>
                <w:szCs w:val="16"/>
              </w:rPr>
            </w:pPr>
          </w:p>
          <w:p w:rsidR="00745DEF" w:rsidRDefault="00745DEF">
            <w:pPr>
              <w:spacing w:line="200" w:lineRule="exact"/>
            </w:pPr>
          </w:p>
          <w:p w:rsidR="00745DEF" w:rsidRDefault="00FA1CB7">
            <w:pPr>
              <w:ind w:left="198"/>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pacing w:val="-1"/>
                <w:sz w:val="16"/>
                <w:szCs w:val="16"/>
              </w:rPr>
              <w:t>9</w:t>
            </w:r>
            <w:r>
              <w:rPr>
                <w:rFonts w:ascii="Bookman Old Style" w:eastAsia="Bookman Old Style" w:hAnsi="Bookman Old Style" w:cs="Bookman Old Style"/>
                <w:sz w:val="16"/>
                <w:szCs w:val="16"/>
              </w:rPr>
              <w:t>0</w:t>
            </w:r>
          </w:p>
        </w:tc>
        <w:tc>
          <w:tcPr>
            <w:tcW w:w="708" w:type="dxa"/>
            <w:tcBorders>
              <w:top w:val="single" w:sz="5" w:space="0" w:color="000000"/>
              <w:left w:val="single" w:sz="5" w:space="0" w:color="000000"/>
              <w:bottom w:val="single" w:sz="5" w:space="0" w:color="000000"/>
              <w:right w:val="single" w:sz="5" w:space="0" w:color="000000"/>
            </w:tcBorders>
          </w:tcPr>
          <w:p w:rsidR="00745DEF" w:rsidRDefault="00745DEF">
            <w:pPr>
              <w:spacing w:before="9" w:line="160" w:lineRule="exact"/>
              <w:rPr>
                <w:sz w:val="16"/>
                <w:szCs w:val="16"/>
              </w:rPr>
            </w:pPr>
          </w:p>
          <w:p w:rsidR="00745DEF" w:rsidRDefault="00745DEF">
            <w:pPr>
              <w:spacing w:line="200" w:lineRule="exact"/>
            </w:pPr>
          </w:p>
          <w:p w:rsidR="00745DEF" w:rsidRDefault="00FA1CB7">
            <w:pPr>
              <w:ind w:left="196"/>
              <w:rPr>
                <w:rFonts w:ascii="Bookman Old Style" w:eastAsia="Bookman Old Style" w:hAnsi="Bookman Old Style" w:cs="Bookman Old Style"/>
                <w:sz w:val="16"/>
                <w:szCs w:val="16"/>
              </w:rPr>
            </w:pPr>
            <w:r>
              <w:rPr>
                <w:rFonts w:ascii="Bookman Old Style" w:eastAsia="Bookman Old Style" w:hAnsi="Bookman Old Style" w:cs="Bookman Old Style"/>
                <w:spacing w:val="1"/>
                <w:sz w:val="16"/>
                <w:szCs w:val="16"/>
              </w:rPr>
              <w:t>2</w:t>
            </w:r>
            <w:r>
              <w:rPr>
                <w:rFonts w:ascii="Bookman Old Style" w:eastAsia="Bookman Old Style" w:hAnsi="Bookman Old Style" w:cs="Bookman Old Style"/>
                <w:spacing w:val="-1"/>
                <w:sz w:val="16"/>
                <w:szCs w:val="16"/>
              </w:rPr>
              <w:t>1</w:t>
            </w:r>
            <w:r>
              <w:rPr>
                <w:rFonts w:ascii="Bookman Old Style" w:eastAsia="Bookman Old Style" w:hAnsi="Bookman Old Style" w:cs="Bookman Old Style"/>
                <w:sz w:val="16"/>
                <w:szCs w:val="16"/>
              </w:rPr>
              <w:t>1</w:t>
            </w:r>
          </w:p>
        </w:tc>
      </w:tr>
    </w:tbl>
    <w:p w:rsidR="00745DEF" w:rsidRDefault="00745DEF">
      <w:pPr>
        <w:spacing w:before="7" w:line="200" w:lineRule="exact"/>
      </w:pPr>
    </w:p>
    <w:p w:rsidR="00745DEF" w:rsidRDefault="00FA1CB7">
      <w:pPr>
        <w:spacing w:before="26"/>
        <w:ind w:left="109"/>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KE</w:t>
      </w:r>
      <w:r>
        <w:rPr>
          <w:rFonts w:ascii="Bookman Old Style" w:eastAsia="Bookman Old Style" w:hAnsi="Bookman Old Style" w:cs="Bookman Old Style"/>
          <w:spacing w:val="-3"/>
          <w:sz w:val="24"/>
          <w:szCs w:val="24"/>
        </w:rPr>
        <w:t>T</w:t>
      </w:r>
      <w:r>
        <w:rPr>
          <w:rFonts w:ascii="Bookman Old Style" w:eastAsia="Bookman Old Style" w:hAnsi="Bookman Old Style" w:cs="Bookman Old Style"/>
          <w:sz w:val="24"/>
          <w:szCs w:val="24"/>
        </w:rPr>
        <w:t>ERANGAN:</w:t>
      </w:r>
    </w:p>
    <w:p w:rsidR="00745DEF" w:rsidRDefault="00745DEF">
      <w:pPr>
        <w:spacing w:before="6" w:line="100" w:lineRule="exact"/>
        <w:rPr>
          <w:sz w:val="11"/>
          <w:szCs w:val="11"/>
        </w:rPr>
      </w:pPr>
    </w:p>
    <w:p w:rsidR="00745DEF" w:rsidRDefault="00FA1CB7">
      <w:pPr>
        <w:tabs>
          <w:tab w:val="left" w:pos="520"/>
        </w:tabs>
        <w:spacing w:line="288" w:lineRule="auto"/>
        <w:ind w:left="536" w:right="245" w:hanging="42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w:t>
      </w:r>
      <w:r>
        <w:rPr>
          <w:rFonts w:ascii="Bookman Old Style" w:eastAsia="Bookman Old Style" w:hAnsi="Bookman Old Style" w:cs="Bookman Old Style"/>
          <w:sz w:val="22"/>
          <w:szCs w:val="22"/>
        </w:rPr>
        <w:tab/>
        <w:t>N</w:t>
      </w:r>
      <w:r>
        <w:rPr>
          <w:rFonts w:ascii="Bookman Old Style" w:eastAsia="Bookman Old Style" w:hAnsi="Bookman Old Style" w:cs="Bookman Old Style"/>
          <w:spacing w:val="1"/>
          <w:sz w:val="22"/>
          <w:szCs w:val="22"/>
        </w:rPr>
        <w:t>il</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z w:val="22"/>
          <w:szCs w:val="22"/>
        </w:rPr>
        <w:t>i</w:t>
      </w:r>
      <w:r>
        <w:rPr>
          <w:rFonts w:ascii="Bookman Old Style" w:eastAsia="Bookman Old Style" w:hAnsi="Bookman Old Style" w:cs="Bookman Old Style"/>
          <w:spacing w:val="45"/>
          <w:sz w:val="22"/>
          <w:szCs w:val="22"/>
        </w:rPr>
        <w:t xml:space="preserve"> </w:t>
      </w:r>
      <w:r>
        <w:rPr>
          <w:rFonts w:ascii="Bookman Old Style" w:eastAsia="Bookman Old Style" w:hAnsi="Bookman Old Style" w:cs="Bookman Old Style"/>
          <w:spacing w:val="1"/>
          <w:sz w:val="22"/>
          <w:szCs w:val="22"/>
        </w:rPr>
        <w:t>j</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45"/>
          <w:sz w:val="22"/>
          <w:szCs w:val="22"/>
        </w:rPr>
        <w:t xml:space="preserve"> </w:t>
      </w:r>
      <w:r>
        <w:rPr>
          <w:rFonts w:ascii="Bookman Old Style" w:eastAsia="Bookman Old Style" w:hAnsi="Bookman Old Style" w:cs="Bookman Old Style"/>
          <w:sz w:val="22"/>
          <w:szCs w:val="22"/>
        </w:rPr>
        <w:t>d</w:t>
      </w:r>
      <w:r>
        <w:rPr>
          <w:rFonts w:ascii="Bookman Old Style" w:eastAsia="Bookman Old Style" w:hAnsi="Bookman Old Style" w:cs="Bookman Old Style"/>
          <w:spacing w:val="-2"/>
          <w:sz w:val="22"/>
          <w:szCs w:val="22"/>
        </w:rPr>
        <w:t>ip</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1"/>
          <w:sz w:val="22"/>
          <w:szCs w:val="22"/>
        </w:rPr>
        <w:t>ro</w:t>
      </w:r>
      <w:r>
        <w:rPr>
          <w:rFonts w:ascii="Bookman Old Style" w:eastAsia="Bookman Old Style" w:hAnsi="Bookman Old Style" w:cs="Bookman Old Style"/>
          <w:spacing w:val="-2"/>
          <w:sz w:val="22"/>
          <w:szCs w:val="22"/>
        </w:rPr>
        <w:t>l</w:t>
      </w:r>
      <w:r>
        <w:rPr>
          <w:rFonts w:ascii="Bookman Old Style" w:eastAsia="Bookman Old Style" w:hAnsi="Bookman Old Style" w:cs="Bookman Old Style"/>
          <w:sz w:val="22"/>
          <w:szCs w:val="22"/>
        </w:rPr>
        <w:t>eh</w:t>
      </w:r>
      <w:r>
        <w:rPr>
          <w:rFonts w:ascii="Bookman Old Style" w:eastAsia="Bookman Old Style" w:hAnsi="Bookman Old Style" w:cs="Bookman Old Style"/>
          <w:spacing w:val="46"/>
          <w:sz w:val="22"/>
          <w:szCs w:val="22"/>
        </w:rPr>
        <w:t xml:space="preserve"> </w:t>
      </w:r>
      <w:r>
        <w:rPr>
          <w:rFonts w:ascii="Bookman Old Style" w:eastAsia="Bookman Old Style" w:hAnsi="Bookman Old Style" w:cs="Bookman Old Style"/>
          <w:spacing w:val="-2"/>
          <w:sz w:val="22"/>
          <w:szCs w:val="22"/>
        </w:rPr>
        <w:t>b</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1"/>
          <w:sz w:val="22"/>
          <w:szCs w:val="22"/>
        </w:rPr>
        <w:t>r</w:t>
      </w:r>
      <w:r>
        <w:rPr>
          <w:rFonts w:ascii="Bookman Old Style" w:eastAsia="Bookman Old Style" w:hAnsi="Bookman Old Style" w:cs="Bookman Old Style"/>
          <w:sz w:val="22"/>
          <w:szCs w:val="22"/>
        </w:rPr>
        <w:t>d</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sa</w:t>
      </w:r>
      <w:r>
        <w:rPr>
          <w:rFonts w:ascii="Bookman Old Style" w:eastAsia="Bookman Old Style" w:hAnsi="Bookman Old Style" w:cs="Bookman Old Style"/>
          <w:spacing w:val="-2"/>
          <w:sz w:val="22"/>
          <w:szCs w:val="22"/>
        </w:rPr>
        <w:t>r</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45"/>
          <w:sz w:val="22"/>
          <w:szCs w:val="22"/>
        </w:rPr>
        <w:t xml:space="preserve"> </w:t>
      </w:r>
      <w:r>
        <w:rPr>
          <w:rFonts w:ascii="Bookman Old Style" w:eastAsia="Bookman Old Style" w:hAnsi="Bookman Old Style" w:cs="Bookman Old Style"/>
          <w:spacing w:val="-2"/>
          <w:sz w:val="22"/>
          <w:szCs w:val="22"/>
        </w:rPr>
        <w:t>p</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1"/>
          <w:sz w:val="22"/>
          <w:szCs w:val="22"/>
        </w:rPr>
        <w:t>r</w:t>
      </w:r>
      <w:r>
        <w:rPr>
          <w:rFonts w:ascii="Bookman Old Style" w:eastAsia="Bookman Old Style" w:hAnsi="Bookman Old Style" w:cs="Bookman Old Style"/>
          <w:sz w:val="22"/>
          <w:szCs w:val="22"/>
        </w:rPr>
        <w:t>h</w:t>
      </w:r>
      <w:r>
        <w:rPr>
          <w:rFonts w:ascii="Bookman Old Style" w:eastAsia="Bookman Old Style" w:hAnsi="Bookman Old Style" w:cs="Bookman Old Style"/>
          <w:spacing w:val="-2"/>
          <w:sz w:val="22"/>
          <w:szCs w:val="22"/>
        </w:rPr>
        <w:t>it</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pacing w:val="-2"/>
          <w:sz w:val="22"/>
          <w:szCs w:val="22"/>
        </w:rPr>
        <w:t>n</w:t>
      </w:r>
      <w:r>
        <w:rPr>
          <w:rFonts w:ascii="Bookman Old Style" w:eastAsia="Bookman Old Style" w:hAnsi="Bookman Old Style" w:cs="Bookman Old Style"/>
          <w:sz w:val="22"/>
          <w:szCs w:val="22"/>
        </w:rPr>
        <w:t>g</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45"/>
          <w:sz w:val="22"/>
          <w:szCs w:val="22"/>
        </w:rPr>
        <w:t xml:space="preserve"> </w:t>
      </w:r>
      <w:r>
        <w:rPr>
          <w:rFonts w:ascii="Bookman Old Style" w:eastAsia="Bookman Old Style" w:hAnsi="Bookman Old Style" w:cs="Bookman Old Style"/>
          <w:sz w:val="22"/>
          <w:szCs w:val="22"/>
        </w:rPr>
        <w:t>10</w:t>
      </w:r>
      <w:r>
        <w:rPr>
          <w:rFonts w:ascii="Bookman Old Style" w:eastAsia="Bookman Old Style" w:hAnsi="Bookman Old Style" w:cs="Bookman Old Style"/>
          <w:spacing w:val="44"/>
          <w:sz w:val="22"/>
          <w:szCs w:val="22"/>
        </w:rPr>
        <w:t xml:space="preserve"> </w:t>
      </w:r>
      <w:r>
        <w:rPr>
          <w:rFonts w:ascii="Bookman Old Style" w:eastAsia="Bookman Old Style" w:hAnsi="Bookman Old Style" w:cs="Bookman Old Style"/>
          <w:spacing w:val="-1"/>
          <w:sz w:val="22"/>
          <w:szCs w:val="22"/>
        </w:rPr>
        <w:t>fa</w:t>
      </w:r>
      <w:r>
        <w:rPr>
          <w:rFonts w:ascii="Bookman Old Style" w:eastAsia="Bookman Old Style" w:hAnsi="Bookman Old Style" w:cs="Bookman Old Style"/>
          <w:sz w:val="22"/>
          <w:szCs w:val="22"/>
        </w:rPr>
        <w:t>kt</w:t>
      </w:r>
      <w:r>
        <w:rPr>
          <w:rFonts w:ascii="Bookman Old Style" w:eastAsia="Bookman Old Style" w:hAnsi="Bookman Old Style" w:cs="Bookman Old Style"/>
          <w:spacing w:val="1"/>
          <w:sz w:val="22"/>
          <w:szCs w:val="22"/>
        </w:rPr>
        <w:t>o</w:t>
      </w:r>
      <w:r>
        <w:rPr>
          <w:rFonts w:ascii="Bookman Old Style" w:eastAsia="Bookman Old Style" w:hAnsi="Bookman Old Style" w:cs="Bookman Old Style"/>
          <w:sz w:val="22"/>
          <w:szCs w:val="22"/>
        </w:rPr>
        <w:t>r</w:t>
      </w:r>
      <w:r>
        <w:rPr>
          <w:rFonts w:ascii="Bookman Old Style" w:eastAsia="Bookman Old Style" w:hAnsi="Bookman Old Style" w:cs="Bookman Old Style"/>
          <w:spacing w:val="44"/>
          <w:sz w:val="22"/>
          <w:szCs w:val="22"/>
        </w:rPr>
        <w:t xml:space="preserve"> </w:t>
      </w:r>
      <w:r>
        <w:rPr>
          <w:rFonts w:ascii="Bookman Old Style" w:eastAsia="Bookman Old Style" w:hAnsi="Bookman Old Style" w:cs="Bookman Old Style"/>
          <w:spacing w:val="-2"/>
          <w:sz w:val="22"/>
          <w:szCs w:val="22"/>
        </w:rPr>
        <w:t>p</w:t>
      </w:r>
      <w:r>
        <w:rPr>
          <w:rFonts w:ascii="Bookman Old Style" w:eastAsia="Bookman Old Style" w:hAnsi="Bookman Old Style" w:cs="Bookman Old Style"/>
          <w:sz w:val="22"/>
          <w:szCs w:val="22"/>
        </w:rPr>
        <w:t>e</w:t>
      </w:r>
      <w:r>
        <w:rPr>
          <w:rFonts w:ascii="Bookman Old Style" w:eastAsia="Bookman Old Style" w:hAnsi="Bookman Old Style" w:cs="Bookman Old Style"/>
          <w:spacing w:val="1"/>
          <w:sz w:val="22"/>
          <w:szCs w:val="22"/>
        </w:rPr>
        <w:t>n</w:t>
      </w:r>
      <w:r>
        <w:rPr>
          <w:rFonts w:ascii="Bookman Old Style" w:eastAsia="Bookman Old Style" w:hAnsi="Bookman Old Style" w:cs="Bookman Old Style"/>
          <w:spacing w:val="-2"/>
          <w:sz w:val="22"/>
          <w:szCs w:val="22"/>
        </w:rPr>
        <w:t>i</w:t>
      </w:r>
      <w:r>
        <w:rPr>
          <w:rFonts w:ascii="Bookman Old Style" w:eastAsia="Bookman Old Style" w:hAnsi="Bookman Old Style" w:cs="Bookman Old Style"/>
          <w:spacing w:val="-1"/>
          <w:sz w:val="22"/>
          <w:szCs w:val="22"/>
        </w:rPr>
        <w:t>m</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ng,</w:t>
      </w:r>
      <w:r>
        <w:rPr>
          <w:rFonts w:ascii="Bookman Old Style" w:eastAsia="Bookman Old Style" w:hAnsi="Bookman Old Style" w:cs="Bookman Old Style"/>
          <w:spacing w:val="50"/>
          <w:sz w:val="22"/>
          <w:szCs w:val="22"/>
        </w:rPr>
        <w:t xml:space="preserve"> </w:t>
      </w:r>
      <w:r>
        <w:rPr>
          <w:rFonts w:ascii="Bookman Old Style" w:eastAsia="Bookman Old Style" w:hAnsi="Bookman Old Style" w:cs="Bookman Old Style"/>
          <w:sz w:val="22"/>
          <w:szCs w:val="22"/>
        </w:rPr>
        <w:t>y</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z w:val="22"/>
          <w:szCs w:val="22"/>
        </w:rPr>
        <w:t xml:space="preserve">u </w:t>
      </w:r>
      <w:r>
        <w:rPr>
          <w:rFonts w:ascii="Bookman Old Style" w:eastAsia="Bookman Old Style" w:hAnsi="Bookman Old Style" w:cs="Bookman Old Style"/>
          <w:spacing w:val="-1"/>
          <w:sz w:val="22"/>
          <w:szCs w:val="22"/>
        </w:rPr>
        <w:t>fa</w:t>
      </w:r>
      <w:r>
        <w:rPr>
          <w:rFonts w:ascii="Bookman Old Style" w:eastAsia="Bookman Old Style" w:hAnsi="Bookman Old Style" w:cs="Bookman Old Style"/>
          <w:sz w:val="22"/>
          <w:szCs w:val="22"/>
        </w:rPr>
        <w:t>kt</w:t>
      </w:r>
      <w:r>
        <w:rPr>
          <w:rFonts w:ascii="Bookman Old Style" w:eastAsia="Bookman Old Style" w:hAnsi="Bookman Old Style" w:cs="Bookman Old Style"/>
          <w:spacing w:val="1"/>
          <w:sz w:val="22"/>
          <w:szCs w:val="22"/>
        </w:rPr>
        <w:t>o</w:t>
      </w:r>
      <w:r>
        <w:rPr>
          <w:rFonts w:ascii="Bookman Old Style" w:eastAsia="Bookman Old Style" w:hAnsi="Bookman Old Style" w:cs="Bookman Old Style"/>
          <w:sz w:val="22"/>
          <w:szCs w:val="22"/>
        </w:rPr>
        <w:t>r</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1"/>
          <w:sz w:val="22"/>
          <w:szCs w:val="22"/>
        </w:rPr>
        <w:t>o</w:t>
      </w:r>
      <w:r>
        <w:rPr>
          <w:rFonts w:ascii="Bookman Old Style" w:eastAsia="Bookman Old Style" w:hAnsi="Bookman Old Style" w:cs="Bookman Old Style"/>
          <w:spacing w:val="-1"/>
          <w:sz w:val="22"/>
          <w:szCs w:val="22"/>
        </w:rPr>
        <w:t>m</w:t>
      </w:r>
      <w:r>
        <w:rPr>
          <w:rFonts w:ascii="Bookman Old Style" w:eastAsia="Bookman Old Style" w:hAnsi="Bookman Old Style" w:cs="Bookman Old Style"/>
          <w:spacing w:val="-2"/>
          <w:sz w:val="22"/>
          <w:szCs w:val="22"/>
        </w:rPr>
        <w:t>p</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z w:val="22"/>
          <w:szCs w:val="22"/>
        </w:rPr>
        <w:t>e</w:t>
      </w:r>
      <w:r>
        <w:rPr>
          <w:rFonts w:ascii="Bookman Old Style" w:eastAsia="Bookman Old Style" w:hAnsi="Bookman Old Style" w:cs="Bookman Old Style"/>
          <w:spacing w:val="1"/>
          <w:sz w:val="22"/>
          <w:szCs w:val="22"/>
        </w:rPr>
        <w:t>n</w:t>
      </w:r>
      <w:r>
        <w:rPr>
          <w:rFonts w:ascii="Bookman Old Style" w:eastAsia="Bookman Old Style" w:hAnsi="Bookman Old Style" w:cs="Bookman Old Style"/>
          <w:spacing w:val="-2"/>
          <w:sz w:val="22"/>
          <w:szCs w:val="22"/>
        </w:rPr>
        <w:t>s</w:t>
      </w:r>
      <w:r>
        <w:rPr>
          <w:rFonts w:ascii="Bookman Old Style" w:eastAsia="Bookman Old Style" w:hAnsi="Bookman Old Style" w:cs="Bookman Old Style"/>
          <w:sz w:val="22"/>
          <w:szCs w:val="22"/>
        </w:rPr>
        <w:t>i</w:t>
      </w:r>
      <w:r>
        <w:rPr>
          <w:rFonts w:ascii="Bookman Old Style" w:eastAsia="Bookman Old Style" w:hAnsi="Bookman Old Style" w:cs="Bookman Old Style"/>
          <w:spacing w:val="3"/>
          <w:sz w:val="22"/>
          <w:szCs w:val="22"/>
        </w:rPr>
        <w:t xml:space="preserve"> </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2"/>
          <w:sz w:val="22"/>
          <w:szCs w:val="22"/>
        </w:rPr>
        <w:t>k</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2"/>
          <w:sz w:val="22"/>
          <w:szCs w:val="22"/>
        </w:rPr>
        <w:t>i</w:t>
      </w:r>
      <w:r>
        <w:rPr>
          <w:rFonts w:ascii="Bookman Old Style" w:eastAsia="Bookman Old Style" w:hAnsi="Bookman Old Style" w:cs="Bookman Old Style"/>
          <w:spacing w:val="3"/>
          <w:sz w:val="22"/>
          <w:szCs w:val="22"/>
        </w:rPr>
        <w:t>s</w:t>
      </w:r>
      <w:r>
        <w:rPr>
          <w:rFonts w:ascii="Bookman Old Style" w:eastAsia="Bookman Old Style" w:hAnsi="Bookman Old Style" w:cs="Bookman Old Style"/>
          <w:sz w:val="22"/>
          <w:szCs w:val="22"/>
        </w:rPr>
        <w:t>,</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pacing w:val="-1"/>
          <w:sz w:val="22"/>
          <w:szCs w:val="22"/>
        </w:rPr>
        <w:t>ma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2"/>
          <w:sz w:val="22"/>
          <w:szCs w:val="22"/>
        </w:rPr>
        <w:t>j</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1"/>
          <w:sz w:val="22"/>
          <w:szCs w:val="22"/>
        </w:rPr>
        <w:t>r</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pacing w:val="2"/>
          <w:sz w:val="22"/>
          <w:szCs w:val="22"/>
        </w:rPr>
        <w:t>l</w:t>
      </w:r>
      <w:r>
        <w:rPr>
          <w:rFonts w:ascii="Bookman Old Style" w:eastAsia="Bookman Old Style" w:hAnsi="Bookman Old Style" w:cs="Bookman Old Style"/>
          <w:sz w:val="22"/>
          <w:szCs w:val="22"/>
        </w:rPr>
        <w:t>,</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1"/>
          <w:sz w:val="22"/>
          <w:szCs w:val="22"/>
        </w:rPr>
        <w:t>o</w:t>
      </w:r>
      <w:r>
        <w:rPr>
          <w:rFonts w:ascii="Bookman Old Style" w:eastAsia="Bookman Old Style" w:hAnsi="Bookman Old Style" w:cs="Bookman Old Style"/>
          <w:spacing w:val="-1"/>
          <w:sz w:val="22"/>
          <w:szCs w:val="22"/>
        </w:rPr>
        <w:t>mu</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z w:val="22"/>
          <w:szCs w:val="22"/>
        </w:rPr>
        <w:t>s</w:t>
      </w:r>
      <w:r>
        <w:rPr>
          <w:rFonts w:ascii="Bookman Old Style" w:eastAsia="Bookman Old Style" w:hAnsi="Bookman Old Style" w:cs="Bookman Old Style"/>
          <w:spacing w:val="2"/>
          <w:sz w:val="22"/>
          <w:szCs w:val="22"/>
        </w:rPr>
        <w:t>i</w:t>
      </w:r>
      <w:r>
        <w:rPr>
          <w:rFonts w:ascii="Bookman Old Style" w:eastAsia="Bookman Old Style" w:hAnsi="Bookman Old Style" w:cs="Bookman Old Style"/>
          <w:sz w:val="22"/>
          <w:szCs w:val="22"/>
        </w:rPr>
        <w:t>,</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2"/>
          <w:sz w:val="22"/>
          <w:szCs w:val="22"/>
        </w:rPr>
        <w:t>l</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2"/>
          <w:sz w:val="22"/>
          <w:szCs w:val="22"/>
        </w:rPr>
        <w:t>s</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 xml:space="preserve">s </w:t>
      </w:r>
      <w:r>
        <w:rPr>
          <w:rFonts w:ascii="Bookman Old Style" w:eastAsia="Bookman Old Style" w:hAnsi="Bookman Old Style" w:cs="Bookman Old Style"/>
          <w:spacing w:val="1"/>
          <w:sz w:val="22"/>
          <w:szCs w:val="22"/>
        </w:rPr>
        <w:t>li</w:t>
      </w:r>
      <w:r>
        <w:rPr>
          <w:rFonts w:ascii="Bookman Old Style" w:eastAsia="Bookman Old Style" w:hAnsi="Bookman Old Style" w:cs="Bookman Old Style"/>
          <w:spacing w:val="-2"/>
          <w:sz w:val="22"/>
          <w:szCs w:val="22"/>
        </w:rPr>
        <w:t>n</w:t>
      </w:r>
      <w:r>
        <w:rPr>
          <w:rFonts w:ascii="Bookman Old Style" w:eastAsia="Bookman Old Style" w:hAnsi="Bookman Old Style" w:cs="Bookman Old Style"/>
          <w:sz w:val="22"/>
          <w:szCs w:val="22"/>
        </w:rPr>
        <w:t>g</w:t>
      </w:r>
      <w:r>
        <w:rPr>
          <w:rFonts w:ascii="Bookman Old Style" w:eastAsia="Bookman Old Style" w:hAnsi="Bookman Old Style" w:cs="Bookman Old Style"/>
          <w:spacing w:val="-2"/>
          <w:sz w:val="22"/>
          <w:szCs w:val="22"/>
        </w:rPr>
        <w:t>k</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pacing w:val="-2"/>
          <w:sz w:val="22"/>
          <w:szCs w:val="22"/>
        </w:rPr>
        <w:t>n</w:t>
      </w:r>
      <w:r>
        <w:rPr>
          <w:rFonts w:ascii="Bookman Old Style" w:eastAsia="Bookman Old Style" w:hAnsi="Bookman Old Style" w:cs="Bookman Old Style"/>
          <w:sz w:val="22"/>
          <w:szCs w:val="22"/>
        </w:rPr>
        <w:t>g</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 pe</w:t>
      </w:r>
      <w:r>
        <w:rPr>
          <w:rFonts w:ascii="Bookman Old Style" w:eastAsia="Bookman Old Style" w:hAnsi="Bookman Old Style" w:cs="Bookman Old Style"/>
          <w:spacing w:val="-2"/>
          <w:sz w:val="22"/>
          <w:szCs w:val="22"/>
        </w:rPr>
        <w:t>k</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1"/>
          <w:sz w:val="22"/>
          <w:szCs w:val="22"/>
        </w:rPr>
        <w:t>r</w:t>
      </w:r>
      <w:r>
        <w:rPr>
          <w:rFonts w:ascii="Bookman Old Style" w:eastAsia="Bookman Old Style" w:hAnsi="Bookman Old Style" w:cs="Bookman Old Style"/>
          <w:spacing w:val="1"/>
          <w:sz w:val="22"/>
          <w:szCs w:val="22"/>
        </w:rPr>
        <w:t>j</w:t>
      </w:r>
      <w:r>
        <w:rPr>
          <w:rFonts w:ascii="Bookman Old Style" w:eastAsia="Bookman Old Style" w:hAnsi="Bookman Old Style" w:cs="Bookman Old Style"/>
          <w:spacing w:val="-1"/>
          <w:sz w:val="22"/>
          <w:szCs w:val="22"/>
        </w:rPr>
        <w:t>aa</w:t>
      </w:r>
      <w:r>
        <w:rPr>
          <w:rFonts w:ascii="Bookman Old Style" w:eastAsia="Bookman Old Style" w:hAnsi="Bookman Old Style" w:cs="Bookman Old Style"/>
          <w:spacing w:val="1"/>
          <w:sz w:val="22"/>
          <w:szCs w:val="22"/>
        </w:rPr>
        <w:t>n</w:t>
      </w:r>
      <w:r>
        <w:rPr>
          <w:rFonts w:ascii="Bookman Old Style" w:eastAsia="Bookman Old Style" w:hAnsi="Bookman Old Style" w:cs="Bookman Old Style"/>
          <w:sz w:val="22"/>
          <w:szCs w:val="22"/>
        </w:rPr>
        <w:t>,</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pacing w:val="-2"/>
          <w:sz w:val="22"/>
          <w:szCs w:val="22"/>
        </w:rPr>
        <w:t>p</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2"/>
          <w:sz w:val="22"/>
          <w:szCs w:val="22"/>
        </w:rPr>
        <w:t>d</w:t>
      </w:r>
      <w:r>
        <w:rPr>
          <w:rFonts w:ascii="Bookman Old Style" w:eastAsia="Bookman Old Style" w:hAnsi="Bookman Old Style" w:cs="Bookman Old Style"/>
          <w:spacing w:val="1"/>
          <w:sz w:val="22"/>
          <w:szCs w:val="22"/>
        </w:rPr>
        <w:t>o</w:t>
      </w:r>
      <w:r>
        <w:rPr>
          <w:rFonts w:ascii="Bookman Old Style" w:eastAsia="Bookman Old Style" w:hAnsi="Bookman Old Style" w:cs="Bookman Old Style"/>
          <w:spacing w:val="-1"/>
          <w:sz w:val="22"/>
          <w:szCs w:val="22"/>
        </w:rPr>
        <w:t>ma</w:t>
      </w:r>
      <w:r>
        <w:rPr>
          <w:rFonts w:ascii="Bookman Old Style" w:eastAsia="Bookman Old Style" w:hAnsi="Bookman Old Style" w:cs="Bookman Old Style"/>
          <w:sz w:val="22"/>
          <w:szCs w:val="22"/>
        </w:rPr>
        <w:t>n</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 xml:space="preserve"> k</w:t>
      </w:r>
      <w:r>
        <w:rPr>
          <w:rFonts w:ascii="Bookman Old Style" w:eastAsia="Bookman Old Style" w:hAnsi="Bookman Old Style" w:cs="Bookman Old Style"/>
          <w:spacing w:val="2"/>
          <w:sz w:val="22"/>
          <w:szCs w:val="22"/>
        </w:rPr>
        <w:t>e</w:t>
      </w:r>
      <w:r>
        <w:rPr>
          <w:rFonts w:ascii="Bookman Old Style" w:eastAsia="Bookman Old Style" w:hAnsi="Bookman Old Style" w:cs="Bookman Old Style"/>
          <w:spacing w:val="-2"/>
          <w:sz w:val="22"/>
          <w:szCs w:val="22"/>
        </w:rPr>
        <w:t>p</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z w:val="22"/>
          <w:szCs w:val="22"/>
        </w:rPr>
        <w:t>sa</w:t>
      </w:r>
      <w:r>
        <w:rPr>
          <w:rFonts w:ascii="Bookman Old Style" w:eastAsia="Bookman Old Style" w:hAnsi="Bookman Old Style" w:cs="Bookman Old Style"/>
          <w:spacing w:val="2"/>
          <w:sz w:val="22"/>
          <w:szCs w:val="22"/>
        </w:rPr>
        <w:t>n</w:t>
      </w:r>
      <w:r>
        <w:rPr>
          <w:rFonts w:ascii="Bookman Old Style" w:eastAsia="Bookman Old Style" w:hAnsi="Bookman Old Style" w:cs="Bookman Old Style"/>
          <w:sz w:val="22"/>
          <w:szCs w:val="22"/>
        </w:rPr>
        <w:t>,</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pacing w:val="-2"/>
          <w:sz w:val="22"/>
          <w:szCs w:val="22"/>
        </w:rPr>
        <w:t>k</w:t>
      </w:r>
      <w:r>
        <w:rPr>
          <w:rFonts w:ascii="Bookman Old Style" w:eastAsia="Bookman Old Style" w:hAnsi="Bookman Old Style" w:cs="Bookman Old Style"/>
          <w:spacing w:val="1"/>
          <w:sz w:val="22"/>
          <w:szCs w:val="22"/>
        </w:rPr>
        <w:t>o</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2"/>
          <w:sz w:val="22"/>
          <w:szCs w:val="22"/>
        </w:rPr>
        <w:t>di</w:t>
      </w:r>
      <w:r>
        <w:rPr>
          <w:rFonts w:ascii="Bookman Old Style" w:eastAsia="Bookman Old Style" w:hAnsi="Bookman Old Style" w:cs="Bookman Old Style"/>
          <w:sz w:val="22"/>
          <w:szCs w:val="22"/>
        </w:rPr>
        <w:t>si</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3"/>
          <w:sz w:val="22"/>
          <w:szCs w:val="22"/>
        </w:rPr>
        <w:t xml:space="preserve"> </w:t>
      </w:r>
      <w:r>
        <w:rPr>
          <w:rFonts w:ascii="Bookman Old Style" w:eastAsia="Bookman Old Style" w:hAnsi="Bookman Old Style" w:cs="Bookman Old Style"/>
          <w:spacing w:val="-2"/>
          <w:sz w:val="22"/>
          <w:szCs w:val="22"/>
        </w:rPr>
        <w:t>k</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1"/>
          <w:sz w:val="22"/>
          <w:szCs w:val="22"/>
        </w:rPr>
        <w:t>r</w:t>
      </w:r>
      <w:r>
        <w:rPr>
          <w:rFonts w:ascii="Bookman Old Style" w:eastAsia="Bookman Old Style" w:hAnsi="Bookman Old Style" w:cs="Bookman Old Style"/>
          <w:spacing w:val="1"/>
          <w:sz w:val="22"/>
          <w:szCs w:val="22"/>
        </w:rPr>
        <w:t>ja</w:t>
      </w:r>
      <w:r>
        <w:rPr>
          <w:rFonts w:ascii="Bookman Old Style" w:eastAsia="Bookman Old Style" w:hAnsi="Bookman Old Style" w:cs="Bookman Old Style"/>
          <w:sz w:val="22"/>
          <w:szCs w:val="22"/>
        </w:rPr>
        <w:t>,</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pacing w:val="-2"/>
          <w:sz w:val="22"/>
          <w:szCs w:val="22"/>
        </w:rPr>
        <w:t>w</w:t>
      </w:r>
      <w:r>
        <w:rPr>
          <w:rFonts w:ascii="Bookman Old Style" w:eastAsia="Bookman Old Style" w:hAnsi="Bookman Old Style" w:cs="Bookman Old Style"/>
          <w:sz w:val="22"/>
          <w:szCs w:val="22"/>
        </w:rPr>
        <w:t>e</w:t>
      </w:r>
      <w:r>
        <w:rPr>
          <w:rFonts w:ascii="Bookman Old Style" w:eastAsia="Bookman Old Style" w:hAnsi="Bookman Old Style" w:cs="Bookman Old Style"/>
          <w:spacing w:val="-2"/>
          <w:sz w:val="22"/>
          <w:szCs w:val="22"/>
        </w:rPr>
        <w:t>w</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z w:val="22"/>
          <w:szCs w:val="22"/>
        </w:rPr>
        <w:t>ng</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pacing w:val="-2"/>
          <w:sz w:val="22"/>
          <w:szCs w:val="22"/>
        </w:rPr>
        <w:t>k</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2"/>
          <w:sz w:val="22"/>
          <w:szCs w:val="22"/>
        </w:rPr>
        <w:t>b</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s</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z w:val="22"/>
          <w:szCs w:val="22"/>
        </w:rPr>
        <w:t>n b</w:t>
      </w:r>
      <w:r>
        <w:rPr>
          <w:rFonts w:ascii="Bookman Old Style" w:eastAsia="Bookman Old Style" w:hAnsi="Bookman Old Style" w:cs="Bookman Old Style"/>
          <w:spacing w:val="2"/>
          <w:sz w:val="22"/>
          <w:szCs w:val="22"/>
        </w:rPr>
        <w:t>e</w:t>
      </w:r>
      <w:r>
        <w:rPr>
          <w:rFonts w:ascii="Bookman Old Style" w:eastAsia="Bookman Old Style" w:hAnsi="Bookman Old Style" w:cs="Bookman Old Style"/>
          <w:spacing w:val="-1"/>
          <w:sz w:val="22"/>
          <w:szCs w:val="22"/>
        </w:rPr>
        <w:t>r</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nd</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2"/>
          <w:sz w:val="22"/>
          <w:szCs w:val="22"/>
        </w:rPr>
        <w:t>k</w:t>
      </w:r>
      <w:r>
        <w:rPr>
          <w:rFonts w:ascii="Bookman Old Style" w:eastAsia="Bookman Old Style" w:hAnsi="Bookman Old Style" w:cs="Bookman Old Style"/>
          <w:spacing w:val="2"/>
          <w:sz w:val="22"/>
          <w:szCs w:val="22"/>
        </w:rPr>
        <w:t>)</w:t>
      </w:r>
      <w:r>
        <w:rPr>
          <w:rFonts w:ascii="Bookman Old Style" w:eastAsia="Bookman Old Style" w:hAnsi="Bookman Old Style" w:cs="Bookman Old Style"/>
          <w:sz w:val="22"/>
          <w:szCs w:val="22"/>
        </w:rPr>
        <w:t>,</w:t>
      </w:r>
      <w:r>
        <w:rPr>
          <w:rFonts w:ascii="Bookman Old Style" w:eastAsia="Bookman Old Style" w:hAnsi="Bookman Old Style" w:cs="Bookman Old Style"/>
          <w:spacing w:val="-2"/>
          <w:sz w:val="22"/>
          <w:szCs w:val="22"/>
        </w:rPr>
        <w:t xml:space="preserve"> </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2"/>
          <w:sz w:val="22"/>
          <w:szCs w:val="22"/>
        </w:rPr>
        <w:t>g</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pacing w:val="-2"/>
          <w:sz w:val="22"/>
          <w:szCs w:val="22"/>
        </w:rPr>
        <w:t>n</w:t>
      </w:r>
      <w:r>
        <w:rPr>
          <w:rFonts w:ascii="Bookman Old Style" w:eastAsia="Bookman Old Style" w:hAnsi="Bookman Old Style" w:cs="Bookman Old Style"/>
          <w:sz w:val="22"/>
          <w:szCs w:val="22"/>
        </w:rPr>
        <w:t>g</w:t>
      </w:r>
      <w:r>
        <w:rPr>
          <w:rFonts w:ascii="Bookman Old Style" w:eastAsia="Bookman Old Style" w:hAnsi="Bookman Old Style" w:cs="Bookman Old Style"/>
          <w:spacing w:val="1"/>
          <w:sz w:val="22"/>
          <w:szCs w:val="22"/>
        </w:rPr>
        <w:t xml:space="preserve"> j</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z w:val="22"/>
          <w:szCs w:val="22"/>
        </w:rPr>
        <w:t>wab</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h</w:t>
      </w:r>
      <w:r>
        <w:rPr>
          <w:rFonts w:ascii="Bookman Old Style" w:eastAsia="Bookman Old Style" w:hAnsi="Bookman Old Style" w:cs="Bookman Old Style"/>
          <w:spacing w:val="-1"/>
          <w:sz w:val="22"/>
          <w:szCs w:val="22"/>
        </w:rPr>
        <w:t>ar</w:t>
      </w:r>
      <w:r>
        <w:rPr>
          <w:rFonts w:ascii="Bookman Old Style" w:eastAsia="Bookman Old Style" w:hAnsi="Bookman Old Style" w:cs="Bookman Old Style"/>
          <w:sz w:val="22"/>
          <w:szCs w:val="22"/>
        </w:rPr>
        <w:t>ta,</w:t>
      </w:r>
      <w:r>
        <w:rPr>
          <w:rFonts w:ascii="Bookman Old Style" w:eastAsia="Bookman Old Style" w:hAnsi="Bookman Old Style" w:cs="Bookman Old Style"/>
          <w:spacing w:val="-2"/>
          <w:sz w:val="22"/>
          <w:szCs w:val="22"/>
        </w:rPr>
        <w:t xml:space="preserve"> </w:t>
      </w:r>
      <w:r>
        <w:rPr>
          <w:rFonts w:ascii="Bookman Old Style" w:eastAsia="Bookman Old Style" w:hAnsi="Bookman Old Style" w:cs="Bookman Old Style"/>
          <w:sz w:val="22"/>
          <w:szCs w:val="22"/>
        </w:rPr>
        <w:t>p</w:t>
      </w:r>
      <w:r>
        <w:rPr>
          <w:rFonts w:ascii="Bookman Old Style" w:eastAsia="Bookman Old Style" w:hAnsi="Bookman Old Style" w:cs="Bookman Old Style"/>
          <w:spacing w:val="2"/>
          <w:sz w:val="22"/>
          <w:szCs w:val="22"/>
        </w:rPr>
        <w:t>e</w:t>
      </w:r>
      <w:r>
        <w:rPr>
          <w:rFonts w:ascii="Bookman Old Style" w:eastAsia="Bookman Old Style" w:hAnsi="Bookman Old Style" w:cs="Bookman Old Style"/>
          <w:spacing w:val="-1"/>
          <w:sz w:val="22"/>
          <w:szCs w:val="22"/>
        </w:rPr>
        <w:t>ra</w:t>
      </w:r>
      <w:r>
        <w:rPr>
          <w:rFonts w:ascii="Bookman Old Style" w:eastAsia="Bookman Old Style" w:hAnsi="Bookman Old Style" w:cs="Bookman Old Style"/>
          <w:sz w:val="22"/>
          <w:szCs w:val="22"/>
        </w:rPr>
        <w:t xml:space="preserve">n </w:t>
      </w:r>
      <w:r>
        <w:rPr>
          <w:rFonts w:ascii="Bookman Old Style" w:eastAsia="Bookman Old Style" w:hAnsi="Bookman Old Style" w:cs="Bookman Old Style"/>
          <w:spacing w:val="1"/>
          <w:sz w:val="22"/>
          <w:szCs w:val="22"/>
        </w:rPr>
        <w:t>j</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pacing w:val="1"/>
          <w:sz w:val="22"/>
          <w:szCs w:val="22"/>
        </w:rPr>
        <w:t>t</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 d</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 p</w:t>
      </w:r>
      <w:r>
        <w:rPr>
          <w:rFonts w:ascii="Bookman Old Style" w:eastAsia="Bookman Old Style" w:hAnsi="Bookman Old Style" w:cs="Bookman Old Style"/>
          <w:spacing w:val="-1"/>
          <w:sz w:val="22"/>
          <w:szCs w:val="22"/>
        </w:rPr>
        <w:t>r</w:t>
      </w:r>
      <w:r>
        <w:rPr>
          <w:rFonts w:ascii="Bookman Old Style" w:eastAsia="Bookman Old Style" w:hAnsi="Bookman Old Style" w:cs="Bookman Old Style"/>
          <w:spacing w:val="1"/>
          <w:sz w:val="22"/>
          <w:szCs w:val="22"/>
        </w:rPr>
        <w:t>o</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2"/>
          <w:sz w:val="22"/>
          <w:szCs w:val="22"/>
        </w:rPr>
        <w:t>i</w:t>
      </w:r>
      <w:r>
        <w:rPr>
          <w:rFonts w:ascii="Bookman Old Style" w:eastAsia="Bookman Old Style" w:hAnsi="Bookman Old Style" w:cs="Bookman Old Style"/>
          <w:spacing w:val="1"/>
          <w:sz w:val="22"/>
          <w:szCs w:val="22"/>
        </w:rPr>
        <w:t>l</w:t>
      </w:r>
      <w:r>
        <w:rPr>
          <w:rFonts w:ascii="Bookman Old Style" w:eastAsia="Bookman Old Style" w:hAnsi="Bookman Old Style" w:cs="Bookman Old Style"/>
          <w:spacing w:val="-2"/>
          <w:sz w:val="22"/>
          <w:szCs w:val="22"/>
        </w:rPr>
        <w:t>i</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 xml:space="preserve">s </w:t>
      </w:r>
      <w:r>
        <w:rPr>
          <w:rFonts w:ascii="Bookman Old Style" w:eastAsia="Bookman Old Style" w:hAnsi="Bookman Old Style" w:cs="Bookman Old Style"/>
          <w:spacing w:val="-1"/>
          <w:sz w:val="22"/>
          <w:szCs w:val="22"/>
        </w:rPr>
        <w:t>r</w:t>
      </w:r>
      <w:r>
        <w:rPr>
          <w:rFonts w:ascii="Bookman Old Style" w:eastAsia="Bookman Old Style" w:hAnsi="Bookman Old Style" w:cs="Bookman Old Style"/>
          <w:sz w:val="22"/>
          <w:szCs w:val="22"/>
        </w:rPr>
        <w:t>es</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2"/>
          <w:sz w:val="22"/>
          <w:szCs w:val="22"/>
        </w:rPr>
        <w:t>k</w:t>
      </w:r>
      <w:r>
        <w:rPr>
          <w:rFonts w:ascii="Bookman Old Style" w:eastAsia="Bookman Old Style" w:hAnsi="Bookman Old Style" w:cs="Bookman Old Style"/>
          <w:spacing w:val="1"/>
          <w:sz w:val="22"/>
          <w:szCs w:val="22"/>
        </w:rPr>
        <w:t>o</w:t>
      </w:r>
      <w:r>
        <w:rPr>
          <w:rFonts w:ascii="Bookman Old Style" w:eastAsia="Bookman Old Style" w:hAnsi="Bookman Old Style" w:cs="Bookman Old Style"/>
          <w:sz w:val="22"/>
          <w:szCs w:val="22"/>
        </w:rPr>
        <w:t>.</w:t>
      </w:r>
    </w:p>
    <w:p w:rsidR="00745DEF" w:rsidRDefault="00FA1CB7">
      <w:pPr>
        <w:spacing w:before="61"/>
        <w:ind w:left="10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9"/>
          <w:sz w:val="22"/>
          <w:szCs w:val="22"/>
        </w:rPr>
        <w:t xml:space="preserve"> </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gi y</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2"/>
          <w:sz w:val="22"/>
          <w:szCs w:val="22"/>
        </w:rPr>
        <w:t>n</w:t>
      </w:r>
      <w:r>
        <w:rPr>
          <w:rFonts w:ascii="Bookman Old Style" w:eastAsia="Bookman Old Style" w:hAnsi="Bookman Old Style" w:cs="Bookman Old Style"/>
          <w:sz w:val="22"/>
          <w:szCs w:val="22"/>
        </w:rPr>
        <w:t xml:space="preserve">g </w:t>
      </w:r>
      <w:r>
        <w:rPr>
          <w:rFonts w:ascii="Bookman Old Style" w:eastAsia="Bookman Old Style" w:hAnsi="Bookman Old Style" w:cs="Bookman Old Style"/>
          <w:spacing w:val="-1"/>
          <w:sz w:val="22"/>
          <w:szCs w:val="22"/>
        </w:rPr>
        <w:t>ra</w:t>
      </w:r>
      <w:r>
        <w:rPr>
          <w:rFonts w:ascii="Bookman Old Style" w:eastAsia="Bookman Old Style" w:hAnsi="Bookman Old Style" w:cs="Bookman Old Style"/>
          <w:sz w:val="22"/>
          <w:szCs w:val="22"/>
        </w:rPr>
        <w:t>ngk</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 xml:space="preserve">p </w:t>
      </w:r>
      <w:r>
        <w:rPr>
          <w:rFonts w:ascii="Bookman Old Style" w:eastAsia="Bookman Old Style" w:hAnsi="Bookman Old Style" w:cs="Bookman Old Style"/>
          <w:spacing w:val="1"/>
          <w:sz w:val="22"/>
          <w:szCs w:val="22"/>
        </w:rPr>
        <w:t>j</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2"/>
          <w:sz w:val="22"/>
          <w:szCs w:val="22"/>
        </w:rPr>
        <w:t>b</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 h</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nya</w:t>
      </w:r>
      <w:r>
        <w:rPr>
          <w:rFonts w:ascii="Bookman Old Style" w:eastAsia="Bookman Old Style" w:hAnsi="Bookman Old Style" w:cs="Bookman Old Style"/>
          <w:spacing w:val="-2"/>
          <w:sz w:val="22"/>
          <w:szCs w:val="22"/>
        </w:rPr>
        <w:t xml:space="preserve"> </w:t>
      </w:r>
      <w:r>
        <w:rPr>
          <w:rFonts w:ascii="Bookman Old Style" w:eastAsia="Bookman Old Style" w:hAnsi="Bookman Old Style" w:cs="Bookman Old Style"/>
          <w:sz w:val="22"/>
          <w:szCs w:val="22"/>
        </w:rPr>
        <w:t>d</w:t>
      </w:r>
      <w:r>
        <w:rPr>
          <w:rFonts w:ascii="Bookman Old Style" w:eastAsia="Bookman Old Style" w:hAnsi="Bookman Old Style" w:cs="Bookman Old Style"/>
          <w:spacing w:val="-2"/>
          <w:sz w:val="22"/>
          <w:szCs w:val="22"/>
        </w:rPr>
        <w:t>ib</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1"/>
          <w:sz w:val="22"/>
          <w:szCs w:val="22"/>
        </w:rPr>
        <w:t>r</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z w:val="22"/>
          <w:szCs w:val="22"/>
        </w:rPr>
        <w:t xml:space="preserve">n satu </w:t>
      </w:r>
      <w:r>
        <w:rPr>
          <w:rFonts w:ascii="Bookman Old Style" w:eastAsia="Bookman Old Style" w:hAnsi="Bookman Old Style" w:cs="Bookman Old Style"/>
          <w:spacing w:val="-2"/>
          <w:sz w:val="22"/>
          <w:szCs w:val="22"/>
        </w:rPr>
        <w:t>p</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1"/>
          <w:sz w:val="22"/>
          <w:szCs w:val="22"/>
        </w:rPr>
        <w:t>r</w:t>
      </w:r>
      <w:r>
        <w:rPr>
          <w:rFonts w:ascii="Bookman Old Style" w:eastAsia="Bookman Old Style" w:hAnsi="Bookman Old Style" w:cs="Bookman Old Style"/>
          <w:spacing w:val="-2"/>
          <w:sz w:val="22"/>
          <w:szCs w:val="22"/>
        </w:rPr>
        <w:t>i</w:t>
      </w:r>
      <w:r>
        <w:rPr>
          <w:rFonts w:ascii="Bookman Old Style" w:eastAsia="Bookman Old Style" w:hAnsi="Bookman Old Style" w:cs="Bookman Old Style"/>
          <w:sz w:val="22"/>
          <w:szCs w:val="22"/>
        </w:rPr>
        <w:t>ngk</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3"/>
          <w:sz w:val="22"/>
          <w:szCs w:val="22"/>
        </w:rPr>
        <w:t xml:space="preserve"> </w:t>
      </w:r>
      <w:r>
        <w:rPr>
          <w:rFonts w:ascii="Bookman Old Style" w:eastAsia="Bookman Old Style" w:hAnsi="Bookman Old Style" w:cs="Bookman Old Style"/>
          <w:spacing w:val="1"/>
          <w:sz w:val="22"/>
          <w:szCs w:val="22"/>
        </w:rPr>
        <w:t>j</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2"/>
          <w:sz w:val="22"/>
          <w:szCs w:val="22"/>
        </w:rPr>
        <w:t xml:space="preserve"> </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1"/>
          <w:sz w:val="22"/>
          <w:szCs w:val="22"/>
        </w:rPr>
        <w:t>r</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2"/>
          <w:sz w:val="22"/>
          <w:szCs w:val="22"/>
        </w:rPr>
        <w:t>n</w:t>
      </w:r>
      <w:r>
        <w:rPr>
          <w:rFonts w:ascii="Bookman Old Style" w:eastAsia="Bookman Old Style" w:hAnsi="Bookman Old Style" w:cs="Bookman Old Style"/>
          <w:sz w:val="22"/>
          <w:szCs w:val="22"/>
        </w:rPr>
        <w:t>g</w:t>
      </w:r>
      <w:r>
        <w:rPr>
          <w:rFonts w:ascii="Bookman Old Style" w:eastAsia="Bookman Old Style" w:hAnsi="Bookman Old Style" w:cs="Bookman Old Style"/>
          <w:spacing w:val="-2"/>
          <w:sz w:val="22"/>
          <w:szCs w:val="22"/>
        </w:rPr>
        <w:t>g</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w:t>
      </w:r>
    </w:p>
    <w:p w:rsidR="00745DEF" w:rsidRDefault="00745DEF">
      <w:pPr>
        <w:spacing w:before="1" w:line="100" w:lineRule="exact"/>
        <w:rPr>
          <w:sz w:val="11"/>
          <w:szCs w:val="11"/>
        </w:rPr>
      </w:pPr>
    </w:p>
    <w:p w:rsidR="00745DEF" w:rsidRDefault="00FA1CB7">
      <w:pPr>
        <w:tabs>
          <w:tab w:val="left" w:pos="520"/>
        </w:tabs>
        <w:spacing w:line="287" w:lineRule="auto"/>
        <w:ind w:left="536" w:right="247" w:hanging="42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3.</w:t>
      </w:r>
      <w:r>
        <w:rPr>
          <w:rFonts w:ascii="Bookman Old Style" w:eastAsia="Bookman Old Style" w:hAnsi="Bookman Old Style" w:cs="Bookman Old Style"/>
          <w:sz w:val="22"/>
          <w:szCs w:val="22"/>
        </w:rPr>
        <w:tab/>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p</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2"/>
          <w:sz w:val="22"/>
          <w:szCs w:val="22"/>
        </w:rPr>
        <w:t>i</w:t>
      </w:r>
      <w:r>
        <w:rPr>
          <w:rFonts w:ascii="Bookman Old Style" w:eastAsia="Bookman Old Style" w:hAnsi="Bookman Old Style" w:cs="Bookman Old Style"/>
          <w:spacing w:val="1"/>
          <w:sz w:val="22"/>
          <w:szCs w:val="22"/>
        </w:rPr>
        <w:t>l</w:t>
      </w:r>
      <w:r>
        <w:rPr>
          <w:rFonts w:ascii="Bookman Old Style" w:eastAsia="Bookman Old Style" w:hAnsi="Bookman Old Style" w:cs="Bookman Old Style"/>
          <w:sz w:val="22"/>
          <w:szCs w:val="22"/>
        </w:rPr>
        <w:t>a</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da</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pe</w:t>
      </w:r>
      <w:r>
        <w:rPr>
          <w:rFonts w:ascii="Bookman Old Style" w:eastAsia="Bookman Old Style" w:hAnsi="Bookman Old Style" w:cs="Bookman Old Style"/>
          <w:spacing w:val="1"/>
          <w:sz w:val="22"/>
          <w:szCs w:val="22"/>
        </w:rPr>
        <w:t>n</w:t>
      </w:r>
      <w:r>
        <w:rPr>
          <w:rFonts w:ascii="Bookman Old Style" w:eastAsia="Bookman Old Style" w:hAnsi="Bookman Old Style" w:cs="Bookman Old Style"/>
          <w:spacing w:val="-1"/>
          <w:sz w:val="22"/>
          <w:szCs w:val="22"/>
        </w:rPr>
        <w:t>am</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h</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d</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3"/>
          <w:sz w:val="22"/>
          <w:szCs w:val="22"/>
        </w:rPr>
        <w:t>n</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u</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2"/>
          <w:sz w:val="22"/>
          <w:szCs w:val="22"/>
        </w:rPr>
        <w:t>p</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1"/>
          <w:sz w:val="22"/>
          <w:szCs w:val="22"/>
        </w:rPr>
        <w:t>ru</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h</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1"/>
          <w:sz w:val="22"/>
          <w:szCs w:val="22"/>
        </w:rPr>
        <w:t>o</w:t>
      </w:r>
      <w:r>
        <w:rPr>
          <w:rFonts w:ascii="Bookman Old Style" w:eastAsia="Bookman Old Style" w:hAnsi="Bookman Old Style" w:cs="Bookman Old Style"/>
          <w:spacing w:val="-4"/>
          <w:sz w:val="22"/>
          <w:szCs w:val="22"/>
        </w:rPr>
        <w:t>m</w:t>
      </w:r>
      <w:r>
        <w:rPr>
          <w:rFonts w:ascii="Bookman Old Style" w:eastAsia="Bookman Old Style" w:hAnsi="Bookman Old Style" w:cs="Bookman Old Style"/>
          <w:sz w:val="22"/>
          <w:szCs w:val="22"/>
        </w:rPr>
        <w:t>ek</w:t>
      </w:r>
      <w:r>
        <w:rPr>
          <w:rFonts w:ascii="Bookman Old Style" w:eastAsia="Bookman Old Style" w:hAnsi="Bookman Old Style" w:cs="Bookman Old Style"/>
          <w:spacing w:val="1"/>
          <w:sz w:val="22"/>
          <w:szCs w:val="22"/>
        </w:rPr>
        <w:t>l</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z w:val="22"/>
          <w:szCs w:val="22"/>
        </w:rPr>
        <w:t>r</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2"/>
          <w:sz w:val="22"/>
          <w:szCs w:val="22"/>
        </w:rPr>
        <w:t>j</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sidR="00130406">
        <w:rPr>
          <w:rFonts w:ascii="Bookman Old Style" w:eastAsia="Bookman Old Style" w:hAnsi="Bookman Old Style" w:cs="Bookman Old Style"/>
          <w:sz w:val="22"/>
          <w:szCs w:val="22"/>
        </w:rPr>
        <w:t xml:space="preserve"> </w:t>
      </w:r>
      <w:proofErr w:type="gramStart"/>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proofErr w:type="gramEnd"/>
      <w:r>
        <w:rPr>
          <w:rFonts w:ascii="Bookman Old Style" w:eastAsia="Bookman Old Style" w:hAnsi="Bookman Old Style" w:cs="Bookman Old Style"/>
          <w:sz w:val="22"/>
          <w:szCs w:val="22"/>
        </w:rPr>
        <w:t xml:space="preserve"> d</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2"/>
          <w:sz w:val="22"/>
          <w:szCs w:val="22"/>
        </w:rPr>
        <w:t>s</w:t>
      </w:r>
      <w:r>
        <w:rPr>
          <w:rFonts w:ascii="Bookman Old Style" w:eastAsia="Bookman Old Style" w:hAnsi="Bookman Old Style" w:cs="Bookman Old Style"/>
          <w:sz w:val="22"/>
          <w:szCs w:val="22"/>
        </w:rPr>
        <w:t>es</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 d</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 xml:space="preserve">n </w:t>
      </w:r>
      <w:r>
        <w:rPr>
          <w:rFonts w:ascii="Bookman Old Style" w:eastAsia="Bookman Old Style" w:hAnsi="Bookman Old Style" w:cs="Bookman Old Style"/>
          <w:spacing w:val="-2"/>
          <w:sz w:val="22"/>
          <w:szCs w:val="22"/>
        </w:rPr>
        <w:t>d</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pk</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 xml:space="preserve">n </w:t>
      </w:r>
      <w:r>
        <w:rPr>
          <w:rFonts w:ascii="Bookman Old Style" w:eastAsia="Bookman Old Style" w:hAnsi="Bookman Old Style" w:cs="Bookman Old Style"/>
          <w:spacing w:val="-2"/>
          <w:sz w:val="22"/>
          <w:szCs w:val="22"/>
        </w:rPr>
        <w:t>l</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2"/>
          <w:sz w:val="22"/>
          <w:szCs w:val="22"/>
        </w:rPr>
        <w:t>b</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 xml:space="preserve">h </w:t>
      </w:r>
      <w:r>
        <w:rPr>
          <w:rFonts w:ascii="Bookman Old Style" w:eastAsia="Bookman Old Style" w:hAnsi="Bookman Old Style" w:cs="Bookman Old Style"/>
          <w:spacing w:val="1"/>
          <w:sz w:val="22"/>
          <w:szCs w:val="22"/>
        </w:rPr>
        <w:t>l</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2"/>
          <w:sz w:val="22"/>
          <w:szCs w:val="22"/>
        </w:rPr>
        <w:t>j</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z w:val="22"/>
          <w:szCs w:val="22"/>
        </w:rPr>
        <w:t xml:space="preserve">t </w:t>
      </w:r>
      <w:r>
        <w:rPr>
          <w:rFonts w:ascii="Bookman Old Style" w:eastAsia="Bookman Old Style" w:hAnsi="Bookman Old Style" w:cs="Bookman Old Style"/>
          <w:spacing w:val="-2"/>
          <w:sz w:val="22"/>
          <w:szCs w:val="22"/>
        </w:rPr>
        <w:t>d</w:t>
      </w:r>
      <w:r>
        <w:rPr>
          <w:rFonts w:ascii="Bookman Old Style" w:eastAsia="Bookman Old Style" w:hAnsi="Bookman Old Style" w:cs="Bookman Old Style"/>
          <w:sz w:val="22"/>
          <w:szCs w:val="22"/>
        </w:rPr>
        <w:t>e</w:t>
      </w:r>
      <w:r>
        <w:rPr>
          <w:rFonts w:ascii="Bookman Old Style" w:eastAsia="Bookman Old Style" w:hAnsi="Bookman Old Style" w:cs="Bookman Old Style"/>
          <w:spacing w:val="-1"/>
          <w:sz w:val="22"/>
          <w:szCs w:val="22"/>
        </w:rPr>
        <w:t>n</w:t>
      </w:r>
      <w:r>
        <w:rPr>
          <w:rFonts w:ascii="Bookman Old Style" w:eastAsia="Bookman Old Style" w:hAnsi="Bookman Old Style" w:cs="Bookman Old Style"/>
          <w:sz w:val="22"/>
          <w:szCs w:val="22"/>
        </w:rPr>
        <w:t>g</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 xml:space="preserve">n </w:t>
      </w:r>
      <w:r>
        <w:rPr>
          <w:rFonts w:ascii="Bookman Old Style" w:eastAsia="Bookman Old Style" w:hAnsi="Bookman Old Style" w:cs="Bookman Old Style"/>
          <w:spacing w:val="-2"/>
          <w:sz w:val="22"/>
          <w:szCs w:val="22"/>
        </w:rPr>
        <w:t>p</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1"/>
          <w:sz w:val="22"/>
          <w:szCs w:val="22"/>
        </w:rPr>
        <w:t>ra</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pacing w:val="-1"/>
          <w:sz w:val="22"/>
          <w:szCs w:val="22"/>
        </w:rPr>
        <w:t>ra</w:t>
      </w:r>
      <w:r>
        <w:rPr>
          <w:rFonts w:ascii="Bookman Old Style" w:eastAsia="Bookman Old Style" w:hAnsi="Bookman Old Style" w:cs="Bookman Old Style"/>
          <w:sz w:val="22"/>
          <w:szCs w:val="22"/>
        </w:rPr>
        <w:t xml:space="preserve">n </w:t>
      </w:r>
      <w:r>
        <w:rPr>
          <w:rFonts w:ascii="Bookman Old Style" w:eastAsia="Bookman Old Style" w:hAnsi="Bookman Old Style" w:cs="Bookman Old Style"/>
          <w:spacing w:val="-2"/>
          <w:sz w:val="22"/>
          <w:szCs w:val="22"/>
        </w:rPr>
        <w:t>d</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4"/>
          <w:sz w:val="22"/>
          <w:szCs w:val="22"/>
        </w:rPr>
        <w:t>r</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1"/>
          <w:sz w:val="22"/>
          <w:szCs w:val="22"/>
        </w:rPr>
        <w:t>ur</w:t>
      </w:r>
      <w:r>
        <w:rPr>
          <w:rFonts w:ascii="Bookman Old Style" w:eastAsia="Bookman Old Style" w:hAnsi="Bookman Old Style" w:cs="Bookman Old Style"/>
          <w:sz w:val="22"/>
          <w:szCs w:val="22"/>
        </w:rPr>
        <w:t>.</w:t>
      </w:r>
    </w:p>
    <w:p w:rsidR="00745DEF" w:rsidRDefault="00FA1CB7">
      <w:pPr>
        <w:tabs>
          <w:tab w:val="left" w:pos="520"/>
        </w:tabs>
        <w:spacing w:before="62" w:line="288" w:lineRule="auto"/>
        <w:ind w:left="536" w:right="247" w:hanging="427"/>
        <w:jc w:val="both"/>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4.</w:t>
      </w:r>
      <w:r>
        <w:rPr>
          <w:rFonts w:ascii="Bookman Old Style" w:eastAsia="Bookman Old Style" w:hAnsi="Bookman Old Style" w:cs="Bookman Old Style"/>
          <w:sz w:val="22"/>
          <w:szCs w:val="22"/>
        </w:rPr>
        <w:tab/>
        <w:t>Pe</w:t>
      </w:r>
      <w:r>
        <w:rPr>
          <w:rFonts w:ascii="Bookman Old Style" w:eastAsia="Bookman Old Style" w:hAnsi="Bookman Old Style" w:cs="Bookman Old Style"/>
          <w:spacing w:val="-2"/>
          <w:sz w:val="22"/>
          <w:szCs w:val="22"/>
        </w:rPr>
        <w:t>n</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p</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z w:val="22"/>
          <w:szCs w:val="22"/>
        </w:rPr>
        <w:t>n</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2"/>
          <w:sz w:val="22"/>
          <w:szCs w:val="22"/>
        </w:rPr>
        <w:t>n</w:t>
      </w:r>
      <w:r>
        <w:rPr>
          <w:rFonts w:ascii="Bookman Old Style" w:eastAsia="Bookman Old Style" w:hAnsi="Bookman Old Style" w:cs="Bookman Old Style"/>
          <w:spacing w:val="1"/>
          <w:sz w:val="22"/>
          <w:szCs w:val="22"/>
        </w:rPr>
        <w:t>il</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z w:val="22"/>
          <w:szCs w:val="22"/>
        </w:rPr>
        <w:t>i</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1"/>
          <w:sz w:val="22"/>
          <w:szCs w:val="22"/>
        </w:rPr>
        <w:t>j</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3"/>
          <w:sz w:val="22"/>
          <w:szCs w:val="22"/>
        </w:rPr>
        <w:t>b</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d</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2"/>
          <w:sz w:val="22"/>
          <w:szCs w:val="22"/>
        </w:rPr>
        <w:t>k</w:t>
      </w:r>
      <w:r>
        <w:rPr>
          <w:rFonts w:ascii="Bookman Old Style" w:eastAsia="Bookman Old Style" w:hAnsi="Bookman Old Style" w:cs="Bookman Old Style"/>
          <w:sz w:val="22"/>
          <w:szCs w:val="22"/>
        </w:rPr>
        <w:t>e</w:t>
      </w:r>
      <w:r>
        <w:rPr>
          <w:rFonts w:ascii="Bookman Old Style" w:eastAsia="Bookman Old Style" w:hAnsi="Bookman Old Style" w:cs="Bookman Old Style"/>
          <w:spacing w:val="-1"/>
          <w:sz w:val="22"/>
          <w:szCs w:val="22"/>
        </w:rPr>
        <w:t>l</w:t>
      </w:r>
      <w:r>
        <w:rPr>
          <w:rFonts w:ascii="Bookman Old Style" w:eastAsia="Bookman Old Style" w:hAnsi="Bookman Old Style" w:cs="Bookman Old Style"/>
          <w:spacing w:val="1"/>
          <w:sz w:val="22"/>
          <w:szCs w:val="22"/>
        </w:rPr>
        <w:t>o</w:t>
      </w:r>
      <w:r>
        <w:rPr>
          <w:rFonts w:ascii="Bookman Old Style" w:eastAsia="Bookman Old Style" w:hAnsi="Bookman Old Style" w:cs="Bookman Old Style"/>
          <w:spacing w:val="-1"/>
          <w:sz w:val="22"/>
          <w:szCs w:val="22"/>
        </w:rPr>
        <w:t>m</w:t>
      </w:r>
      <w:r>
        <w:rPr>
          <w:rFonts w:ascii="Bookman Old Style" w:eastAsia="Bookman Old Style" w:hAnsi="Bookman Old Style" w:cs="Bookman Old Style"/>
          <w:spacing w:val="-2"/>
          <w:sz w:val="22"/>
          <w:szCs w:val="22"/>
        </w:rPr>
        <w:t>p</w:t>
      </w:r>
      <w:r>
        <w:rPr>
          <w:rFonts w:ascii="Bookman Old Style" w:eastAsia="Bookman Old Style" w:hAnsi="Bookman Old Style" w:cs="Bookman Old Style"/>
          <w:spacing w:val="1"/>
          <w:sz w:val="22"/>
          <w:szCs w:val="22"/>
        </w:rPr>
        <w:t>o</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4"/>
          <w:sz w:val="22"/>
          <w:szCs w:val="22"/>
        </w:rPr>
        <w:t>m</w:t>
      </w:r>
      <w:r>
        <w:rPr>
          <w:rFonts w:ascii="Bookman Old Style" w:eastAsia="Bookman Old Style" w:hAnsi="Bookman Old Style" w:cs="Bookman Old Style"/>
          <w:sz w:val="22"/>
          <w:szCs w:val="22"/>
        </w:rPr>
        <w:t>e</w:t>
      </w:r>
      <w:r>
        <w:rPr>
          <w:rFonts w:ascii="Bookman Old Style" w:eastAsia="Bookman Old Style" w:hAnsi="Bookman Old Style" w:cs="Bookman Old Style"/>
          <w:spacing w:val="1"/>
          <w:sz w:val="22"/>
          <w:szCs w:val="22"/>
        </w:rPr>
        <w:t>nj</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2"/>
          <w:sz w:val="22"/>
          <w:szCs w:val="22"/>
        </w:rPr>
        <w:t>d</w:t>
      </w:r>
      <w:r>
        <w:rPr>
          <w:rFonts w:ascii="Bookman Old Style" w:eastAsia="Bookman Old Style" w:hAnsi="Bookman Old Style" w:cs="Bookman Old Style"/>
          <w:sz w:val="22"/>
          <w:szCs w:val="22"/>
        </w:rPr>
        <w:t>i</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3</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y</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z w:val="22"/>
          <w:szCs w:val="22"/>
        </w:rPr>
        <w:t>:</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2"/>
          <w:sz w:val="22"/>
          <w:szCs w:val="22"/>
        </w:rPr>
        <w:t>g</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t</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I</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z w:val="22"/>
          <w:szCs w:val="22"/>
        </w:rPr>
        <w:t>k.</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 xml:space="preserve">, </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ngk</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2"/>
          <w:sz w:val="22"/>
          <w:szCs w:val="22"/>
        </w:rPr>
        <w:t xml:space="preserve"> </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I</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z w:val="22"/>
          <w:szCs w:val="22"/>
        </w:rPr>
        <w:t xml:space="preserve">k. </w:t>
      </w:r>
      <w:r>
        <w:rPr>
          <w:rFonts w:ascii="Bookman Old Style" w:eastAsia="Bookman Old Style" w:hAnsi="Bookman Old Style" w:cs="Bookman Old Style"/>
          <w:spacing w:val="-1"/>
          <w:sz w:val="22"/>
          <w:szCs w:val="22"/>
        </w:rPr>
        <w:t>II</w:t>
      </w:r>
      <w:r>
        <w:rPr>
          <w:rFonts w:ascii="Bookman Old Style" w:eastAsia="Bookman Old Style" w:hAnsi="Bookman Old Style" w:cs="Bookman Old Style"/>
          <w:sz w:val="22"/>
          <w:szCs w:val="22"/>
        </w:rPr>
        <w:t>)</w:t>
      </w:r>
      <w:r>
        <w:rPr>
          <w:rFonts w:ascii="Bookman Old Style" w:eastAsia="Bookman Old Style" w:hAnsi="Bookman Old Style" w:cs="Bookman Old Style"/>
          <w:spacing w:val="2"/>
          <w:sz w:val="22"/>
          <w:szCs w:val="22"/>
        </w:rPr>
        <w:t xml:space="preserve"> </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2"/>
          <w:sz w:val="22"/>
          <w:szCs w:val="22"/>
        </w:rPr>
        <w:t>ng</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2"/>
          <w:sz w:val="22"/>
          <w:szCs w:val="22"/>
        </w:rPr>
        <w:t xml:space="preserve"> </w:t>
      </w:r>
      <w:r>
        <w:rPr>
          <w:rFonts w:ascii="Bookman Old Style" w:eastAsia="Bookman Old Style" w:hAnsi="Bookman Old Style" w:cs="Bookman Old Style"/>
          <w:spacing w:val="-1"/>
          <w:sz w:val="22"/>
          <w:szCs w:val="22"/>
        </w:rPr>
        <w:t>II</w:t>
      </w:r>
      <w:r>
        <w:rPr>
          <w:rFonts w:ascii="Bookman Old Style" w:eastAsia="Bookman Old Style" w:hAnsi="Bookman Old Style" w:cs="Bookman Old Style"/>
          <w:sz w:val="22"/>
          <w:szCs w:val="22"/>
        </w:rPr>
        <w:t>I</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z w:val="22"/>
          <w:szCs w:val="22"/>
        </w:rPr>
        <w:t xml:space="preserve">k. </w:t>
      </w:r>
      <w:r>
        <w:rPr>
          <w:rFonts w:ascii="Bookman Old Style" w:eastAsia="Bookman Old Style" w:hAnsi="Bookman Old Style" w:cs="Bookman Old Style"/>
          <w:spacing w:val="-1"/>
          <w:sz w:val="22"/>
          <w:szCs w:val="22"/>
        </w:rPr>
        <w:t>III</w:t>
      </w:r>
      <w:r>
        <w:rPr>
          <w:rFonts w:ascii="Bookman Old Style" w:eastAsia="Bookman Old Style" w:hAnsi="Bookman Old Style" w:cs="Bookman Old Style"/>
          <w:sz w:val="22"/>
          <w:szCs w:val="22"/>
        </w:rPr>
        <w:t>)</w:t>
      </w:r>
      <w:r w:rsidR="00130406">
        <w:rPr>
          <w:rFonts w:ascii="Bookman Old Style" w:eastAsia="Bookman Old Style" w:hAnsi="Bookman Old Style" w:cs="Bookman Old Style"/>
          <w:sz w:val="22"/>
          <w:szCs w:val="22"/>
        </w:rPr>
        <w:t xml:space="preserve"> </w:t>
      </w:r>
      <w:r>
        <w:rPr>
          <w:rFonts w:ascii="Bookman Old Style" w:eastAsia="Bookman Old Style" w:hAnsi="Bookman Old Style" w:cs="Bookman Old Style"/>
          <w:sz w:val="22"/>
          <w:szCs w:val="22"/>
        </w:rPr>
        <w:t>y</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2"/>
          <w:sz w:val="22"/>
          <w:szCs w:val="22"/>
        </w:rPr>
        <w:t>n</w:t>
      </w:r>
      <w:r>
        <w:rPr>
          <w:rFonts w:ascii="Bookman Old Style" w:eastAsia="Bookman Old Style" w:hAnsi="Bookman Old Style" w:cs="Bookman Old Style"/>
          <w:sz w:val="22"/>
          <w:szCs w:val="22"/>
        </w:rPr>
        <w:t>g</w:t>
      </w:r>
      <w:r>
        <w:rPr>
          <w:rFonts w:ascii="Bookman Old Style" w:eastAsia="Bookman Old Style" w:hAnsi="Bookman Old Style" w:cs="Bookman Old Style"/>
          <w:spacing w:val="2"/>
          <w:sz w:val="22"/>
          <w:szCs w:val="22"/>
        </w:rPr>
        <w:t xml:space="preserve"> </w:t>
      </w:r>
      <w:r>
        <w:rPr>
          <w:rFonts w:ascii="Bookman Old Style" w:eastAsia="Bookman Old Style" w:hAnsi="Bookman Old Style" w:cs="Bookman Old Style"/>
          <w:spacing w:val="-2"/>
          <w:sz w:val="22"/>
          <w:szCs w:val="22"/>
        </w:rPr>
        <w:t>d</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pk</w:t>
      </w:r>
      <w:r>
        <w:rPr>
          <w:rFonts w:ascii="Bookman Old Style" w:eastAsia="Bookman Old Style" w:hAnsi="Bookman Old Style" w:cs="Bookman Old Style"/>
          <w:spacing w:val="-4"/>
          <w:sz w:val="22"/>
          <w:szCs w:val="22"/>
        </w:rPr>
        <w:t>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4"/>
          <w:sz w:val="22"/>
          <w:szCs w:val="22"/>
        </w:rPr>
        <w:t xml:space="preserve"> </w:t>
      </w:r>
      <w:r>
        <w:rPr>
          <w:rFonts w:ascii="Bookman Old Style" w:eastAsia="Bookman Old Style" w:hAnsi="Bookman Old Style" w:cs="Bookman Old Style"/>
          <w:spacing w:val="-2"/>
          <w:sz w:val="22"/>
          <w:szCs w:val="22"/>
        </w:rPr>
        <w:t>b</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1"/>
          <w:sz w:val="22"/>
          <w:szCs w:val="22"/>
        </w:rPr>
        <w:t>r</w:t>
      </w:r>
      <w:r>
        <w:rPr>
          <w:rFonts w:ascii="Bookman Old Style" w:eastAsia="Bookman Old Style" w:hAnsi="Bookman Old Style" w:cs="Bookman Old Style"/>
          <w:sz w:val="22"/>
          <w:szCs w:val="22"/>
        </w:rPr>
        <w:t>d</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sa</w:t>
      </w:r>
      <w:r>
        <w:rPr>
          <w:rFonts w:ascii="Bookman Old Style" w:eastAsia="Bookman Old Style" w:hAnsi="Bookman Old Style" w:cs="Bookman Old Style"/>
          <w:spacing w:val="-2"/>
          <w:sz w:val="22"/>
          <w:szCs w:val="22"/>
        </w:rPr>
        <w:t>r</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2"/>
          <w:sz w:val="22"/>
          <w:szCs w:val="22"/>
        </w:rPr>
        <w:t xml:space="preserve"> </w:t>
      </w:r>
      <w:r>
        <w:rPr>
          <w:rFonts w:ascii="Bookman Old Style" w:eastAsia="Bookman Old Style" w:hAnsi="Bookman Old Style" w:cs="Bookman Old Style"/>
          <w:spacing w:val="-2"/>
          <w:sz w:val="22"/>
          <w:szCs w:val="22"/>
        </w:rPr>
        <w:t>b</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2"/>
          <w:sz w:val="22"/>
          <w:szCs w:val="22"/>
        </w:rPr>
        <w:t xml:space="preserve"> </w:t>
      </w:r>
      <w:r>
        <w:rPr>
          <w:rFonts w:ascii="Bookman Old Style" w:eastAsia="Bookman Old Style" w:hAnsi="Bookman Old Style" w:cs="Bookman Old Style"/>
          <w:spacing w:val="-2"/>
          <w:sz w:val="22"/>
          <w:szCs w:val="22"/>
        </w:rPr>
        <w:t>k</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4"/>
          <w:sz w:val="22"/>
          <w:szCs w:val="22"/>
        </w:rPr>
        <w:t>r</w:t>
      </w:r>
      <w:r>
        <w:rPr>
          <w:rFonts w:ascii="Bookman Old Style" w:eastAsia="Bookman Old Style" w:hAnsi="Bookman Old Style" w:cs="Bookman Old Style"/>
          <w:spacing w:val="1"/>
          <w:sz w:val="22"/>
          <w:szCs w:val="22"/>
        </w:rPr>
        <w:t>j</w:t>
      </w:r>
      <w:r>
        <w:rPr>
          <w:rFonts w:ascii="Bookman Old Style" w:eastAsia="Bookman Old Style" w:hAnsi="Bookman Old Style" w:cs="Bookman Old Style"/>
          <w:sz w:val="22"/>
          <w:szCs w:val="22"/>
        </w:rPr>
        <w:t>a t</w:t>
      </w:r>
      <w:r>
        <w:rPr>
          <w:rFonts w:ascii="Bookman Old Style" w:eastAsia="Bookman Old Style" w:hAnsi="Bookman Old Style" w:cs="Bookman Old Style"/>
          <w:spacing w:val="-1"/>
          <w:sz w:val="22"/>
          <w:szCs w:val="22"/>
        </w:rPr>
        <w:t>am</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h</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3"/>
          <w:sz w:val="22"/>
          <w:szCs w:val="22"/>
        </w:rPr>
        <w:t xml:space="preserve"> </w:t>
      </w:r>
      <w:r>
        <w:rPr>
          <w:rFonts w:ascii="Bookman Old Style" w:eastAsia="Bookman Old Style" w:hAnsi="Bookman Old Style" w:cs="Bookman Old Style"/>
          <w:sz w:val="22"/>
          <w:szCs w:val="22"/>
        </w:rPr>
        <w:t>d</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3"/>
          <w:sz w:val="22"/>
          <w:szCs w:val="22"/>
        </w:rPr>
        <w:t xml:space="preserve"> </w:t>
      </w:r>
      <w:r>
        <w:rPr>
          <w:rFonts w:ascii="Bookman Old Style" w:eastAsia="Bookman Old Style" w:hAnsi="Bookman Old Style" w:cs="Bookman Old Style"/>
          <w:spacing w:val="-2"/>
          <w:sz w:val="22"/>
          <w:szCs w:val="22"/>
        </w:rPr>
        <w:t>p</w:t>
      </w:r>
      <w:r>
        <w:rPr>
          <w:rFonts w:ascii="Bookman Old Style" w:eastAsia="Bookman Old Style" w:hAnsi="Bookman Old Style" w:cs="Bookman Old Style"/>
          <w:sz w:val="22"/>
          <w:szCs w:val="22"/>
        </w:rPr>
        <w:t>e</w:t>
      </w:r>
      <w:r>
        <w:rPr>
          <w:rFonts w:ascii="Bookman Old Style" w:eastAsia="Bookman Old Style" w:hAnsi="Bookman Old Style" w:cs="Bookman Old Style"/>
          <w:spacing w:val="-1"/>
          <w:sz w:val="22"/>
          <w:szCs w:val="22"/>
        </w:rPr>
        <w:t>n</w:t>
      </w:r>
      <w:r>
        <w:rPr>
          <w:rFonts w:ascii="Bookman Old Style" w:eastAsia="Bookman Old Style" w:hAnsi="Bookman Old Style" w:cs="Bookman Old Style"/>
          <w:spacing w:val="1"/>
          <w:sz w:val="22"/>
          <w:szCs w:val="22"/>
        </w:rPr>
        <w:t>il</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pacing w:val="-2"/>
          <w:sz w:val="22"/>
          <w:szCs w:val="22"/>
        </w:rPr>
        <w:t>i</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 xml:space="preserve">n </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ka</w:t>
      </w:r>
      <w:r>
        <w:rPr>
          <w:rFonts w:ascii="Bookman Old Style" w:eastAsia="Bookman Old Style" w:hAnsi="Bookman Old Style" w:cs="Bookman Old Style"/>
          <w:spacing w:val="2"/>
          <w:sz w:val="22"/>
          <w:szCs w:val="22"/>
        </w:rPr>
        <w:t xml:space="preserve"> </w:t>
      </w:r>
      <w:r>
        <w:rPr>
          <w:rFonts w:ascii="Bookman Old Style" w:eastAsia="Bookman Old Style" w:hAnsi="Bookman Old Style" w:cs="Bookman Old Style"/>
          <w:spacing w:val="-2"/>
          <w:sz w:val="22"/>
          <w:szCs w:val="22"/>
        </w:rPr>
        <w:t>p</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z w:val="22"/>
          <w:szCs w:val="22"/>
        </w:rPr>
        <w:t>g</w:t>
      </w:r>
      <w:r>
        <w:rPr>
          <w:rFonts w:ascii="Bookman Old Style" w:eastAsia="Bookman Old Style" w:hAnsi="Bookman Old Style" w:cs="Bookman Old Style"/>
          <w:spacing w:val="-3"/>
          <w:sz w:val="22"/>
          <w:szCs w:val="22"/>
        </w:rPr>
        <w:t>a</w:t>
      </w:r>
      <w:r>
        <w:rPr>
          <w:rFonts w:ascii="Bookman Old Style" w:eastAsia="Bookman Old Style" w:hAnsi="Bookman Old Style" w:cs="Bookman Old Style"/>
          <w:sz w:val="22"/>
          <w:szCs w:val="22"/>
        </w:rPr>
        <w:t>wai</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y</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2"/>
          <w:sz w:val="22"/>
          <w:szCs w:val="22"/>
        </w:rPr>
        <w:t>n</w:t>
      </w:r>
      <w:r>
        <w:rPr>
          <w:rFonts w:ascii="Bookman Old Style" w:eastAsia="Bookman Old Style" w:hAnsi="Bookman Old Style" w:cs="Bookman Old Style"/>
          <w:sz w:val="22"/>
          <w:szCs w:val="22"/>
        </w:rPr>
        <w:t>g</w:t>
      </w:r>
      <w:r>
        <w:rPr>
          <w:rFonts w:ascii="Bookman Old Style" w:eastAsia="Bookman Old Style" w:hAnsi="Bookman Old Style" w:cs="Bookman Old Style"/>
          <w:spacing w:val="3"/>
          <w:sz w:val="22"/>
          <w:szCs w:val="22"/>
        </w:rPr>
        <w:t xml:space="preserve"> </w:t>
      </w:r>
      <w:r>
        <w:rPr>
          <w:rFonts w:ascii="Bookman Old Style" w:eastAsia="Bookman Old Style" w:hAnsi="Bookman Old Style" w:cs="Bookman Old Style"/>
          <w:spacing w:val="-2"/>
          <w:sz w:val="22"/>
          <w:szCs w:val="22"/>
        </w:rPr>
        <w:t>s</w:t>
      </w:r>
      <w:r>
        <w:rPr>
          <w:rFonts w:ascii="Bookman Old Style" w:eastAsia="Bookman Old Style" w:hAnsi="Bookman Old Style" w:cs="Bookman Old Style"/>
          <w:sz w:val="22"/>
          <w:szCs w:val="22"/>
        </w:rPr>
        <w:t>ec</w:t>
      </w:r>
      <w:r>
        <w:rPr>
          <w:rFonts w:ascii="Bookman Old Style" w:eastAsia="Bookman Old Style" w:hAnsi="Bookman Old Style" w:cs="Bookman Old Style"/>
          <w:spacing w:val="-1"/>
          <w:sz w:val="22"/>
          <w:szCs w:val="22"/>
        </w:rPr>
        <w:t>ar</w:t>
      </w:r>
      <w:r>
        <w:rPr>
          <w:rFonts w:ascii="Bookman Old Style" w:eastAsia="Bookman Old Style" w:hAnsi="Bookman Old Style" w:cs="Bookman Old Style"/>
          <w:sz w:val="22"/>
          <w:szCs w:val="22"/>
        </w:rPr>
        <w:t>a</w:t>
      </w:r>
      <w:r>
        <w:rPr>
          <w:rFonts w:ascii="Bookman Old Style" w:eastAsia="Bookman Old Style" w:hAnsi="Bookman Old Style" w:cs="Bookman Old Style"/>
          <w:spacing w:val="2"/>
          <w:sz w:val="22"/>
          <w:szCs w:val="22"/>
        </w:rPr>
        <w:t xml:space="preserve"> </w:t>
      </w:r>
      <w:r>
        <w:rPr>
          <w:rFonts w:ascii="Bookman Old Style" w:eastAsia="Bookman Old Style" w:hAnsi="Bookman Old Style" w:cs="Bookman Old Style"/>
          <w:sz w:val="22"/>
          <w:szCs w:val="22"/>
        </w:rPr>
        <w:t>kh</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z w:val="22"/>
          <w:szCs w:val="22"/>
        </w:rPr>
        <w:t>s</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z w:val="22"/>
          <w:szCs w:val="22"/>
        </w:rPr>
        <w:t>s</w:t>
      </w:r>
      <w:r>
        <w:rPr>
          <w:rFonts w:ascii="Bookman Old Style" w:eastAsia="Bookman Old Style" w:hAnsi="Bookman Old Style" w:cs="Bookman Old Style"/>
          <w:spacing w:val="3"/>
          <w:sz w:val="22"/>
          <w:szCs w:val="22"/>
        </w:rPr>
        <w:t xml:space="preserve"> </w:t>
      </w:r>
      <w:proofErr w:type="gramStart"/>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proofErr w:type="gramEnd"/>
      <w:r>
        <w:rPr>
          <w:rFonts w:ascii="Bookman Old Style" w:eastAsia="Bookman Old Style" w:hAnsi="Bookman Old Style" w:cs="Bookman Old Style"/>
          <w:spacing w:val="3"/>
          <w:sz w:val="22"/>
          <w:szCs w:val="22"/>
        </w:rPr>
        <w:t xml:space="preserve"> </w:t>
      </w:r>
      <w:r>
        <w:rPr>
          <w:rFonts w:ascii="Bookman Old Style" w:eastAsia="Bookman Old Style" w:hAnsi="Bookman Old Style" w:cs="Bookman Old Style"/>
          <w:sz w:val="22"/>
          <w:szCs w:val="22"/>
        </w:rPr>
        <w:t>d</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z w:val="22"/>
          <w:szCs w:val="22"/>
        </w:rPr>
        <w:t>r</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pacing w:val="-2"/>
          <w:sz w:val="22"/>
          <w:szCs w:val="22"/>
        </w:rPr>
        <w:t>l</w:t>
      </w:r>
      <w:r>
        <w:rPr>
          <w:rFonts w:ascii="Bookman Old Style" w:eastAsia="Bookman Old Style" w:hAnsi="Bookman Old Style" w:cs="Bookman Old Style"/>
          <w:sz w:val="22"/>
          <w:szCs w:val="22"/>
        </w:rPr>
        <w:t>eb</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 xml:space="preserve">h </w:t>
      </w:r>
      <w:r>
        <w:rPr>
          <w:rFonts w:ascii="Bookman Old Style" w:eastAsia="Bookman Old Style" w:hAnsi="Bookman Old Style" w:cs="Bookman Old Style"/>
          <w:spacing w:val="1"/>
          <w:sz w:val="22"/>
          <w:szCs w:val="22"/>
        </w:rPr>
        <w:t>l</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2"/>
          <w:sz w:val="22"/>
          <w:szCs w:val="22"/>
        </w:rPr>
        <w:t>j</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z w:val="22"/>
          <w:szCs w:val="22"/>
        </w:rPr>
        <w:t xml:space="preserve">t </w:t>
      </w:r>
      <w:r>
        <w:rPr>
          <w:rFonts w:ascii="Bookman Old Style" w:eastAsia="Bookman Old Style" w:hAnsi="Bookman Old Style" w:cs="Bookman Old Style"/>
          <w:spacing w:val="-4"/>
          <w:sz w:val="22"/>
          <w:szCs w:val="22"/>
        </w:rPr>
        <w:t>m</w:t>
      </w:r>
      <w:r>
        <w:rPr>
          <w:rFonts w:ascii="Bookman Old Style" w:eastAsia="Bookman Old Style" w:hAnsi="Bookman Old Style" w:cs="Bookman Old Style"/>
          <w:sz w:val="22"/>
          <w:szCs w:val="22"/>
        </w:rPr>
        <w:t>e</w:t>
      </w:r>
      <w:r>
        <w:rPr>
          <w:rFonts w:ascii="Bookman Old Style" w:eastAsia="Bookman Old Style" w:hAnsi="Bookman Old Style" w:cs="Bookman Old Style"/>
          <w:spacing w:val="1"/>
          <w:sz w:val="22"/>
          <w:szCs w:val="22"/>
        </w:rPr>
        <w:t>l</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1"/>
          <w:sz w:val="22"/>
          <w:szCs w:val="22"/>
        </w:rPr>
        <w:t>l</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z w:val="22"/>
          <w:szCs w:val="22"/>
        </w:rPr>
        <w:t xml:space="preserve">i </w:t>
      </w:r>
      <w:r>
        <w:rPr>
          <w:rFonts w:ascii="Bookman Old Style" w:eastAsia="Bookman Old Style" w:hAnsi="Bookman Old Style" w:cs="Bookman Old Style"/>
          <w:spacing w:val="-2"/>
          <w:sz w:val="22"/>
          <w:szCs w:val="22"/>
        </w:rPr>
        <w:t>p</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1"/>
          <w:sz w:val="22"/>
          <w:szCs w:val="22"/>
        </w:rPr>
        <w:t>ra</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pacing w:val="-4"/>
          <w:sz w:val="22"/>
          <w:szCs w:val="22"/>
        </w:rPr>
        <w:t>r</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 xml:space="preserve">n </w:t>
      </w:r>
      <w:r>
        <w:rPr>
          <w:rFonts w:ascii="Bookman Old Style" w:eastAsia="Bookman Old Style" w:hAnsi="Bookman Old Style" w:cs="Bookman Old Style"/>
          <w:spacing w:val="1"/>
          <w:sz w:val="22"/>
          <w:szCs w:val="22"/>
        </w:rPr>
        <w:t>Di</w:t>
      </w:r>
      <w:r>
        <w:rPr>
          <w:rFonts w:ascii="Bookman Old Style" w:eastAsia="Bookman Old Style" w:hAnsi="Bookman Old Style" w:cs="Bookman Old Style"/>
          <w:spacing w:val="-4"/>
          <w:sz w:val="22"/>
          <w:szCs w:val="22"/>
        </w:rPr>
        <w:t>r</w:t>
      </w:r>
      <w:r>
        <w:rPr>
          <w:rFonts w:ascii="Bookman Old Style" w:eastAsia="Bookman Old Style" w:hAnsi="Bookman Old Style" w:cs="Bookman Old Style"/>
          <w:spacing w:val="3"/>
          <w:sz w:val="22"/>
          <w:szCs w:val="22"/>
        </w:rPr>
        <w:t>e</w:t>
      </w:r>
      <w:r>
        <w:rPr>
          <w:rFonts w:ascii="Bookman Old Style" w:eastAsia="Bookman Old Style" w:hAnsi="Bookman Old Style" w:cs="Bookman Old Style"/>
          <w:spacing w:val="-2"/>
          <w:sz w:val="22"/>
          <w:szCs w:val="22"/>
        </w:rPr>
        <w:t>k</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1"/>
          <w:sz w:val="22"/>
          <w:szCs w:val="22"/>
        </w:rPr>
        <w:t>u</w:t>
      </w:r>
      <w:r>
        <w:rPr>
          <w:rFonts w:ascii="Bookman Old Style" w:eastAsia="Bookman Old Style" w:hAnsi="Bookman Old Style" w:cs="Bookman Old Style"/>
          <w:sz w:val="22"/>
          <w:szCs w:val="22"/>
        </w:rPr>
        <w:t>r</w:t>
      </w:r>
      <w:r>
        <w:rPr>
          <w:rFonts w:ascii="Bookman Old Style" w:eastAsia="Bookman Old Style" w:hAnsi="Bookman Old Style" w:cs="Bookman Old Style"/>
          <w:spacing w:val="-2"/>
          <w:sz w:val="22"/>
          <w:szCs w:val="22"/>
        </w:rPr>
        <w:t xml:space="preserve"> </w:t>
      </w:r>
      <w:r>
        <w:rPr>
          <w:rFonts w:ascii="Bookman Old Style" w:eastAsia="Bookman Old Style" w:hAnsi="Bookman Old Style" w:cs="Bookman Old Style"/>
          <w:sz w:val="22"/>
          <w:szCs w:val="22"/>
        </w:rPr>
        <w:t>Ru</w:t>
      </w:r>
      <w:r>
        <w:rPr>
          <w:rFonts w:ascii="Bookman Old Style" w:eastAsia="Bookman Old Style" w:hAnsi="Bookman Old Style" w:cs="Bookman Old Style"/>
          <w:spacing w:val="-1"/>
          <w:sz w:val="22"/>
          <w:szCs w:val="22"/>
        </w:rPr>
        <w:t>ma</w:t>
      </w:r>
      <w:r>
        <w:rPr>
          <w:rFonts w:ascii="Bookman Old Style" w:eastAsia="Bookman Old Style" w:hAnsi="Bookman Old Style" w:cs="Bookman Old Style"/>
          <w:sz w:val="22"/>
          <w:szCs w:val="22"/>
        </w:rPr>
        <w:t xml:space="preserve">h </w:t>
      </w:r>
      <w:r>
        <w:rPr>
          <w:rFonts w:ascii="Bookman Old Style" w:eastAsia="Bookman Old Style" w:hAnsi="Bookman Old Style" w:cs="Bookman Old Style"/>
          <w:spacing w:val="-2"/>
          <w:sz w:val="22"/>
          <w:szCs w:val="22"/>
        </w:rPr>
        <w:t>S</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5"/>
          <w:sz w:val="22"/>
          <w:szCs w:val="22"/>
        </w:rPr>
        <w:t>t</w:t>
      </w:r>
      <w:r>
        <w:rPr>
          <w:rFonts w:ascii="Bookman Old Style" w:eastAsia="Bookman Old Style" w:hAnsi="Bookman Old Style" w:cs="Bookman Old Style"/>
          <w:sz w:val="22"/>
          <w:szCs w:val="22"/>
        </w:rPr>
        <w:t>.</w:t>
      </w:r>
    </w:p>
    <w:p w:rsidR="00745DEF" w:rsidRDefault="00745DEF">
      <w:pPr>
        <w:spacing w:before="1"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spacing w:line="390" w:lineRule="auto"/>
        <w:ind w:left="6024" w:right="1870" w:hanging="38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BUPA</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I</w:t>
      </w:r>
      <w:r>
        <w:rPr>
          <w:rFonts w:ascii="Bookman Old Style" w:eastAsia="Bookman Old Style" w:hAnsi="Bookman Old Style" w:cs="Bookman Old Style"/>
          <w:spacing w:val="2"/>
          <w:sz w:val="24"/>
          <w:szCs w:val="24"/>
        </w:rPr>
        <w:t xml:space="preserve"> </w:t>
      </w:r>
      <w:r w:rsidR="00077F61">
        <w:rPr>
          <w:rFonts w:ascii="Bookman Old Style" w:eastAsia="Bookman Old Style" w:hAnsi="Bookman Old Style" w:cs="Bookman Old Style"/>
          <w:sz w:val="24"/>
          <w:szCs w:val="24"/>
        </w:rPr>
        <w:t xml:space="preserve">LOMBOK </w:t>
      </w:r>
      <w:r w:rsidR="00077F61">
        <w:rPr>
          <w:rFonts w:ascii="Bookman Old Style" w:eastAsia="Bookman Old Style" w:hAnsi="Bookman Old Style" w:cs="Bookman Old Style"/>
          <w:sz w:val="24"/>
          <w:szCs w:val="24"/>
        </w:rPr>
        <w:lastRenderedPageBreak/>
        <w:t>BARAT</w:t>
      </w:r>
      <w:r>
        <w:rPr>
          <w:rFonts w:ascii="Bookman Old Style" w:eastAsia="Bookman Old Style" w:hAnsi="Bookman Old Style" w:cs="Bookman Old Style"/>
          <w:sz w:val="24"/>
          <w:szCs w:val="24"/>
        </w:rPr>
        <w:t xml:space="preserve">, Cap </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td.</w:t>
      </w:r>
    </w:p>
    <w:p w:rsidR="00745DEF" w:rsidRDefault="00FA1CB7">
      <w:pPr>
        <w:spacing w:before="7"/>
        <w:ind w:left="5640"/>
        <w:rPr>
          <w:rFonts w:ascii="Bookman Old Style" w:eastAsia="Bookman Old Style" w:hAnsi="Bookman Old Style" w:cs="Bookman Old Style"/>
          <w:sz w:val="24"/>
          <w:szCs w:val="24"/>
        </w:rPr>
        <w:sectPr w:rsidR="00745DEF">
          <w:footerReference w:type="default" r:id="rId11"/>
          <w:pgSz w:w="12260" w:h="18740"/>
          <w:pgMar w:top="1320" w:right="1300" w:bottom="280" w:left="1480" w:header="0" w:footer="1396" w:gutter="0"/>
          <w:pgNumType w:start="16"/>
          <w:cols w:space="720"/>
        </w:sectPr>
      </w:pPr>
      <w:r>
        <w:rPr>
          <w:rFonts w:ascii="Bookman Old Style" w:eastAsia="Bookman Old Style" w:hAnsi="Bookman Old Style" w:cs="Bookman Old Style"/>
          <w:sz w:val="24"/>
          <w:szCs w:val="24"/>
        </w:rPr>
        <w:t>AR</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EF ROHMAN</w:t>
      </w:r>
    </w:p>
    <w:p w:rsidR="00745DEF" w:rsidRDefault="00FA1CB7">
      <w:pPr>
        <w:spacing w:before="75"/>
        <w:ind w:left="3475" w:right="4219"/>
        <w:jc w:val="cente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LAMP</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RAN</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II</w:t>
      </w:r>
    </w:p>
    <w:p w:rsidR="00745DEF" w:rsidRDefault="00745DEF">
      <w:pPr>
        <w:spacing w:before="7" w:line="160" w:lineRule="exact"/>
        <w:rPr>
          <w:sz w:val="17"/>
          <w:szCs w:val="17"/>
        </w:rPr>
      </w:pPr>
    </w:p>
    <w:p w:rsidR="00745DEF" w:rsidRDefault="00FA1CB7">
      <w:pPr>
        <w:spacing w:line="288" w:lineRule="auto"/>
        <w:ind w:left="3513" w:right="2308"/>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PERA</w:t>
      </w:r>
      <w:r>
        <w:rPr>
          <w:rFonts w:ascii="Bookman Old Style" w:eastAsia="Bookman Old Style" w:hAnsi="Bookman Old Style" w:cs="Bookman Old Style"/>
          <w:spacing w:val="-3"/>
          <w:sz w:val="24"/>
          <w:szCs w:val="24"/>
        </w:rPr>
        <w:t>T</w:t>
      </w:r>
      <w:r>
        <w:rPr>
          <w:rFonts w:ascii="Bookman Old Style" w:eastAsia="Bookman Old Style" w:hAnsi="Bookman Old Style" w:cs="Bookman Old Style"/>
          <w:sz w:val="24"/>
          <w:szCs w:val="24"/>
        </w:rPr>
        <w:t>URAN BUP</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TI</w:t>
      </w:r>
      <w:r>
        <w:rPr>
          <w:rFonts w:ascii="Bookman Old Style" w:eastAsia="Bookman Old Style" w:hAnsi="Bookman Old Style" w:cs="Bookman Old Style"/>
          <w:spacing w:val="2"/>
          <w:sz w:val="24"/>
          <w:szCs w:val="24"/>
        </w:rPr>
        <w:t xml:space="preserve"> </w:t>
      </w:r>
      <w:r w:rsidR="00077F61">
        <w:rPr>
          <w:rFonts w:ascii="Bookman Old Style" w:eastAsia="Bookman Old Style" w:hAnsi="Bookman Old Style" w:cs="Bookman Old Style"/>
          <w:sz w:val="24"/>
          <w:szCs w:val="24"/>
        </w:rPr>
        <w:t>LOMBOK BARAT</w:t>
      </w:r>
      <w:r>
        <w:rPr>
          <w:rFonts w:ascii="Bookman Old Style" w:eastAsia="Bookman Old Style" w:hAnsi="Bookman Old Style" w:cs="Bookman Old Style"/>
          <w:sz w:val="24"/>
          <w:szCs w:val="24"/>
        </w:rPr>
        <w:t xml:space="preserve"> NOMOR</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83</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AHUN</w:t>
      </w:r>
      <w:r>
        <w:rPr>
          <w:rFonts w:ascii="Bookman Old Style" w:eastAsia="Bookman Old Style" w:hAnsi="Bookman Old Style" w:cs="Bookman Old Style"/>
          <w:spacing w:val="3"/>
          <w:sz w:val="24"/>
          <w:szCs w:val="24"/>
        </w:rPr>
        <w:t xml:space="preserve"> </w:t>
      </w:r>
      <w:r>
        <w:rPr>
          <w:rFonts w:ascii="Bookman Old Style" w:eastAsia="Bookman Old Style" w:hAnsi="Bookman Old Style" w:cs="Bookman Old Style"/>
          <w:sz w:val="24"/>
          <w:szCs w:val="24"/>
        </w:rPr>
        <w:t>2021</w:t>
      </w:r>
    </w:p>
    <w:p w:rsidR="00745DEF" w:rsidRDefault="00745DEF">
      <w:pPr>
        <w:spacing w:line="120" w:lineRule="exact"/>
        <w:rPr>
          <w:sz w:val="12"/>
          <w:szCs w:val="12"/>
        </w:rPr>
      </w:pPr>
    </w:p>
    <w:p w:rsidR="00745DEF" w:rsidRDefault="00FA1CB7">
      <w:pPr>
        <w:ind w:left="3475" w:right="4553"/>
        <w:jc w:val="center"/>
        <w:rPr>
          <w:rFonts w:ascii="Bookman Old Style" w:eastAsia="Bookman Old Style" w:hAnsi="Bookman Old Style" w:cs="Bookman Old Style"/>
          <w:sz w:val="24"/>
          <w:szCs w:val="24"/>
        </w:rPr>
      </w:pP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E</w:t>
      </w:r>
      <w:r>
        <w:rPr>
          <w:rFonts w:ascii="Bookman Old Style" w:eastAsia="Bookman Old Style" w:hAnsi="Bookman Old Style" w:cs="Bookman Old Style"/>
          <w:spacing w:val="2"/>
          <w:sz w:val="24"/>
          <w:szCs w:val="24"/>
        </w:rPr>
        <w:t>N</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ANG</w:t>
      </w:r>
    </w:p>
    <w:p w:rsidR="00745DEF" w:rsidRDefault="00745DEF">
      <w:pPr>
        <w:spacing w:before="7" w:line="160" w:lineRule="exact"/>
        <w:rPr>
          <w:sz w:val="17"/>
          <w:szCs w:val="17"/>
        </w:rPr>
      </w:pPr>
    </w:p>
    <w:p w:rsidR="00745DEF" w:rsidRDefault="00FA1CB7">
      <w:pPr>
        <w:spacing w:line="288" w:lineRule="auto"/>
        <w:ind w:left="3513" w:right="62"/>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REMUNERASI</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PADA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RUMAH</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SAK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 xml:space="preserve">UMUM DAERAH KABUPATEN </w:t>
      </w:r>
      <w:r w:rsidR="00077F61">
        <w:rPr>
          <w:rFonts w:ascii="Bookman Old Style" w:eastAsia="Bookman Old Style" w:hAnsi="Bookman Old Style" w:cs="Bookman Old Style"/>
          <w:sz w:val="24"/>
          <w:szCs w:val="24"/>
        </w:rPr>
        <w:t>LOMBOK BARAT</w:t>
      </w:r>
    </w:p>
    <w:p w:rsidR="00745DEF" w:rsidRDefault="00745DEF">
      <w:pPr>
        <w:spacing w:before="1" w:line="180" w:lineRule="exact"/>
        <w:rPr>
          <w:sz w:val="18"/>
          <w:szCs w:val="18"/>
        </w:rPr>
      </w:pPr>
    </w:p>
    <w:p w:rsidR="00745DEF" w:rsidRDefault="00745DEF">
      <w:pPr>
        <w:spacing w:line="200" w:lineRule="exact"/>
      </w:pPr>
    </w:p>
    <w:p w:rsidR="00745DEF" w:rsidRDefault="00745DEF">
      <w:pPr>
        <w:spacing w:line="200" w:lineRule="exact"/>
      </w:pPr>
    </w:p>
    <w:p w:rsidR="00745DEF" w:rsidRDefault="00FA1CB7">
      <w:pPr>
        <w:ind w:left="1969"/>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BESARAN N</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L</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 xml:space="preserve">I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w:t>
      </w:r>
      <w:r>
        <w:rPr>
          <w:rFonts w:ascii="Bookman Old Style" w:eastAsia="Bookman Old Style" w:hAnsi="Bookman Old Style" w:cs="Bookman Old Style"/>
          <w:spacing w:val="-2"/>
          <w:sz w:val="24"/>
          <w:szCs w:val="24"/>
        </w:rPr>
        <w:t>D</w:t>
      </w:r>
      <w:r>
        <w:rPr>
          <w:rFonts w:ascii="Bookman Old Style" w:eastAsia="Bookman Old Style" w:hAnsi="Bookman Old Style" w:cs="Bookman Old Style"/>
          <w:sz w:val="24"/>
          <w:szCs w:val="24"/>
        </w:rPr>
        <w:t>EKS 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NERJA</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w:t>
      </w:r>
      <w:r>
        <w:rPr>
          <w:rFonts w:ascii="Bookman Old Style" w:eastAsia="Bookman Old Style" w:hAnsi="Bookman Old Style" w:cs="Bookman Old Style"/>
          <w:spacing w:val="-2"/>
          <w:sz w:val="24"/>
          <w:szCs w:val="24"/>
        </w:rPr>
        <w:t>D</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V</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DU</w:t>
      </w:r>
    </w:p>
    <w:p w:rsidR="00745DEF" w:rsidRDefault="00745DEF">
      <w:pPr>
        <w:spacing w:line="200" w:lineRule="exact"/>
      </w:pPr>
    </w:p>
    <w:p w:rsidR="00745DEF" w:rsidRDefault="00745DEF">
      <w:pPr>
        <w:spacing w:line="200" w:lineRule="exact"/>
      </w:pPr>
    </w:p>
    <w:p w:rsidR="00745DEF" w:rsidRDefault="00745DEF">
      <w:pPr>
        <w:spacing w:before="15" w:line="220" w:lineRule="exact"/>
        <w:rPr>
          <w:sz w:val="22"/>
          <w:szCs w:val="22"/>
        </w:rPr>
      </w:pPr>
    </w:p>
    <w:p w:rsidR="00745DEF" w:rsidRDefault="00FA1CB7">
      <w:pPr>
        <w:spacing w:line="286" w:lineRule="auto"/>
        <w:ind w:left="109" w:right="250"/>
        <w:rPr>
          <w:rFonts w:ascii="Bookman Old Style" w:eastAsia="Bookman Old Style" w:hAnsi="Bookman Old Style" w:cs="Bookman Old Style"/>
          <w:sz w:val="24"/>
          <w:szCs w:val="24"/>
        </w:rPr>
      </w:pP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ndeks Kinerja</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ndiv</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du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 merupakan</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konversi</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 xml:space="preserve">dari perhitungan capaian kinerja individu dengan ketentuan sebagai </w:t>
      </w:r>
      <w:proofErr w:type="gramStart"/>
      <w:r>
        <w:rPr>
          <w:rFonts w:ascii="Bookman Old Style" w:eastAsia="Bookman Old Style" w:hAnsi="Bookman Old Style" w:cs="Bookman Old Style"/>
          <w:sz w:val="24"/>
          <w:szCs w:val="24"/>
        </w:rPr>
        <w:t>berikut :</w:t>
      </w:r>
      <w:proofErr w:type="gramEnd"/>
    </w:p>
    <w:p w:rsidR="00745DEF" w:rsidRDefault="00FA1CB7">
      <w:pPr>
        <w:tabs>
          <w:tab w:val="left" w:pos="660"/>
        </w:tabs>
        <w:spacing w:before="67" w:line="340" w:lineRule="atLeast"/>
        <w:ind w:left="676" w:right="67" w:hanging="566"/>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Pr>
          <w:rFonts w:ascii="Bookman Old Style" w:eastAsia="Bookman Old Style" w:hAnsi="Bookman Old Style" w:cs="Bookman Old Style"/>
          <w:sz w:val="24"/>
          <w:szCs w:val="24"/>
        </w:rPr>
        <w:tab/>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NDEKS</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
          <w:sz w:val="24"/>
          <w:szCs w:val="24"/>
        </w:rPr>
        <w:t>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NERJA</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w:t>
      </w:r>
      <w:r>
        <w:rPr>
          <w:rFonts w:ascii="Bookman Old Style" w:eastAsia="Bookman Old Style" w:hAnsi="Bookman Old Style" w:cs="Bookman Old Style"/>
          <w:spacing w:val="-2"/>
          <w:sz w:val="24"/>
          <w:szCs w:val="24"/>
        </w:rPr>
        <w:t>D</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V</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DU</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
          <w:sz w:val="24"/>
          <w:szCs w:val="24"/>
        </w:rPr>
        <w:t>(</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P</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M</w:t>
      </w:r>
      <w:r>
        <w:rPr>
          <w:rFonts w:ascii="Bookman Old Style" w:eastAsia="Bookman Old Style" w:hAnsi="Bookman Old Style" w:cs="Bookman Old Style"/>
          <w:sz w:val="24"/>
          <w:szCs w:val="24"/>
        </w:rPr>
        <w:t>P</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BLUD</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DAN</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z w:val="24"/>
          <w:szCs w:val="24"/>
        </w:rPr>
        <w:t xml:space="preserve">PEJABAT </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EKN</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S/PEJABAT</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pacing w:val="2"/>
          <w:sz w:val="24"/>
          <w:szCs w:val="24"/>
        </w:rPr>
        <w:t>K</w:t>
      </w:r>
      <w:r>
        <w:rPr>
          <w:rFonts w:ascii="Bookman Old Style" w:eastAsia="Bookman Old Style" w:hAnsi="Bookman Old Style" w:cs="Bookman Old Style"/>
          <w:sz w:val="24"/>
          <w:szCs w:val="24"/>
        </w:rPr>
        <w:t>EUANGAN</w:t>
      </w:r>
    </w:p>
    <w:p w:rsidR="00745DEF" w:rsidRDefault="00745DEF">
      <w:pPr>
        <w:spacing w:before="2" w:line="160" w:lineRule="exact"/>
        <w:rPr>
          <w:sz w:val="17"/>
          <w:szCs w:val="17"/>
        </w:rPr>
      </w:pPr>
    </w:p>
    <w:tbl>
      <w:tblPr>
        <w:tblW w:w="0" w:type="auto"/>
        <w:tblInd w:w="669" w:type="dxa"/>
        <w:tblLayout w:type="fixed"/>
        <w:tblCellMar>
          <w:left w:w="0" w:type="dxa"/>
          <w:right w:w="0" w:type="dxa"/>
        </w:tblCellMar>
        <w:tblLook w:val="01E0" w:firstRow="1" w:lastRow="1" w:firstColumn="1" w:lastColumn="1" w:noHBand="0" w:noVBand="0"/>
      </w:tblPr>
      <w:tblGrid>
        <w:gridCol w:w="2909"/>
        <w:gridCol w:w="2340"/>
        <w:gridCol w:w="1560"/>
      </w:tblGrid>
      <w:tr w:rsidR="00745DEF">
        <w:trPr>
          <w:trHeight w:hRule="exact" w:val="761"/>
        </w:trPr>
        <w:tc>
          <w:tcPr>
            <w:tcW w:w="2909"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280" w:lineRule="exact"/>
              <w:rPr>
                <w:sz w:val="28"/>
                <w:szCs w:val="28"/>
              </w:rPr>
            </w:pPr>
          </w:p>
          <w:p w:rsidR="00745DEF" w:rsidRDefault="00FA1CB7">
            <w:pPr>
              <w:ind w:left="522"/>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KA</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z w:val="22"/>
                <w:szCs w:val="22"/>
              </w:rPr>
              <w:t>EG</w:t>
            </w:r>
            <w:r>
              <w:rPr>
                <w:rFonts w:ascii="Bookman Old Style" w:eastAsia="Bookman Old Style" w:hAnsi="Bookman Old Style" w:cs="Bookman Old Style"/>
                <w:spacing w:val="1"/>
                <w:sz w:val="22"/>
                <w:szCs w:val="22"/>
              </w:rPr>
              <w:t>O</w:t>
            </w:r>
            <w:r>
              <w:rPr>
                <w:rFonts w:ascii="Bookman Old Style" w:eastAsia="Bookman Old Style" w:hAnsi="Bookman Old Style" w:cs="Bookman Old Style"/>
                <w:sz w:val="22"/>
                <w:szCs w:val="22"/>
              </w:rPr>
              <w:t>RI</w:t>
            </w:r>
            <w:r>
              <w:rPr>
                <w:rFonts w:ascii="Bookman Old Style" w:eastAsia="Bookman Old Style" w:hAnsi="Bookman Old Style" w:cs="Bookman Old Style"/>
                <w:spacing w:val="-2"/>
                <w:sz w:val="22"/>
                <w:szCs w:val="22"/>
              </w:rPr>
              <w:t xml:space="preserve"> </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LAI</w:t>
            </w:r>
          </w:p>
        </w:tc>
        <w:tc>
          <w:tcPr>
            <w:tcW w:w="234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spacing w:line="287" w:lineRule="auto"/>
              <w:ind w:left="997" w:right="104" w:hanging="862"/>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2"/>
                <w:sz w:val="22"/>
                <w:szCs w:val="22"/>
              </w:rPr>
              <w:t>P</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1"/>
                <w:sz w:val="22"/>
                <w:szCs w:val="22"/>
              </w:rPr>
              <w:t>E</w:t>
            </w:r>
            <w:r>
              <w:rPr>
                <w:rFonts w:ascii="Bookman Old Style" w:eastAsia="Bookman Old Style" w:hAnsi="Bookman Old Style" w:cs="Bookman Old Style"/>
                <w:sz w:val="22"/>
                <w:szCs w:val="22"/>
              </w:rPr>
              <w:t>R</w:t>
            </w:r>
            <w:r>
              <w:rPr>
                <w:rFonts w:ascii="Bookman Old Style" w:eastAsia="Bookman Old Style" w:hAnsi="Bookman Old Style" w:cs="Bookman Old Style"/>
                <w:spacing w:val="-4"/>
                <w:sz w:val="22"/>
                <w:szCs w:val="22"/>
              </w:rPr>
              <w:t>J</w:t>
            </w:r>
            <w:r>
              <w:rPr>
                <w:rFonts w:ascii="Bookman Old Style" w:eastAsia="Bookman Old Style" w:hAnsi="Bookman Old Style" w:cs="Bookman Old Style"/>
                <w:sz w:val="22"/>
                <w:szCs w:val="22"/>
              </w:rPr>
              <w:t xml:space="preserve">A </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pacing w:val="-2"/>
                <w:sz w:val="22"/>
                <w:szCs w:val="22"/>
              </w:rPr>
              <w:t>%</w:t>
            </w:r>
            <w:r>
              <w:rPr>
                <w:rFonts w:ascii="Bookman Old Style" w:eastAsia="Bookman Old Style" w:hAnsi="Bookman Old Style" w:cs="Bookman Old Style"/>
                <w:sz w:val="22"/>
                <w:szCs w:val="22"/>
              </w:rPr>
              <w:t>)</w:t>
            </w:r>
          </w:p>
        </w:tc>
        <w:tc>
          <w:tcPr>
            <w:tcW w:w="1560"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280" w:lineRule="exact"/>
              <w:rPr>
                <w:sz w:val="28"/>
                <w:szCs w:val="28"/>
              </w:rPr>
            </w:pPr>
          </w:p>
          <w:p w:rsidR="00745DEF" w:rsidRDefault="00FA1CB7">
            <w:pPr>
              <w:ind w:left="28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 xml:space="preserve">LAI </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KI</w:t>
            </w:r>
          </w:p>
        </w:tc>
      </w:tr>
      <w:tr w:rsidR="00745DEF">
        <w:trPr>
          <w:trHeight w:hRule="exact" w:val="451"/>
        </w:trPr>
        <w:tc>
          <w:tcPr>
            <w:tcW w:w="2909"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873"/>
              <w:rPr>
                <w:rFonts w:ascii="Bookman Old Style" w:eastAsia="Bookman Old Style" w:hAnsi="Bookman Old Style" w:cs="Bookman Old Style"/>
                <w:sz w:val="22"/>
                <w:szCs w:val="22"/>
              </w:rPr>
            </w:pP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S</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1"/>
                <w:sz w:val="22"/>
                <w:szCs w:val="22"/>
              </w:rPr>
              <w:t>M</w:t>
            </w:r>
            <w:r>
              <w:rPr>
                <w:rFonts w:ascii="Bookman Old Style" w:eastAsia="Bookman Old Style" w:hAnsi="Bookman Old Style" w:cs="Bookman Old Style"/>
                <w:sz w:val="22"/>
                <w:szCs w:val="22"/>
              </w:rPr>
              <w:t>E</w:t>
            </w:r>
            <w:r>
              <w:rPr>
                <w:rFonts w:ascii="Bookman Old Style" w:eastAsia="Bookman Old Style" w:hAnsi="Bookman Old Style" w:cs="Bookman Old Style"/>
                <w:spacing w:val="-1"/>
                <w:sz w:val="22"/>
                <w:szCs w:val="22"/>
              </w:rPr>
              <w:t>W</w:t>
            </w:r>
            <w:r>
              <w:rPr>
                <w:rFonts w:ascii="Bookman Old Style" w:eastAsia="Bookman Old Style" w:hAnsi="Bookman Old Style" w:cs="Bookman Old Style"/>
                <w:sz w:val="22"/>
                <w:szCs w:val="22"/>
              </w:rPr>
              <w:t>A</w:t>
            </w:r>
          </w:p>
        </w:tc>
        <w:tc>
          <w:tcPr>
            <w:tcW w:w="234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5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85</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sd ≤ 100</w:t>
            </w:r>
          </w:p>
        </w:tc>
        <w:tc>
          <w:tcPr>
            <w:tcW w:w="156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498" w:right="497"/>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75</w:t>
            </w:r>
          </w:p>
        </w:tc>
      </w:tr>
      <w:tr w:rsidR="00745DEF">
        <w:trPr>
          <w:trHeight w:hRule="exact" w:val="451"/>
        </w:trPr>
        <w:tc>
          <w:tcPr>
            <w:tcW w:w="2909"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678"/>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3"/>
                <w:sz w:val="22"/>
                <w:szCs w:val="22"/>
              </w:rPr>
              <w:t>N</w:t>
            </w:r>
            <w:r>
              <w:rPr>
                <w:rFonts w:ascii="Bookman Old Style" w:eastAsia="Bookman Old Style" w:hAnsi="Bookman Old Style" w:cs="Bookman Old Style"/>
                <w:spacing w:val="-2"/>
                <w:sz w:val="22"/>
                <w:szCs w:val="22"/>
              </w:rPr>
              <w:t>G</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3"/>
                <w:sz w:val="22"/>
                <w:szCs w:val="22"/>
              </w:rPr>
              <w:t xml:space="preserve"> </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K</w:t>
            </w:r>
          </w:p>
        </w:tc>
        <w:tc>
          <w:tcPr>
            <w:tcW w:w="234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592"/>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75</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sd &lt;</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85</w:t>
            </w:r>
          </w:p>
        </w:tc>
        <w:tc>
          <w:tcPr>
            <w:tcW w:w="156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565" w:right="567"/>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5</w:t>
            </w:r>
          </w:p>
        </w:tc>
      </w:tr>
      <w:tr w:rsidR="00745DEF">
        <w:trPr>
          <w:trHeight w:hRule="exact" w:val="451"/>
        </w:trPr>
        <w:tc>
          <w:tcPr>
            <w:tcW w:w="2909" w:type="dxa"/>
            <w:vMerge w:val="restart"/>
            <w:tcBorders>
              <w:top w:val="single" w:sz="5" w:space="0" w:color="000000"/>
              <w:left w:val="single" w:sz="5" w:space="0" w:color="000000"/>
              <w:right w:val="single" w:sz="5" w:space="0" w:color="000000"/>
            </w:tcBorders>
          </w:tcPr>
          <w:p w:rsidR="00745DEF" w:rsidRDefault="00745DEF">
            <w:pPr>
              <w:spacing w:before="3" w:line="140" w:lineRule="exact"/>
              <w:rPr>
                <w:sz w:val="15"/>
                <w:szCs w:val="15"/>
              </w:rPr>
            </w:pPr>
          </w:p>
          <w:p w:rsidR="00745DEF" w:rsidRDefault="00745DEF">
            <w:pPr>
              <w:spacing w:line="200" w:lineRule="exact"/>
            </w:pPr>
          </w:p>
          <w:p w:rsidR="00745DEF" w:rsidRDefault="00FA1CB7">
            <w:pPr>
              <w:ind w:left="1138" w:right="1139"/>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K</w:t>
            </w:r>
          </w:p>
        </w:tc>
        <w:tc>
          <w:tcPr>
            <w:tcW w:w="2340"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20" w:lineRule="exact"/>
              <w:rPr>
                <w:sz w:val="12"/>
                <w:szCs w:val="12"/>
              </w:rPr>
            </w:pPr>
          </w:p>
          <w:p w:rsidR="00745DEF" w:rsidRDefault="00FA1CB7">
            <w:pPr>
              <w:ind w:left="592"/>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65</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sd &lt;</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75</w:t>
            </w:r>
          </w:p>
        </w:tc>
        <w:tc>
          <w:tcPr>
            <w:tcW w:w="1560"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20" w:lineRule="exact"/>
              <w:rPr>
                <w:sz w:val="12"/>
                <w:szCs w:val="12"/>
              </w:rPr>
            </w:pPr>
          </w:p>
          <w:p w:rsidR="00745DEF" w:rsidRDefault="00FA1CB7">
            <w:pPr>
              <w:ind w:left="498" w:right="497"/>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25</w:t>
            </w:r>
          </w:p>
        </w:tc>
      </w:tr>
      <w:tr w:rsidR="00745DEF">
        <w:trPr>
          <w:trHeight w:hRule="exact" w:val="449"/>
        </w:trPr>
        <w:tc>
          <w:tcPr>
            <w:tcW w:w="2909" w:type="dxa"/>
            <w:vMerge/>
            <w:tcBorders>
              <w:left w:val="single" w:sz="5" w:space="0" w:color="000000"/>
              <w:bottom w:val="single" w:sz="5" w:space="0" w:color="000000"/>
              <w:right w:val="single" w:sz="5" w:space="0" w:color="000000"/>
            </w:tcBorders>
          </w:tcPr>
          <w:p w:rsidR="00745DEF" w:rsidRDefault="00745DEF"/>
        </w:tc>
        <w:tc>
          <w:tcPr>
            <w:tcW w:w="2340"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20" w:lineRule="exact"/>
              <w:rPr>
                <w:sz w:val="12"/>
                <w:szCs w:val="12"/>
              </w:rPr>
            </w:pPr>
          </w:p>
          <w:p w:rsidR="00745DEF" w:rsidRDefault="00FA1CB7">
            <w:pPr>
              <w:ind w:left="592"/>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55</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sd &lt;</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65</w:t>
            </w:r>
          </w:p>
        </w:tc>
        <w:tc>
          <w:tcPr>
            <w:tcW w:w="1560"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20" w:lineRule="exact"/>
              <w:rPr>
                <w:sz w:val="12"/>
                <w:szCs w:val="12"/>
              </w:rPr>
            </w:pPr>
          </w:p>
          <w:p w:rsidR="00745DEF" w:rsidRDefault="00FA1CB7">
            <w:pPr>
              <w:ind w:left="498" w:right="497"/>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1</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00</w:t>
            </w:r>
          </w:p>
        </w:tc>
      </w:tr>
      <w:tr w:rsidR="00745DEF">
        <w:trPr>
          <w:trHeight w:hRule="exact" w:val="451"/>
        </w:trPr>
        <w:tc>
          <w:tcPr>
            <w:tcW w:w="2909" w:type="dxa"/>
            <w:vMerge w:val="restart"/>
            <w:tcBorders>
              <w:top w:val="single" w:sz="5" w:space="0" w:color="000000"/>
              <w:left w:val="single" w:sz="5" w:space="0" w:color="000000"/>
              <w:right w:val="single" w:sz="5" w:space="0" w:color="000000"/>
            </w:tcBorders>
          </w:tcPr>
          <w:p w:rsidR="00745DEF" w:rsidRDefault="00745DEF">
            <w:pPr>
              <w:spacing w:before="6" w:line="140" w:lineRule="exact"/>
              <w:rPr>
                <w:sz w:val="15"/>
                <w:szCs w:val="15"/>
              </w:rPr>
            </w:pPr>
          </w:p>
          <w:p w:rsidR="00745DEF" w:rsidRDefault="00745DEF">
            <w:pPr>
              <w:spacing w:line="200" w:lineRule="exact"/>
            </w:pPr>
          </w:p>
          <w:p w:rsidR="00745DEF" w:rsidRDefault="00FA1CB7">
            <w:pPr>
              <w:ind w:left="95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KURA</w:t>
            </w:r>
            <w:r>
              <w:rPr>
                <w:rFonts w:ascii="Bookman Old Style" w:eastAsia="Bookman Old Style" w:hAnsi="Bookman Old Style" w:cs="Bookman Old Style"/>
                <w:spacing w:val="-2"/>
                <w:sz w:val="22"/>
                <w:szCs w:val="22"/>
              </w:rPr>
              <w:t>N</w:t>
            </w:r>
            <w:r>
              <w:rPr>
                <w:rFonts w:ascii="Bookman Old Style" w:eastAsia="Bookman Old Style" w:hAnsi="Bookman Old Style" w:cs="Bookman Old Style"/>
                <w:sz w:val="22"/>
                <w:szCs w:val="22"/>
              </w:rPr>
              <w:t>G</w:t>
            </w:r>
          </w:p>
        </w:tc>
        <w:tc>
          <w:tcPr>
            <w:tcW w:w="234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592"/>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45</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sd &lt;</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55</w:t>
            </w:r>
          </w:p>
        </w:tc>
        <w:tc>
          <w:tcPr>
            <w:tcW w:w="156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498" w:right="497"/>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75</w:t>
            </w:r>
          </w:p>
        </w:tc>
      </w:tr>
      <w:tr w:rsidR="00745DEF">
        <w:trPr>
          <w:trHeight w:hRule="exact" w:val="452"/>
        </w:trPr>
        <w:tc>
          <w:tcPr>
            <w:tcW w:w="2909" w:type="dxa"/>
            <w:vMerge/>
            <w:tcBorders>
              <w:left w:val="single" w:sz="5" w:space="0" w:color="000000"/>
              <w:bottom w:val="single" w:sz="5" w:space="0" w:color="000000"/>
              <w:right w:val="single" w:sz="5" w:space="0" w:color="000000"/>
            </w:tcBorders>
          </w:tcPr>
          <w:p w:rsidR="00745DEF" w:rsidRDefault="00745DEF"/>
        </w:tc>
        <w:tc>
          <w:tcPr>
            <w:tcW w:w="234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592"/>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35</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sd &lt;</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45</w:t>
            </w:r>
          </w:p>
        </w:tc>
        <w:tc>
          <w:tcPr>
            <w:tcW w:w="156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498" w:right="497"/>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50</w:t>
            </w:r>
          </w:p>
        </w:tc>
      </w:tr>
      <w:tr w:rsidR="00745DEF">
        <w:trPr>
          <w:trHeight w:hRule="exact" w:val="451"/>
        </w:trPr>
        <w:tc>
          <w:tcPr>
            <w:tcW w:w="2909" w:type="dxa"/>
            <w:vMerge w:val="restart"/>
            <w:tcBorders>
              <w:top w:val="single" w:sz="5" w:space="0" w:color="000000"/>
              <w:left w:val="single" w:sz="5" w:space="0" w:color="000000"/>
              <w:right w:val="single" w:sz="5" w:space="0" w:color="000000"/>
            </w:tcBorders>
          </w:tcPr>
          <w:p w:rsidR="00745DEF" w:rsidRDefault="00745DEF">
            <w:pPr>
              <w:spacing w:before="6" w:line="140" w:lineRule="exact"/>
              <w:rPr>
                <w:sz w:val="15"/>
                <w:szCs w:val="15"/>
              </w:rPr>
            </w:pPr>
          </w:p>
          <w:p w:rsidR="00745DEF" w:rsidRDefault="00745DEF">
            <w:pPr>
              <w:spacing w:line="200" w:lineRule="exact"/>
            </w:pPr>
          </w:p>
          <w:p w:rsidR="00745DEF" w:rsidRDefault="00FA1CB7">
            <w:pPr>
              <w:ind w:left="462"/>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3"/>
                <w:sz w:val="22"/>
                <w:szCs w:val="22"/>
              </w:rPr>
              <w:t>N</w:t>
            </w:r>
            <w:r>
              <w:rPr>
                <w:rFonts w:ascii="Bookman Old Style" w:eastAsia="Bookman Old Style" w:hAnsi="Bookman Old Style" w:cs="Bookman Old Style"/>
                <w:spacing w:val="-2"/>
                <w:sz w:val="22"/>
                <w:szCs w:val="22"/>
              </w:rPr>
              <w:t>G</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3"/>
                <w:sz w:val="22"/>
                <w:szCs w:val="22"/>
              </w:rPr>
              <w:t xml:space="preserve"> </w:t>
            </w:r>
            <w:r>
              <w:rPr>
                <w:rFonts w:ascii="Bookman Old Style" w:eastAsia="Bookman Old Style" w:hAnsi="Bookman Old Style" w:cs="Bookman Old Style"/>
                <w:sz w:val="22"/>
                <w:szCs w:val="22"/>
              </w:rPr>
              <w:t>KURANG</w:t>
            </w:r>
          </w:p>
        </w:tc>
        <w:tc>
          <w:tcPr>
            <w:tcW w:w="234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592"/>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25</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sd &lt;</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35</w:t>
            </w:r>
          </w:p>
        </w:tc>
        <w:tc>
          <w:tcPr>
            <w:tcW w:w="156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498" w:right="497"/>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25</w:t>
            </w:r>
          </w:p>
        </w:tc>
      </w:tr>
      <w:tr w:rsidR="00745DEF">
        <w:trPr>
          <w:trHeight w:hRule="exact" w:val="451"/>
        </w:trPr>
        <w:tc>
          <w:tcPr>
            <w:tcW w:w="2909" w:type="dxa"/>
            <w:vMerge/>
            <w:tcBorders>
              <w:left w:val="single" w:sz="5" w:space="0" w:color="000000"/>
              <w:bottom w:val="single" w:sz="5" w:space="0" w:color="000000"/>
              <w:right w:val="single" w:sz="5" w:space="0" w:color="000000"/>
            </w:tcBorders>
          </w:tcPr>
          <w:p w:rsidR="00745DEF" w:rsidRDefault="00745DEF"/>
        </w:tc>
        <w:tc>
          <w:tcPr>
            <w:tcW w:w="234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889" w:right="891"/>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&lt;</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25</w:t>
            </w:r>
          </w:p>
        </w:tc>
        <w:tc>
          <w:tcPr>
            <w:tcW w:w="156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668" w:right="670"/>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w:t>
            </w:r>
          </w:p>
        </w:tc>
      </w:tr>
    </w:tbl>
    <w:p w:rsidR="00745DEF" w:rsidRDefault="00745DEF">
      <w:pPr>
        <w:spacing w:before="7" w:line="120" w:lineRule="exact"/>
        <w:rPr>
          <w:sz w:val="12"/>
          <w:szCs w:val="12"/>
        </w:rPr>
      </w:pPr>
    </w:p>
    <w:p w:rsidR="00745DEF" w:rsidRDefault="00745DEF">
      <w:pPr>
        <w:spacing w:line="200" w:lineRule="exact"/>
      </w:pPr>
    </w:p>
    <w:p w:rsidR="00745DEF" w:rsidRDefault="00FA1CB7">
      <w:pPr>
        <w:spacing w:before="26"/>
        <w:ind w:left="109"/>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 xml:space="preserve">NDEKS </w:t>
      </w:r>
      <w:r>
        <w:rPr>
          <w:rFonts w:ascii="Bookman Old Style" w:eastAsia="Bookman Old Style" w:hAnsi="Bookman Old Style" w:cs="Bookman Old Style"/>
          <w:spacing w:val="-2"/>
          <w:sz w:val="24"/>
          <w:szCs w:val="24"/>
        </w:rPr>
        <w:t>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NERJA</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N</w:t>
      </w:r>
      <w:r>
        <w:rPr>
          <w:rFonts w:ascii="Bookman Old Style" w:eastAsia="Bookman Old Style" w:hAnsi="Bookman Old Style" w:cs="Bookman Old Style"/>
          <w:sz w:val="24"/>
          <w:szCs w:val="24"/>
        </w:rPr>
        <w:t>D</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V</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 xml:space="preserve">DU </w:t>
      </w:r>
      <w:r>
        <w:rPr>
          <w:rFonts w:ascii="Bookman Old Style" w:eastAsia="Bookman Old Style" w:hAnsi="Bookman Old Style" w:cs="Bookman Old Style"/>
          <w:spacing w:val="-2"/>
          <w:sz w:val="24"/>
          <w:szCs w:val="24"/>
        </w:rPr>
        <w:t>(</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 S</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AF NON KL</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N</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S</w:t>
      </w:r>
    </w:p>
    <w:p w:rsidR="00745DEF" w:rsidRDefault="00745DEF">
      <w:pPr>
        <w:spacing w:before="2" w:line="160" w:lineRule="exact"/>
        <w:rPr>
          <w:sz w:val="17"/>
          <w:szCs w:val="17"/>
        </w:rPr>
      </w:pPr>
    </w:p>
    <w:tbl>
      <w:tblPr>
        <w:tblW w:w="0" w:type="auto"/>
        <w:tblInd w:w="669" w:type="dxa"/>
        <w:tblLayout w:type="fixed"/>
        <w:tblCellMar>
          <w:left w:w="0" w:type="dxa"/>
          <w:right w:w="0" w:type="dxa"/>
        </w:tblCellMar>
        <w:tblLook w:val="01E0" w:firstRow="1" w:lastRow="1" w:firstColumn="1" w:lastColumn="1" w:noHBand="0" w:noVBand="0"/>
      </w:tblPr>
      <w:tblGrid>
        <w:gridCol w:w="2909"/>
        <w:gridCol w:w="2340"/>
        <w:gridCol w:w="1560"/>
      </w:tblGrid>
      <w:tr w:rsidR="00745DEF">
        <w:trPr>
          <w:trHeight w:hRule="exact" w:val="761"/>
        </w:trPr>
        <w:tc>
          <w:tcPr>
            <w:tcW w:w="2909"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280" w:lineRule="exact"/>
              <w:rPr>
                <w:sz w:val="28"/>
                <w:szCs w:val="28"/>
              </w:rPr>
            </w:pPr>
          </w:p>
          <w:p w:rsidR="00745DEF" w:rsidRDefault="00FA1CB7">
            <w:pPr>
              <w:ind w:left="522"/>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KA</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z w:val="22"/>
                <w:szCs w:val="22"/>
              </w:rPr>
              <w:t>EG</w:t>
            </w:r>
            <w:r>
              <w:rPr>
                <w:rFonts w:ascii="Bookman Old Style" w:eastAsia="Bookman Old Style" w:hAnsi="Bookman Old Style" w:cs="Bookman Old Style"/>
                <w:spacing w:val="1"/>
                <w:sz w:val="22"/>
                <w:szCs w:val="22"/>
              </w:rPr>
              <w:t>O</w:t>
            </w:r>
            <w:r>
              <w:rPr>
                <w:rFonts w:ascii="Bookman Old Style" w:eastAsia="Bookman Old Style" w:hAnsi="Bookman Old Style" w:cs="Bookman Old Style"/>
                <w:sz w:val="22"/>
                <w:szCs w:val="22"/>
              </w:rPr>
              <w:t>RI</w:t>
            </w:r>
            <w:r>
              <w:rPr>
                <w:rFonts w:ascii="Bookman Old Style" w:eastAsia="Bookman Old Style" w:hAnsi="Bookman Old Style" w:cs="Bookman Old Style"/>
                <w:spacing w:val="-2"/>
                <w:sz w:val="22"/>
                <w:szCs w:val="22"/>
              </w:rPr>
              <w:t xml:space="preserve"> </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LAI</w:t>
            </w:r>
          </w:p>
        </w:tc>
        <w:tc>
          <w:tcPr>
            <w:tcW w:w="234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spacing w:line="287" w:lineRule="auto"/>
              <w:ind w:left="997" w:right="104" w:hanging="862"/>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C</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2"/>
                <w:sz w:val="22"/>
                <w:szCs w:val="22"/>
              </w:rPr>
              <w:t>P</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K</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N</w:t>
            </w:r>
            <w:r>
              <w:rPr>
                <w:rFonts w:ascii="Bookman Old Style" w:eastAsia="Bookman Old Style" w:hAnsi="Bookman Old Style" w:cs="Bookman Old Style"/>
                <w:spacing w:val="-1"/>
                <w:sz w:val="22"/>
                <w:szCs w:val="22"/>
              </w:rPr>
              <w:t>E</w:t>
            </w:r>
            <w:r>
              <w:rPr>
                <w:rFonts w:ascii="Bookman Old Style" w:eastAsia="Bookman Old Style" w:hAnsi="Bookman Old Style" w:cs="Bookman Old Style"/>
                <w:sz w:val="22"/>
                <w:szCs w:val="22"/>
              </w:rPr>
              <w:t>R</w:t>
            </w:r>
            <w:r>
              <w:rPr>
                <w:rFonts w:ascii="Bookman Old Style" w:eastAsia="Bookman Old Style" w:hAnsi="Bookman Old Style" w:cs="Bookman Old Style"/>
                <w:spacing w:val="-4"/>
                <w:sz w:val="22"/>
                <w:szCs w:val="22"/>
              </w:rPr>
              <w:t>J</w:t>
            </w:r>
            <w:r>
              <w:rPr>
                <w:rFonts w:ascii="Bookman Old Style" w:eastAsia="Bookman Old Style" w:hAnsi="Bookman Old Style" w:cs="Bookman Old Style"/>
                <w:sz w:val="22"/>
                <w:szCs w:val="22"/>
              </w:rPr>
              <w:t xml:space="preserve">A </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pacing w:val="-2"/>
                <w:sz w:val="22"/>
                <w:szCs w:val="22"/>
              </w:rPr>
              <w:t>%</w:t>
            </w:r>
            <w:r>
              <w:rPr>
                <w:rFonts w:ascii="Bookman Old Style" w:eastAsia="Bookman Old Style" w:hAnsi="Bookman Old Style" w:cs="Bookman Old Style"/>
                <w:sz w:val="22"/>
                <w:szCs w:val="22"/>
              </w:rPr>
              <w:t>)</w:t>
            </w:r>
          </w:p>
        </w:tc>
        <w:tc>
          <w:tcPr>
            <w:tcW w:w="1560" w:type="dxa"/>
            <w:tcBorders>
              <w:top w:val="single" w:sz="5" w:space="0" w:color="000000"/>
              <w:left w:val="single" w:sz="5" w:space="0" w:color="000000"/>
              <w:bottom w:val="single" w:sz="5" w:space="0" w:color="000000"/>
              <w:right w:val="single" w:sz="5" w:space="0" w:color="000000"/>
            </w:tcBorders>
          </w:tcPr>
          <w:p w:rsidR="00745DEF" w:rsidRDefault="00745DEF">
            <w:pPr>
              <w:spacing w:before="4" w:line="280" w:lineRule="exact"/>
              <w:rPr>
                <w:sz w:val="28"/>
                <w:szCs w:val="28"/>
              </w:rPr>
            </w:pPr>
          </w:p>
          <w:p w:rsidR="00745DEF" w:rsidRDefault="00FA1CB7">
            <w:pPr>
              <w:ind w:left="28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N</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L</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I</w:t>
            </w:r>
            <w:r>
              <w:rPr>
                <w:rFonts w:ascii="Bookman Old Style" w:eastAsia="Bookman Old Style" w:hAnsi="Bookman Old Style" w:cs="Bookman Old Style"/>
                <w:spacing w:val="-1"/>
                <w:sz w:val="22"/>
                <w:szCs w:val="22"/>
              </w:rPr>
              <w:t xml:space="preserve"> I</w:t>
            </w:r>
            <w:r>
              <w:rPr>
                <w:rFonts w:ascii="Bookman Old Style" w:eastAsia="Bookman Old Style" w:hAnsi="Bookman Old Style" w:cs="Bookman Old Style"/>
                <w:sz w:val="22"/>
                <w:szCs w:val="22"/>
              </w:rPr>
              <w:t>KI</w:t>
            </w:r>
          </w:p>
        </w:tc>
      </w:tr>
      <w:tr w:rsidR="00745DEF">
        <w:trPr>
          <w:trHeight w:hRule="exact" w:val="451"/>
        </w:trPr>
        <w:tc>
          <w:tcPr>
            <w:tcW w:w="2909"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873"/>
              <w:rPr>
                <w:rFonts w:ascii="Bookman Old Style" w:eastAsia="Bookman Old Style" w:hAnsi="Bookman Old Style" w:cs="Bookman Old Style"/>
                <w:sz w:val="22"/>
                <w:szCs w:val="22"/>
              </w:rPr>
            </w:pP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S</w:t>
            </w:r>
            <w:r>
              <w:rPr>
                <w:rFonts w:ascii="Bookman Old Style" w:eastAsia="Bookman Old Style" w:hAnsi="Bookman Old Style" w:cs="Bookman Old Style"/>
                <w:spacing w:val="-2"/>
                <w:sz w:val="22"/>
                <w:szCs w:val="22"/>
              </w:rPr>
              <w:t>T</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pacing w:val="1"/>
                <w:sz w:val="22"/>
                <w:szCs w:val="22"/>
              </w:rPr>
              <w:t>M</w:t>
            </w:r>
            <w:r>
              <w:rPr>
                <w:rFonts w:ascii="Bookman Old Style" w:eastAsia="Bookman Old Style" w:hAnsi="Bookman Old Style" w:cs="Bookman Old Style"/>
                <w:sz w:val="22"/>
                <w:szCs w:val="22"/>
              </w:rPr>
              <w:t>E</w:t>
            </w:r>
            <w:r>
              <w:rPr>
                <w:rFonts w:ascii="Bookman Old Style" w:eastAsia="Bookman Old Style" w:hAnsi="Bookman Old Style" w:cs="Bookman Old Style"/>
                <w:spacing w:val="-1"/>
                <w:sz w:val="22"/>
                <w:szCs w:val="22"/>
              </w:rPr>
              <w:t>W</w:t>
            </w:r>
            <w:r>
              <w:rPr>
                <w:rFonts w:ascii="Bookman Old Style" w:eastAsia="Bookman Old Style" w:hAnsi="Bookman Old Style" w:cs="Bookman Old Style"/>
                <w:sz w:val="22"/>
                <w:szCs w:val="22"/>
              </w:rPr>
              <w:t>A</w:t>
            </w:r>
          </w:p>
        </w:tc>
        <w:tc>
          <w:tcPr>
            <w:tcW w:w="234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52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90</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sd ≤ 100</w:t>
            </w:r>
          </w:p>
        </w:tc>
        <w:tc>
          <w:tcPr>
            <w:tcW w:w="156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41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9</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- 1</w:t>
            </w:r>
          </w:p>
        </w:tc>
      </w:tr>
      <w:tr w:rsidR="00745DEF">
        <w:trPr>
          <w:trHeight w:hRule="exact" w:val="451"/>
        </w:trPr>
        <w:tc>
          <w:tcPr>
            <w:tcW w:w="2909"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678"/>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3"/>
                <w:sz w:val="22"/>
                <w:szCs w:val="22"/>
              </w:rPr>
              <w:t>N</w:t>
            </w:r>
            <w:r>
              <w:rPr>
                <w:rFonts w:ascii="Bookman Old Style" w:eastAsia="Bookman Old Style" w:hAnsi="Bookman Old Style" w:cs="Bookman Old Style"/>
                <w:spacing w:val="-2"/>
                <w:sz w:val="22"/>
                <w:szCs w:val="22"/>
              </w:rPr>
              <w:t>G</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3"/>
                <w:sz w:val="22"/>
                <w:szCs w:val="22"/>
              </w:rPr>
              <w:t xml:space="preserve"> </w:t>
            </w:r>
            <w:r>
              <w:rPr>
                <w:rFonts w:ascii="Bookman Old Style" w:eastAsia="Bookman Old Style" w:hAnsi="Bookman Old Style" w:cs="Bookman Old Style"/>
                <w:sz w:val="22"/>
                <w:szCs w:val="22"/>
              </w:rPr>
              <w:t>B</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K</w:t>
            </w:r>
          </w:p>
        </w:tc>
        <w:tc>
          <w:tcPr>
            <w:tcW w:w="234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69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80</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sd 89</w:t>
            </w:r>
          </w:p>
        </w:tc>
        <w:tc>
          <w:tcPr>
            <w:tcW w:w="156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23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8</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 0</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89</w:t>
            </w:r>
          </w:p>
        </w:tc>
      </w:tr>
      <w:tr w:rsidR="00745DEF">
        <w:trPr>
          <w:trHeight w:hRule="exact" w:val="451"/>
        </w:trPr>
        <w:tc>
          <w:tcPr>
            <w:tcW w:w="2909"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20" w:lineRule="exact"/>
              <w:rPr>
                <w:sz w:val="12"/>
                <w:szCs w:val="12"/>
              </w:rPr>
            </w:pPr>
          </w:p>
          <w:p w:rsidR="00745DEF" w:rsidRDefault="00FA1CB7">
            <w:pPr>
              <w:ind w:left="1138" w:right="1139"/>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B</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1"/>
                <w:sz w:val="22"/>
                <w:szCs w:val="22"/>
              </w:rPr>
              <w:t>I</w:t>
            </w:r>
            <w:r>
              <w:rPr>
                <w:rFonts w:ascii="Bookman Old Style" w:eastAsia="Bookman Old Style" w:hAnsi="Bookman Old Style" w:cs="Bookman Old Style"/>
                <w:sz w:val="22"/>
                <w:szCs w:val="22"/>
              </w:rPr>
              <w:t>K</w:t>
            </w:r>
          </w:p>
        </w:tc>
        <w:tc>
          <w:tcPr>
            <w:tcW w:w="2340"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20" w:lineRule="exact"/>
              <w:rPr>
                <w:sz w:val="12"/>
                <w:szCs w:val="12"/>
              </w:rPr>
            </w:pPr>
          </w:p>
          <w:p w:rsidR="00745DEF" w:rsidRDefault="00FA1CB7">
            <w:pPr>
              <w:ind w:left="69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70</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sd 79</w:t>
            </w:r>
          </w:p>
        </w:tc>
        <w:tc>
          <w:tcPr>
            <w:tcW w:w="1560"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20" w:lineRule="exact"/>
              <w:rPr>
                <w:sz w:val="12"/>
                <w:szCs w:val="12"/>
              </w:rPr>
            </w:pPr>
          </w:p>
          <w:p w:rsidR="00745DEF" w:rsidRDefault="00FA1CB7">
            <w:pPr>
              <w:ind w:left="23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7</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 0</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79</w:t>
            </w:r>
          </w:p>
        </w:tc>
      </w:tr>
      <w:tr w:rsidR="00745DEF">
        <w:trPr>
          <w:trHeight w:hRule="exact" w:val="449"/>
        </w:trPr>
        <w:tc>
          <w:tcPr>
            <w:tcW w:w="2909"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20" w:lineRule="exact"/>
              <w:rPr>
                <w:sz w:val="12"/>
                <w:szCs w:val="12"/>
              </w:rPr>
            </w:pPr>
          </w:p>
          <w:p w:rsidR="00745DEF" w:rsidRDefault="00FA1CB7">
            <w:pPr>
              <w:ind w:left="959"/>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KURA</w:t>
            </w:r>
            <w:r>
              <w:rPr>
                <w:rFonts w:ascii="Bookman Old Style" w:eastAsia="Bookman Old Style" w:hAnsi="Bookman Old Style" w:cs="Bookman Old Style"/>
                <w:spacing w:val="-2"/>
                <w:sz w:val="22"/>
                <w:szCs w:val="22"/>
              </w:rPr>
              <w:t>N</w:t>
            </w:r>
            <w:r>
              <w:rPr>
                <w:rFonts w:ascii="Bookman Old Style" w:eastAsia="Bookman Old Style" w:hAnsi="Bookman Old Style" w:cs="Bookman Old Style"/>
                <w:sz w:val="22"/>
                <w:szCs w:val="22"/>
              </w:rPr>
              <w:t>G</w:t>
            </w:r>
          </w:p>
        </w:tc>
        <w:tc>
          <w:tcPr>
            <w:tcW w:w="2340"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20" w:lineRule="exact"/>
              <w:rPr>
                <w:sz w:val="12"/>
                <w:szCs w:val="12"/>
              </w:rPr>
            </w:pPr>
          </w:p>
          <w:p w:rsidR="00745DEF" w:rsidRDefault="00FA1CB7">
            <w:pPr>
              <w:ind w:left="693"/>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50</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sd 69</w:t>
            </w:r>
          </w:p>
        </w:tc>
        <w:tc>
          <w:tcPr>
            <w:tcW w:w="1560" w:type="dxa"/>
            <w:tcBorders>
              <w:top w:val="single" w:sz="5" w:space="0" w:color="000000"/>
              <w:left w:val="single" w:sz="5" w:space="0" w:color="000000"/>
              <w:bottom w:val="single" w:sz="5" w:space="0" w:color="000000"/>
              <w:right w:val="single" w:sz="5" w:space="0" w:color="000000"/>
            </w:tcBorders>
          </w:tcPr>
          <w:p w:rsidR="00745DEF" w:rsidRDefault="00745DEF">
            <w:pPr>
              <w:spacing w:before="8" w:line="120" w:lineRule="exact"/>
              <w:rPr>
                <w:sz w:val="12"/>
                <w:szCs w:val="12"/>
              </w:rPr>
            </w:pPr>
          </w:p>
          <w:p w:rsidR="00745DEF" w:rsidRDefault="00FA1CB7">
            <w:pPr>
              <w:ind w:left="237"/>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0</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5</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 0</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69</w:t>
            </w:r>
          </w:p>
        </w:tc>
      </w:tr>
      <w:tr w:rsidR="00745DEF">
        <w:trPr>
          <w:trHeight w:hRule="exact" w:val="454"/>
        </w:trPr>
        <w:tc>
          <w:tcPr>
            <w:tcW w:w="2909"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462"/>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S</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pacing w:val="-3"/>
                <w:sz w:val="22"/>
                <w:szCs w:val="22"/>
              </w:rPr>
              <w:t>N</w:t>
            </w:r>
            <w:r>
              <w:rPr>
                <w:rFonts w:ascii="Bookman Old Style" w:eastAsia="Bookman Old Style" w:hAnsi="Bookman Old Style" w:cs="Bookman Old Style"/>
                <w:spacing w:val="-2"/>
                <w:sz w:val="22"/>
                <w:szCs w:val="22"/>
              </w:rPr>
              <w:t>G</w:t>
            </w:r>
            <w:r>
              <w:rPr>
                <w:rFonts w:ascii="Bookman Old Style" w:eastAsia="Bookman Old Style" w:hAnsi="Bookman Old Style" w:cs="Bookman Old Style"/>
                <w:spacing w:val="1"/>
                <w:sz w:val="22"/>
                <w:szCs w:val="22"/>
              </w:rPr>
              <w:t>A</w:t>
            </w:r>
            <w:r>
              <w:rPr>
                <w:rFonts w:ascii="Bookman Old Style" w:eastAsia="Bookman Old Style" w:hAnsi="Bookman Old Style" w:cs="Bookman Old Style"/>
                <w:sz w:val="22"/>
                <w:szCs w:val="22"/>
              </w:rPr>
              <w:t>T</w:t>
            </w:r>
            <w:r>
              <w:rPr>
                <w:rFonts w:ascii="Bookman Old Style" w:eastAsia="Bookman Old Style" w:hAnsi="Bookman Old Style" w:cs="Bookman Old Style"/>
                <w:spacing w:val="-3"/>
                <w:sz w:val="22"/>
                <w:szCs w:val="22"/>
              </w:rPr>
              <w:t xml:space="preserve"> </w:t>
            </w:r>
            <w:r>
              <w:rPr>
                <w:rFonts w:ascii="Bookman Old Style" w:eastAsia="Bookman Old Style" w:hAnsi="Bookman Old Style" w:cs="Bookman Old Style"/>
                <w:sz w:val="22"/>
                <w:szCs w:val="22"/>
              </w:rPr>
              <w:t>KURANG</w:t>
            </w:r>
          </w:p>
        </w:tc>
        <w:tc>
          <w:tcPr>
            <w:tcW w:w="234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889" w:right="891"/>
              <w:jc w:val="center"/>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&lt;</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50</w:t>
            </w:r>
          </w:p>
        </w:tc>
        <w:tc>
          <w:tcPr>
            <w:tcW w:w="1560" w:type="dxa"/>
            <w:tcBorders>
              <w:top w:val="single" w:sz="5" w:space="0" w:color="000000"/>
              <w:left w:val="single" w:sz="5" w:space="0" w:color="000000"/>
              <w:bottom w:val="single" w:sz="5" w:space="0" w:color="000000"/>
              <w:right w:val="single" w:sz="5" w:space="0" w:color="000000"/>
            </w:tcBorders>
          </w:tcPr>
          <w:p w:rsidR="00745DEF" w:rsidRDefault="00745DEF">
            <w:pPr>
              <w:spacing w:before="10" w:line="120" w:lineRule="exact"/>
              <w:rPr>
                <w:sz w:val="12"/>
                <w:szCs w:val="12"/>
              </w:rPr>
            </w:pPr>
          </w:p>
          <w:p w:rsidR="00745DEF" w:rsidRDefault="00FA1CB7">
            <w:pPr>
              <w:ind w:left="501"/>
              <w:rPr>
                <w:rFonts w:ascii="Bookman Old Style" w:eastAsia="Bookman Old Style" w:hAnsi="Bookman Old Style" w:cs="Bookman Old Style"/>
                <w:sz w:val="22"/>
                <w:szCs w:val="22"/>
              </w:rPr>
            </w:pPr>
            <w:r>
              <w:rPr>
                <w:rFonts w:ascii="Bookman Old Style" w:eastAsia="Bookman Old Style" w:hAnsi="Bookman Old Style" w:cs="Bookman Old Style"/>
                <w:sz w:val="22"/>
                <w:szCs w:val="22"/>
              </w:rPr>
              <w:t>&lt;</w:t>
            </w:r>
            <w:r>
              <w:rPr>
                <w:rFonts w:ascii="Bookman Old Style" w:eastAsia="Bookman Old Style" w:hAnsi="Bookman Old Style" w:cs="Bookman Old Style"/>
                <w:spacing w:val="-1"/>
                <w:sz w:val="22"/>
                <w:szCs w:val="22"/>
              </w:rPr>
              <w:t xml:space="preserve"> </w:t>
            </w:r>
            <w:r>
              <w:rPr>
                <w:rFonts w:ascii="Bookman Old Style" w:eastAsia="Bookman Old Style" w:hAnsi="Bookman Old Style" w:cs="Bookman Old Style"/>
                <w:sz w:val="22"/>
                <w:szCs w:val="22"/>
              </w:rPr>
              <w:t>0</w:t>
            </w:r>
            <w:r>
              <w:rPr>
                <w:rFonts w:ascii="Bookman Old Style" w:eastAsia="Bookman Old Style" w:hAnsi="Bookman Old Style" w:cs="Bookman Old Style"/>
                <w:spacing w:val="-1"/>
                <w:sz w:val="22"/>
                <w:szCs w:val="22"/>
              </w:rPr>
              <w:t>,</w:t>
            </w:r>
            <w:r>
              <w:rPr>
                <w:rFonts w:ascii="Bookman Old Style" w:eastAsia="Bookman Old Style" w:hAnsi="Bookman Old Style" w:cs="Bookman Old Style"/>
                <w:sz w:val="22"/>
                <w:szCs w:val="22"/>
              </w:rPr>
              <w:t>5</w:t>
            </w:r>
          </w:p>
        </w:tc>
      </w:tr>
    </w:tbl>
    <w:p w:rsidR="00745DEF" w:rsidRDefault="00745DEF">
      <w:pPr>
        <w:sectPr w:rsidR="00745DEF">
          <w:pgSz w:w="12260" w:h="18740"/>
          <w:pgMar w:top="1340" w:right="1480" w:bottom="280" w:left="1480" w:header="0" w:footer="1396" w:gutter="0"/>
          <w:cols w:space="720"/>
        </w:sectPr>
      </w:pPr>
    </w:p>
    <w:p w:rsidR="00745DEF" w:rsidRDefault="00FA1CB7">
      <w:pPr>
        <w:spacing w:before="75"/>
        <w:ind w:left="109"/>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3.</w:t>
      </w:r>
      <w:r w:rsidR="00130406">
        <w:rPr>
          <w:rFonts w:ascii="Bookman Old Style" w:eastAsia="Bookman Old Style" w:hAnsi="Bookman Old Style" w:cs="Bookman Old Style"/>
          <w:sz w:val="24"/>
          <w:szCs w:val="24"/>
        </w:rPr>
        <w:t xml:space="preserve">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 xml:space="preserve">NDEKS </w:t>
      </w:r>
      <w:r>
        <w:rPr>
          <w:rFonts w:ascii="Bookman Old Style" w:eastAsia="Bookman Old Style" w:hAnsi="Bookman Old Style" w:cs="Bookman Old Style"/>
          <w:spacing w:val="-2"/>
          <w:sz w:val="24"/>
          <w:szCs w:val="24"/>
        </w:rPr>
        <w:t>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NERJA</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N</w:t>
      </w:r>
      <w:r>
        <w:rPr>
          <w:rFonts w:ascii="Bookman Old Style" w:eastAsia="Bookman Old Style" w:hAnsi="Bookman Old Style" w:cs="Bookman Old Style"/>
          <w:sz w:val="24"/>
          <w:szCs w:val="24"/>
        </w:rPr>
        <w:t>D</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V</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 xml:space="preserve">DU </w:t>
      </w:r>
      <w:r>
        <w:rPr>
          <w:rFonts w:ascii="Bookman Old Style" w:eastAsia="Bookman Old Style" w:hAnsi="Bookman Old Style" w:cs="Bookman Old Style"/>
          <w:spacing w:val="-2"/>
          <w:sz w:val="24"/>
          <w:szCs w:val="24"/>
        </w:rPr>
        <w:t>(</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 S</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AF KL</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N</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S</w:t>
      </w:r>
    </w:p>
    <w:p w:rsidR="00745DEF" w:rsidRDefault="00745DEF">
      <w:pPr>
        <w:spacing w:before="7" w:line="160" w:lineRule="exact"/>
        <w:rPr>
          <w:sz w:val="17"/>
          <w:szCs w:val="17"/>
        </w:rPr>
      </w:pPr>
    </w:p>
    <w:p w:rsidR="00745DEF" w:rsidRDefault="00FA1CB7">
      <w:pPr>
        <w:spacing w:line="287" w:lineRule="auto"/>
        <w:ind w:left="676" w:right="62"/>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Kinerja</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Staf</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Klinis dihitung</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dengan menggunakan</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tingkat</w:t>
      </w:r>
      <w:r>
        <w:rPr>
          <w:rFonts w:ascii="Bookman Old Style" w:eastAsia="Bookman Old Style" w:hAnsi="Bookman Old Style" w:cs="Bookman Old Style"/>
          <w:spacing w:val="6"/>
          <w:sz w:val="24"/>
          <w:szCs w:val="24"/>
        </w:rPr>
        <w:t xml:space="preserve"> </w:t>
      </w:r>
      <w:r>
        <w:rPr>
          <w:rFonts w:ascii="Bookman Old Style" w:eastAsia="Bookman Old Style" w:hAnsi="Bookman Old Style" w:cs="Bookman Old Style"/>
          <w:sz w:val="24"/>
          <w:szCs w:val="24"/>
        </w:rPr>
        <w:t>capaian volume aktivitas da</w:t>
      </w:r>
      <w:r>
        <w:rPr>
          <w:rFonts w:ascii="Bookman Old Style" w:eastAsia="Bookman Old Style" w:hAnsi="Bookman Old Style" w:cs="Bookman Old Style"/>
          <w:spacing w:val="2"/>
          <w:sz w:val="24"/>
          <w:szCs w:val="24"/>
        </w:rPr>
        <w:t>l</w:t>
      </w:r>
      <w:r>
        <w:rPr>
          <w:rFonts w:ascii="Bookman Old Style" w:eastAsia="Bookman Old Style" w:hAnsi="Bookman Old Style" w:cs="Bookman Old Style"/>
          <w:sz w:val="24"/>
          <w:szCs w:val="24"/>
        </w:rPr>
        <w:t>am</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1 (satu)</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 xml:space="preserve">bulan </w:t>
      </w:r>
      <w:r>
        <w:rPr>
          <w:rFonts w:ascii="Bookman Old Style" w:eastAsia="Bookman Old Style" w:hAnsi="Bookman Old Style" w:cs="Bookman Old Style"/>
          <w:spacing w:val="2"/>
          <w:sz w:val="24"/>
          <w:szCs w:val="24"/>
        </w:rPr>
        <w:t>y</w:t>
      </w:r>
      <w:r>
        <w:rPr>
          <w:rFonts w:ascii="Bookman Old Style" w:eastAsia="Bookman Old Style" w:hAnsi="Bookman Old Style" w:cs="Bookman Old Style"/>
          <w:sz w:val="24"/>
          <w:szCs w:val="24"/>
        </w:rPr>
        <w:t>ang dikonversi men</w:t>
      </w:r>
      <w:r>
        <w:rPr>
          <w:rFonts w:ascii="Bookman Old Style" w:eastAsia="Bookman Old Style" w:hAnsi="Bookman Old Style" w:cs="Bookman Old Style"/>
          <w:spacing w:val="2"/>
          <w:sz w:val="24"/>
          <w:szCs w:val="24"/>
        </w:rPr>
        <w:t>j</w:t>
      </w:r>
      <w:r>
        <w:rPr>
          <w:rFonts w:ascii="Bookman Old Style" w:eastAsia="Bookman Old Style" w:hAnsi="Bookman Old Style" w:cs="Bookman Old Style"/>
          <w:sz w:val="24"/>
          <w:szCs w:val="24"/>
        </w:rPr>
        <w:t xml:space="preserve">adi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 xml:space="preserve">ndeks Kinerja </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 xml:space="preserve">ndividu </w:t>
      </w:r>
      <w:r>
        <w:rPr>
          <w:rFonts w:ascii="Bookman Old Style" w:eastAsia="Bookman Old Style" w:hAnsi="Bookman Old Style" w:cs="Bookman Old Style"/>
          <w:spacing w:val="-2"/>
          <w:sz w:val="24"/>
          <w:szCs w:val="24"/>
        </w:rPr>
        <w:t>(</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K</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pacing w:val="-2"/>
          <w:sz w:val="24"/>
          <w:szCs w:val="24"/>
        </w:rPr>
        <w:t>)</w:t>
      </w:r>
      <w:r>
        <w:rPr>
          <w:rFonts w:ascii="Bookman Old Style" w:eastAsia="Bookman Old Style" w:hAnsi="Bookman Old Style" w:cs="Bookman Old Style"/>
          <w:sz w:val="24"/>
          <w:szCs w:val="24"/>
        </w:rPr>
        <w:t>.</w:t>
      </w:r>
    </w:p>
    <w:p w:rsidR="00745DEF" w:rsidRDefault="00745DEF">
      <w:pPr>
        <w:spacing w:before="3" w:line="120" w:lineRule="exact"/>
        <w:rPr>
          <w:sz w:val="12"/>
          <w:szCs w:val="12"/>
        </w:rPr>
      </w:pPr>
    </w:p>
    <w:p w:rsidR="00745DEF" w:rsidRDefault="00FA1CB7">
      <w:pPr>
        <w:spacing w:line="288" w:lineRule="auto"/>
        <w:ind w:left="676" w:right="63"/>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Metode</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Perhitungan</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Kinerja</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staf</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klinis yang</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digunakan</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ad</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lah</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 xml:space="preserve">metode </w:t>
      </w:r>
      <w:r>
        <w:rPr>
          <w:rFonts w:ascii="Bookman Old Style" w:eastAsia="Bookman Old Style" w:hAnsi="Bookman Old Style" w:cs="Bookman Old Style"/>
          <w:i/>
          <w:sz w:val="24"/>
          <w:szCs w:val="24"/>
        </w:rPr>
        <w:t xml:space="preserve">Work </w:t>
      </w:r>
      <w:r>
        <w:rPr>
          <w:rFonts w:ascii="Bookman Old Style" w:eastAsia="Bookman Old Style" w:hAnsi="Bookman Old Style" w:cs="Bookman Old Style"/>
          <w:i/>
          <w:spacing w:val="2"/>
          <w:sz w:val="24"/>
          <w:szCs w:val="24"/>
        </w:rPr>
        <w:t>S</w:t>
      </w:r>
      <w:r>
        <w:rPr>
          <w:rFonts w:ascii="Bookman Old Style" w:eastAsia="Bookman Old Style" w:hAnsi="Bookman Old Style" w:cs="Bookman Old Style"/>
          <w:i/>
          <w:spacing w:val="-2"/>
          <w:sz w:val="24"/>
          <w:szCs w:val="24"/>
        </w:rPr>
        <w:t>ta</w:t>
      </w:r>
      <w:r>
        <w:rPr>
          <w:rFonts w:ascii="Bookman Old Style" w:eastAsia="Bookman Old Style" w:hAnsi="Bookman Old Style" w:cs="Bookman Old Style"/>
          <w:i/>
          <w:sz w:val="24"/>
          <w:szCs w:val="24"/>
        </w:rPr>
        <w:t>n</w:t>
      </w:r>
      <w:r>
        <w:rPr>
          <w:rFonts w:ascii="Bookman Old Style" w:eastAsia="Bookman Old Style" w:hAnsi="Bookman Old Style" w:cs="Bookman Old Style"/>
          <w:i/>
          <w:spacing w:val="2"/>
          <w:sz w:val="24"/>
          <w:szCs w:val="24"/>
        </w:rPr>
        <w:t>d</w:t>
      </w:r>
      <w:r>
        <w:rPr>
          <w:rFonts w:ascii="Bookman Old Style" w:eastAsia="Bookman Old Style" w:hAnsi="Bookman Old Style" w:cs="Bookman Old Style"/>
          <w:i/>
          <w:spacing w:val="-2"/>
          <w:sz w:val="24"/>
          <w:szCs w:val="24"/>
        </w:rPr>
        <w:t>a</w:t>
      </w:r>
      <w:r>
        <w:rPr>
          <w:rFonts w:ascii="Bookman Old Style" w:eastAsia="Bookman Old Style" w:hAnsi="Bookman Old Style" w:cs="Bookman Old Style"/>
          <w:i/>
          <w:sz w:val="24"/>
          <w:szCs w:val="24"/>
        </w:rPr>
        <w:t>rd</w:t>
      </w:r>
      <w:r>
        <w:rPr>
          <w:rFonts w:ascii="Bookman Old Style" w:eastAsia="Bookman Old Style" w:hAnsi="Bookman Old Style" w:cs="Bookman Old Style"/>
          <w:i/>
          <w:spacing w:val="7"/>
          <w:sz w:val="24"/>
          <w:szCs w:val="24"/>
        </w:rPr>
        <w:t xml:space="preserve"> </w:t>
      </w:r>
      <w:r>
        <w:rPr>
          <w:rFonts w:ascii="Bookman Old Style" w:eastAsia="Bookman Old Style" w:hAnsi="Bookman Old Style" w:cs="Bookman Old Style"/>
          <w:sz w:val="24"/>
          <w:szCs w:val="24"/>
        </w:rPr>
        <w:t>dim</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na metode ini membandingkan akt</w:t>
      </w:r>
      <w:r>
        <w:rPr>
          <w:rFonts w:ascii="Bookman Old Style" w:eastAsia="Bookman Old Style" w:hAnsi="Bookman Old Style" w:cs="Bookman Old Style"/>
          <w:spacing w:val="1"/>
          <w:sz w:val="24"/>
          <w:szCs w:val="24"/>
        </w:rPr>
        <w:t>i</w:t>
      </w:r>
      <w:r>
        <w:rPr>
          <w:rFonts w:ascii="Bookman Old Style" w:eastAsia="Bookman Old Style" w:hAnsi="Bookman Old Style" w:cs="Bookman Old Style"/>
          <w:sz w:val="24"/>
          <w:szCs w:val="24"/>
        </w:rPr>
        <w:t>vitas setiap staf klinis</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dengan sta</w:t>
      </w:r>
      <w:r>
        <w:rPr>
          <w:rFonts w:ascii="Bookman Old Style" w:eastAsia="Bookman Old Style" w:hAnsi="Bookman Old Style" w:cs="Bookman Old Style"/>
          <w:spacing w:val="1"/>
          <w:sz w:val="24"/>
          <w:szCs w:val="24"/>
        </w:rPr>
        <w:t>n</w:t>
      </w:r>
      <w:r>
        <w:rPr>
          <w:rFonts w:ascii="Bookman Old Style" w:eastAsia="Bookman Old Style" w:hAnsi="Bookman Old Style" w:cs="Bookman Old Style"/>
          <w:spacing w:val="-2"/>
          <w:sz w:val="24"/>
          <w:szCs w:val="24"/>
        </w:rPr>
        <w:t>d</w:t>
      </w:r>
      <w:r>
        <w:rPr>
          <w:rFonts w:ascii="Bookman Old Style" w:eastAsia="Bookman Old Style" w:hAnsi="Bookman Old Style" w:cs="Bookman Old Style"/>
          <w:sz w:val="24"/>
          <w:szCs w:val="24"/>
        </w:rPr>
        <w:t>ar</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yang</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telah</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ditet</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pkan sebelumnya</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a</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au</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dengan tingkat keluaran yang diharapkan. Standar mencerminkan keluar</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n normal dari staf kl</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nis yang berpresta</w:t>
      </w:r>
      <w:r>
        <w:rPr>
          <w:rFonts w:ascii="Bookman Old Style" w:eastAsia="Bookman Old Style" w:hAnsi="Bookman Old Style" w:cs="Bookman Old Style"/>
          <w:spacing w:val="2"/>
          <w:sz w:val="24"/>
          <w:szCs w:val="24"/>
        </w:rPr>
        <w:t>s</w:t>
      </w:r>
      <w:r>
        <w:rPr>
          <w:rFonts w:ascii="Bookman Old Style" w:eastAsia="Bookman Old Style" w:hAnsi="Bookman Old Style" w:cs="Bookman Old Style"/>
          <w:sz w:val="24"/>
          <w:szCs w:val="24"/>
        </w:rPr>
        <w:t>i rat</w:t>
      </w:r>
      <w:r>
        <w:rPr>
          <w:rFonts w:ascii="Bookman Old Style" w:eastAsia="Bookman Old Style" w:hAnsi="Bookman Old Style" w:cs="Bookman Old Style"/>
          <w:spacing w:val="3"/>
          <w:sz w:val="24"/>
          <w:szCs w:val="24"/>
        </w:rPr>
        <w:t>a</w:t>
      </w:r>
      <w:r>
        <w:rPr>
          <w:rFonts w:ascii="Bookman Old Style" w:eastAsia="Bookman Old Style" w:hAnsi="Bookman Old Style" w:cs="Bookman Old Style"/>
          <w:sz w:val="24"/>
          <w:szCs w:val="24"/>
        </w:rPr>
        <w:t>-rata, yang b</w:t>
      </w:r>
      <w:r>
        <w:rPr>
          <w:rFonts w:ascii="Bookman Old Style" w:eastAsia="Bookman Old Style" w:hAnsi="Bookman Old Style" w:cs="Bookman Old Style"/>
          <w:spacing w:val="2"/>
          <w:sz w:val="24"/>
          <w:szCs w:val="24"/>
        </w:rPr>
        <w:t>e</w:t>
      </w:r>
      <w:r>
        <w:rPr>
          <w:rFonts w:ascii="Bookman Old Style" w:eastAsia="Bookman Old Style" w:hAnsi="Bookman Old Style" w:cs="Bookman Old Style"/>
          <w:sz w:val="24"/>
          <w:szCs w:val="24"/>
        </w:rPr>
        <w:t>kerja pada kecepatan atau ko</w:t>
      </w:r>
      <w:r>
        <w:rPr>
          <w:rFonts w:ascii="Bookman Old Style" w:eastAsia="Bookman Old Style" w:hAnsi="Bookman Old Style" w:cs="Bookman Old Style"/>
          <w:spacing w:val="-2"/>
          <w:sz w:val="24"/>
          <w:szCs w:val="24"/>
        </w:rPr>
        <w:t>n</w:t>
      </w:r>
      <w:r>
        <w:rPr>
          <w:rFonts w:ascii="Bookman Old Style" w:eastAsia="Bookman Old Style" w:hAnsi="Bookman Old Style" w:cs="Bookman Old Style"/>
          <w:sz w:val="24"/>
          <w:szCs w:val="24"/>
        </w:rPr>
        <w:t>disi normal. Agar s</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 xml:space="preserve">andar ini dianggap </w:t>
      </w:r>
      <w:r>
        <w:rPr>
          <w:rFonts w:ascii="Bookman Old Style" w:eastAsia="Bookman Old Style" w:hAnsi="Bookman Old Style" w:cs="Bookman Old Style"/>
          <w:spacing w:val="-2"/>
          <w:sz w:val="24"/>
          <w:szCs w:val="24"/>
        </w:rPr>
        <w:t>o</w:t>
      </w:r>
      <w:r>
        <w:rPr>
          <w:rFonts w:ascii="Bookman Old Style" w:eastAsia="Bookman Old Style" w:hAnsi="Bookman Old Style" w:cs="Bookman Old Style"/>
          <w:sz w:val="24"/>
          <w:szCs w:val="24"/>
        </w:rPr>
        <w:t>bjektif,</w:t>
      </w:r>
      <w:r>
        <w:rPr>
          <w:rFonts w:ascii="Bookman Old Style" w:eastAsia="Bookman Old Style" w:hAnsi="Bookman Old Style" w:cs="Bookman Old Style"/>
          <w:spacing w:val="1"/>
          <w:sz w:val="24"/>
          <w:szCs w:val="24"/>
        </w:rPr>
        <w:t xml:space="preserve"> </w:t>
      </w:r>
      <w:r>
        <w:rPr>
          <w:rFonts w:ascii="Bookman Old Style" w:eastAsia="Bookman Old Style" w:hAnsi="Bookman Old Style" w:cs="Bookman Old Style"/>
          <w:sz w:val="24"/>
          <w:szCs w:val="24"/>
        </w:rPr>
        <w:t>para staf</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klinis</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memah</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mi</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secara</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jelas</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bag</w:t>
      </w:r>
      <w:r>
        <w:rPr>
          <w:rFonts w:ascii="Bookman Old Style" w:eastAsia="Bookman Old Style" w:hAnsi="Bookman Old Style" w:cs="Bookman Old Style"/>
          <w:spacing w:val="-2"/>
          <w:sz w:val="24"/>
          <w:szCs w:val="24"/>
        </w:rPr>
        <w:t>a</w:t>
      </w:r>
      <w:r>
        <w:rPr>
          <w:rFonts w:ascii="Bookman Old Style" w:eastAsia="Bookman Old Style" w:hAnsi="Bookman Old Style" w:cs="Bookman Old Style"/>
          <w:sz w:val="24"/>
          <w:szCs w:val="24"/>
        </w:rPr>
        <w:t>imana</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standar</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yang ditetapkan. Perhitungan kinerja individu diatur l</w:t>
      </w:r>
      <w:r>
        <w:rPr>
          <w:rFonts w:ascii="Bookman Old Style" w:eastAsia="Bookman Old Style" w:hAnsi="Bookman Old Style" w:cs="Bookman Old Style"/>
          <w:spacing w:val="2"/>
          <w:sz w:val="24"/>
          <w:szCs w:val="24"/>
        </w:rPr>
        <w:t>e</w:t>
      </w:r>
      <w:r>
        <w:rPr>
          <w:rFonts w:ascii="Bookman Old Style" w:eastAsia="Bookman Old Style" w:hAnsi="Bookman Old Style" w:cs="Bookman Old Style"/>
          <w:sz w:val="24"/>
          <w:szCs w:val="24"/>
        </w:rPr>
        <w:t>bih lanjut melalui</w:t>
      </w:r>
      <w:r>
        <w:rPr>
          <w:rFonts w:ascii="Bookman Old Style" w:eastAsia="Bookman Old Style" w:hAnsi="Bookman Old Style" w:cs="Bookman Old Style"/>
          <w:spacing w:val="2"/>
          <w:sz w:val="24"/>
          <w:szCs w:val="24"/>
        </w:rPr>
        <w:t xml:space="preserve"> </w:t>
      </w:r>
      <w:r>
        <w:rPr>
          <w:rFonts w:ascii="Bookman Old Style" w:eastAsia="Bookman Old Style" w:hAnsi="Bookman Old Style" w:cs="Bookman Old Style"/>
          <w:sz w:val="24"/>
          <w:szCs w:val="24"/>
        </w:rPr>
        <w:t>peraturan Direktur.</w:t>
      </w:r>
    </w:p>
    <w:p w:rsidR="00745DEF" w:rsidRDefault="00745DEF">
      <w:pPr>
        <w:spacing w:before="7" w:line="140" w:lineRule="exact"/>
        <w:rPr>
          <w:sz w:val="15"/>
          <w:szCs w:val="15"/>
        </w:rPr>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745DEF">
      <w:pPr>
        <w:spacing w:line="200" w:lineRule="exact"/>
      </w:pPr>
    </w:p>
    <w:p w:rsidR="00745DEF" w:rsidRDefault="00FA1CB7">
      <w:pPr>
        <w:spacing w:line="388" w:lineRule="auto"/>
        <w:ind w:left="6024" w:right="1690" w:hanging="384"/>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BUPA</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I</w:t>
      </w:r>
      <w:r>
        <w:rPr>
          <w:rFonts w:ascii="Bookman Old Style" w:eastAsia="Bookman Old Style" w:hAnsi="Bookman Old Style" w:cs="Bookman Old Style"/>
          <w:spacing w:val="2"/>
          <w:sz w:val="24"/>
          <w:szCs w:val="24"/>
        </w:rPr>
        <w:t xml:space="preserve"> </w:t>
      </w:r>
      <w:r w:rsidR="00077F61">
        <w:rPr>
          <w:rFonts w:ascii="Bookman Old Style" w:eastAsia="Bookman Old Style" w:hAnsi="Bookman Old Style" w:cs="Bookman Old Style"/>
          <w:sz w:val="24"/>
          <w:szCs w:val="24"/>
        </w:rPr>
        <w:t>LOMBOK BARAT</w:t>
      </w:r>
      <w:r>
        <w:rPr>
          <w:rFonts w:ascii="Bookman Old Style" w:eastAsia="Bookman Old Style" w:hAnsi="Bookman Old Style" w:cs="Bookman Old Style"/>
          <w:sz w:val="24"/>
          <w:szCs w:val="24"/>
        </w:rPr>
        <w:t xml:space="preserve">, Cap </w:t>
      </w:r>
      <w:r>
        <w:rPr>
          <w:rFonts w:ascii="Bookman Old Style" w:eastAsia="Bookman Old Style" w:hAnsi="Bookman Old Style" w:cs="Bookman Old Style"/>
          <w:spacing w:val="-2"/>
          <w:sz w:val="24"/>
          <w:szCs w:val="24"/>
        </w:rPr>
        <w:t>T</w:t>
      </w:r>
      <w:r>
        <w:rPr>
          <w:rFonts w:ascii="Bookman Old Style" w:eastAsia="Bookman Old Style" w:hAnsi="Bookman Old Style" w:cs="Bookman Old Style"/>
          <w:sz w:val="24"/>
          <w:szCs w:val="24"/>
        </w:rPr>
        <w:t>td.</w:t>
      </w:r>
    </w:p>
    <w:p w:rsidR="00745DEF" w:rsidRDefault="00FA1CB7">
      <w:pPr>
        <w:spacing w:before="9"/>
        <w:ind w:left="5640"/>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AR</w:t>
      </w:r>
      <w:r>
        <w:rPr>
          <w:rFonts w:ascii="Bookman Old Style" w:eastAsia="Bookman Old Style" w:hAnsi="Bookman Old Style" w:cs="Bookman Old Style"/>
          <w:spacing w:val="2"/>
          <w:sz w:val="24"/>
          <w:szCs w:val="24"/>
        </w:rPr>
        <w:t>I</w:t>
      </w:r>
      <w:r>
        <w:rPr>
          <w:rFonts w:ascii="Bookman Old Style" w:eastAsia="Bookman Old Style" w:hAnsi="Bookman Old Style" w:cs="Bookman Old Style"/>
          <w:sz w:val="24"/>
          <w:szCs w:val="24"/>
        </w:rPr>
        <w:t>EF ROHMAN</w:t>
      </w:r>
    </w:p>
    <w:sectPr w:rsidR="00745DEF">
      <w:pgSz w:w="12260" w:h="18740"/>
      <w:pgMar w:top="1340" w:right="1480" w:bottom="280" w:left="1480" w:header="0" w:footer="13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206A" w:rsidRDefault="0072206A">
      <w:r>
        <w:separator/>
      </w:r>
    </w:p>
  </w:endnote>
  <w:endnote w:type="continuationSeparator" w:id="0">
    <w:p w:rsidR="0072206A" w:rsidRDefault="00722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0406" w:rsidRDefault="00130406">
    <w:pPr>
      <w:spacing w:line="140" w:lineRule="exact"/>
      <w:rPr>
        <w:sz w:val="15"/>
        <w:szCs w:val="15"/>
      </w:rPr>
    </w:pPr>
    <w:r>
      <w:pict>
        <v:shapetype id="_x0000_t202" coordsize="21600,21600" o:spt="202" path="m,l,21600r21600,l21600,xe">
          <v:stroke joinstyle="miter"/>
          <v:path gradientshapeok="t" o:connecttype="rect"/>
        </v:shapetype>
        <v:shape id="_x0000_s2050" type="#_x0000_t202" style="position:absolute;margin-left:519.75pt;margin-top:853.75pt;width:15.3pt;height:13.05pt;z-index:-2378;mso-position-horizontal-relative:page;mso-position-vertical-relative:page" filled="f" stroked="f">
          <v:textbox style="mso-next-textbox:#_x0000_s2050" inset="0,0,0,0">
            <w:txbxContent>
              <w:p w:rsidR="00130406" w:rsidRDefault="00130406">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sidR="009F4B3C">
                  <w:rPr>
                    <w:rFonts w:ascii="Calibri" w:eastAsia="Calibri" w:hAnsi="Calibri" w:cs="Calibri"/>
                    <w:noProof/>
                    <w:position w:val="1"/>
                    <w:sz w:val="22"/>
                    <w:szCs w:val="22"/>
                  </w:rPr>
                  <w:t>6</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0406" w:rsidRDefault="00130406">
    <w:pPr>
      <w:spacing w:line="0" w:lineRule="atLeast"/>
      <w:rPr>
        <w:sz w:val="0"/>
        <w:szCs w:val="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0406" w:rsidRDefault="00130406">
    <w:pPr>
      <w:spacing w:line="0" w:lineRule="atLeast"/>
      <w:rPr>
        <w:sz w:val="0"/>
        <w:szCs w:val="0"/>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0406" w:rsidRDefault="00130406">
    <w:pPr>
      <w:spacing w:line="200" w:lineRule="exact"/>
    </w:pPr>
    <w:r>
      <w:pict>
        <v:shapetype id="_x0000_t202" coordsize="21600,21600" o:spt="202" path="m,l,21600r21600,l21600,xe">
          <v:stroke joinstyle="miter"/>
          <v:path gradientshapeok="t" o:connecttype="rect"/>
        </v:shapetype>
        <v:shape id="_x0000_s2049" type="#_x0000_t202" style="position:absolute;margin-left:519.75pt;margin-top:853.75pt;width:15.3pt;height:13.05pt;z-index:-2377;mso-position-horizontal-relative:page;mso-position-vertical-relative:page" filled="f" stroked="f">
          <v:textbox style="mso-next-textbox:#_x0000_s2049" inset="0,0,0,0">
            <w:txbxContent>
              <w:p w:rsidR="00130406" w:rsidRDefault="00130406">
                <w:pPr>
                  <w:spacing w:line="240" w:lineRule="exact"/>
                  <w:ind w:left="40"/>
                  <w:rPr>
                    <w:rFonts w:ascii="Calibri" w:eastAsia="Calibri" w:hAnsi="Calibri" w:cs="Calibri"/>
                    <w:sz w:val="22"/>
                    <w:szCs w:val="22"/>
                  </w:rPr>
                </w:pPr>
                <w:r>
                  <w:fldChar w:fldCharType="begin"/>
                </w:r>
                <w:r>
                  <w:rPr>
                    <w:rFonts w:ascii="Calibri" w:eastAsia="Calibri" w:hAnsi="Calibri" w:cs="Calibri"/>
                    <w:position w:val="1"/>
                    <w:sz w:val="22"/>
                    <w:szCs w:val="22"/>
                  </w:rPr>
                  <w:instrText xml:space="preserve"> PAGE </w:instrText>
                </w:r>
                <w:r>
                  <w:fldChar w:fldCharType="separate"/>
                </w:r>
                <w:r w:rsidR="009F4B3C">
                  <w:rPr>
                    <w:rFonts w:ascii="Calibri" w:eastAsia="Calibri" w:hAnsi="Calibri" w:cs="Calibri"/>
                    <w:noProof/>
                    <w:position w:val="1"/>
                    <w:sz w:val="22"/>
                    <w:szCs w:val="22"/>
                  </w:rPr>
                  <w:t>19</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206A" w:rsidRDefault="0072206A">
      <w:r>
        <w:separator/>
      </w:r>
    </w:p>
  </w:footnote>
  <w:footnote w:type="continuationSeparator" w:id="0">
    <w:p w:rsidR="0072206A" w:rsidRDefault="007220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F6516"/>
    <w:multiLevelType w:val="hybridMultilevel"/>
    <w:tmpl w:val="381E45DC"/>
    <w:lvl w:ilvl="0" w:tplc="C396F6DE">
      <w:start w:val="1"/>
      <w:numFmt w:val="decimal"/>
      <w:lvlText w:val="(%1)"/>
      <w:lvlJc w:val="left"/>
      <w:pPr>
        <w:ind w:left="2252" w:hanging="43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1" w15:restartNumberingAfterBreak="0">
    <w:nsid w:val="1AF86158"/>
    <w:multiLevelType w:val="multilevel"/>
    <w:tmpl w:val="7772EEC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387349F8"/>
    <w:multiLevelType w:val="hybridMultilevel"/>
    <w:tmpl w:val="C6DC996E"/>
    <w:lvl w:ilvl="0" w:tplc="03C264E8">
      <w:start w:val="2"/>
      <w:numFmt w:val="decimal"/>
      <w:lvlText w:val="%1."/>
      <w:lvlJc w:val="left"/>
      <w:pPr>
        <w:ind w:left="28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860177"/>
    <w:multiLevelType w:val="hybridMultilevel"/>
    <w:tmpl w:val="94341740"/>
    <w:lvl w:ilvl="0" w:tplc="7C321E4C">
      <w:start w:val="1"/>
      <w:numFmt w:val="lowerLetter"/>
      <w:lvlText w:val="%1."/>
      <w:lvlJc w:val="left"/>
      <w:pPr>
        <w:ind w:left="2500" w:hanging="360"/>
      </w:pPr>
      <w:rPr>
        <w:rFonts w:hint="default"/>
      </w:rPr>
    </w:lvl>
    <w:lvl w:ilvl="1" w:tplc="04090019" w:tentative="1">
      <w:start w:val="1"/>
      <w:numFmt w:val="lowerLetter"/>
      <w:lvlText w:val="%2."/>
      <w:lvlJc w:val="left"/>
      <w:pPr>
        <w:ind w:left="3220" w:hanging="360"/>
      </w:pPr>
    </w:lvl>
    <w:lvl w:ilvl="2" w:tplc="0409001B" w:tentative="1">
      <w:start w:val="1"/>
      <w:numFmt w:val="lowerRoman"/>
      <w:lvlText w:val="%3."/>
      <w:lvlJc w:val="right"/>
      <w:pPr>
        <w:ind w:left="3940" w:hanging="180"/>
      </w:pPr>
    </w:lvl>
    <w:lvl w:ilvl="3" w:tplc="0409000F" w:tentative="1">
      <w:start w:val="1"/>
      <w:numFmt w:val="decimal"/>
      <w:lvlText w:val="%4."/>
      <w:lvlJc w:val="left"/>
      <w:pPr>
        <w:ind w:left="4660" w:hanging="360"/>
      </w:pPr>
    </w:lvl>
    <w:lvl w:ilvl="4" w:tplc="04090019" w:tentative="1">
      <w:start w:val="1"/>
      <w:numFmt w:val="lowerLetter"/>
      <w:lvlText w:val="%5."/>
      <w:lvlJc w:val="left"/>
      <w:pPr>
        <w:ind w:left="5380" w:hanging="360"/>
      </w:pPr>
    </w:lvl>
    <w:lvl w:ilvl="5" w:tplc="0409001B" w:tentative="1">
      <w:start w:val="1"/>
      <w:numFmt w:val="lowerRoman"/>
      <w:lvlText w:val="%6."/>
      <w:lvlJc w:val="right"/>
      <w:pPr>
        <w:ind w:left="6100" w:hanging="180"/>
      </w:pPr>
    </w:lvl>
    <w:lvl w:ilvl="6" w:tplc="0409000F" w:tentative="1">
      <w:start w:val="1"/>
      <w:numFmt w:val="decimal"/>
      <w:lvlText w:val="%7."/>
      <w:lvlJc w:val="left"/>
      <w:pPr>
        <w:ind w:left="6820" w:hanging="360"/>
      </w:pPr>
    </w:lvl>
    <w:lvl w:ilvl="7" w:tplc="04090019" w:tentative="1">
      <w:start w:val="1"/>
      <w:numFmt w:val="lowerLetter"/>
      <w:lvlText w:val="%8."/>
      <w:lvlJc w:val="left"/>
      <w:pPr>
        <w:ind w:left="7540" w:hanging="360"/>
      </w:pPr>
    </w:lvl>
    <w:lvl w:ilvl="8" w:tplc="0409001B" w:tentative="1">
      <w:start w:val="1"/>
      <w:numFmt w:val="lowerRoman"/>
      <w:lvlText w:val="%9."/>
      <w:lvlJc w:val="right"/>
      <w:pPr>
        <w:ind w:left="8260" w:hanging="180"/>
      </w:pPr>
    </w:lvl>
  </w:abstractNum>
  <w:abstractNum w:abstractNumId="4" w15:restartNumberingAfterBreak="0">
    <w:nsid w:val="3D9D6308"/>
    <w:multiLevelType w:val="hybridMultilevel"/>
    <w:tmpl w:val="55F0451A"/>
    <w:lvl w:ilvl="0" w:tplc="BB5E797E">
      <w:start w:val="1"/>
      <w:numFmt w:val="decimal"/>
      <w:lvlText w:val="(%1)"/>
      <w:lvlJc w:val="left"/>
      <w:pPr>
        <w:ind w:left="2372" w:hanging="552"/>
      </w:pPr>
      <w:rPr>
        <w:rFonts w:hint="default"/>
      </w:rPr>
    </w:lvl>
    <w:lvl w:ilvl="1" w:tplc="04090019" w:tentative="1">
      <w:start w:val="1"/>
      <w:numFmt w:val="lowerLetter"/>
      <w:lvlText w:val="%2."/>
      <w:lvlJc w:val="left"/>
      <w:pPr>
        <w:ind w:left="2900" w:hanging="360"/>
      </w:pPr>
    </w:lvl>
    <w:lvl w:ilvl="2" w:tplc="0409001B" w:tentative="1">
      <w:start w:val="1"/>
      <w:numFmt w:val="lowerRoman"/>
      <w:lvlText w:val="%3."/>
      <w:lvlJc w:val="right"/>
      <w:pPr>
        <w:ind w:left="3620" w:hanging="180"/>
      </w:pPr>
    </w:lvl>
    <w:lvl w:ilvl="3" w:tplc="0409000F" w:tentative="1">
      <w:start w:val="1"/>
      <w:numFmt w:val="decimal"/>
      <w:lvlText w:val="%4."/>
      <w:lvlJc w:val="left"/>
      <w:pPr>
        <w:ind w:left="4340" w:hanging="360"/>
      </w:pPr>
    </w:lvl>
    <w:lvl w:ilvl="4" w:tplc="04090019" w:tentative="1">
      <w:start w:val="1"/>
      <w:numFmt w:val="lowerLetter"/>
      <w:lvlText w:val="%5."/>
      <w:lvlJc w:val="left"/>
      <w:pPr>
        <w:ind w:left="5060" w:hanging="360"/>
      </w:pPr>
    </w:lvl>
    <w:lvl w:ilvl="5" w:tplc="0409001B" w:tentative="1">
      <w:start w:val="1"/>
      <w:numFmt w:val="lowerRoman"/>
      <w:lvlText w:val="%6."/>
      <w:lvlJc w:val="right"/>
      <w:pPr>
        <w:ind w:left="5780" w:hanging="180"/>
      </w:pPr>
    </w:lvl>
    <w:lvl w:ilvl="6" w:tplc="0409000F" w:tentative="1">
      <w:start w:val="1"/>
      <w:numFmt w:val="decimal"/>
      <w:lvlText w:val="%7."/>
      <w:lvlJc w:val="left"/>
      <w:pPr>
        <w:ind w:left="6500" w:hanging="360"/>
      </w:pPr>
    </w:lvl>
    <w:lvl w:ilvl="7" w:tplc="04090019" w:tentative="1">
      <w:start w:val="1"/>
      <w:numFmt w:val="lowerLetter"/>
      <w:lvlText w:val="%8."/>
      <w:lvlJc w:val="left"/>
      <w:pPr>
        <w:ind w:left="7220" w:hanging="360"/>
      </w:pPr>
    </w:lvl>
    <w:lvl w:ilvl="8" w:tplc="0409001B" w:tentative="1">
      <w:start w:val="1"/>
      <w:numFmt w:val="lowerRoman"/>
      <w:lvlText w:val="%9."/>
      <w:lvlJc w:val="right"/>
      <w:pPr>
        <w:ind w:left="7940" w:hanging="180"/>
      </w:pPr>
    </w:lvl>
  </w:abstractNum>
  <w:abstractNum w:abstractNumId="5" w15:restartNumberingAfterBreak="0">
    <w:nsid w:val="575948F1"/>
    <w:multiLevelType w:val="hybridMultilevel"/>
    <w:tmpl w:val="1478A0F8"/>
    <w:lvl w:ilvl="0" w:tplc="9236A8D2">
      <w:start w:val="1"/>
      <w:numFmt w:val="decimal"/>
      <w:lvlText w:val="%1."/>
      <w:lvlJc w:val="left"/>
      <w:pPr>
        <w:ind w:left="473" w:hanging="360"/>
      </w:pPr>
      <w:rPr>
        <w:rFonts w:hint="default"/>
      </w:rPr>
    </w:lvl>
    <w:lvl w:ilvl="1" w:tplc="04090019" w:tentative="1">
      <w:start w:val="1"/>
      <w:numFmt w:val="lowerLetter"/>
      <w:lvlText w:val="%2."/>
      <w:lvlJc w:val="left"/>
      <w:pPr>
        <w:ind w:left="1193" w:hanging="360"/>
      </w:pPr>
    </w:lvl>
    <w:lvl w:ilvl="2" w:tplc="0409001B" w:tentative="1">
      <w:start w:val="1"/>
      <w:numFmt w:val="lowerRoman"/>
      <w:lvlText w:val="%3."/>
      <w:lvlJc w:val="right"/>
      <w:pPr>
        <w:ind w:left="1913" w:hanging="180"/>
      </w:pPr>
    </w:lvl>
    <w:lvl w:ilvl="3" w:tplc="0409000F" w:tentative="1">
      <w:start w:val="1"/>
      <w:numFmt w:val="decimal"/>
      <w:lvlText w:val="%4."/>
      <w:lvlJc w:val="left"/>
      <w:pPr>
        <w:ind w:left="2633" w:hanging="360"/>
      </w:pPr>
    </w:lvl>
    <w:lvl w:ilvl="4" w:tplc="04090019" w:tentative="1">
      <w:start w:val="1"/>
      <w:numFmt w:val="lowerLetter"/>
      <w:lvlText w:val="%5."/>
      <w:lvlJc w:val="left"/>
      <w:pPr>
        <w:ind w:left="3353" w:hanging="360"/>
      </w:pPr>
    </w:lvl>
    <w:lvl w:ilvl="5" w:tplc="0409001B" w:tentative="1">
      <w:start w:val="1"/>
      <w:numFmt w:val="lowerRoman"/>
      <w:lvlText w:val="%6."/>
      <w:lvlJc w:val="right"/>
      <w:pPr>
        <w:ind w:left="4073" w:hanging="180"/>
      </w:pPr>
    </w:lvl>
    <w:lvl w:ilvl="6" w:tplc="0409000F" w:tentative="1">
      <w:start w:val="1"/>
      <w:numFmt w:val="decimal"/>
      <w:lvlText w:val="%7."/>
      <w:lvlJc w:val="left"/>
      <w:pPr>
        <w:ind w:left="4793" w:hanging="360"/>
      </w:pPr>
    </w:lvl>
    <w:lvl w:ilvl="7" w:tplc="04090019" w:tentative="1">
      <w:start w:val="1"/>
      <w:numFmt w:val="lowerLetter"/>
      <w:lvlText w:val="%8."/>
      <w:lvlJc w:val="left"/>
      <w:pPr>
        <w:ind w:left="5513" w:hanging="360"/>
      </w:pPr>
    </w:lvl>
    <w:lvl w:ilvl="8" w:tplc="0409001B" w:tentative="1">
      <w:start w:val="1"/>
      <w:numFmt w:val="lowerRoman"/>
      <w:lvlText w:val="%9."/>
      <w:lvlJc w:val="right"/>
      <w:pPr>
        <w:ind w:left="6233" w:hanging="180"/>
      </w:pPr>
    </w:lvl>
  </w:abstractNum>
  <w:abstractNum w:abstractNumId="6" w15:restartNumberingAfterBreak="0">
    <w:nsid w:val="683170D1"/>
    <w:multiLevelType w:val="hybridMultilevel"/>
    <w:tmpl w:val="03F06370"/>
    <w:lvl w:ilvl="0" w:tplc="FAD683F6">
      <w:start w:val="1"/>
      <w:numFmt w:val="lowerLetter"/>
      <w:lvlText w:val="%1."/>
      <w:lvlJc w:val="left"/>
      <w:pPr>
        <w:ind w:left="2912" w:hanging="360"/>
      </w:pPr>
      <w:rPr>
        <w:rFonts w:hint="default"/>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7" w15:restartNumberingAfterBreak="0">
    <w:nsid w:val="74070560"/>
    <w:multiLevelType w:val="hybridMultilevel"/>
    <w:tmpl w:val="BEA8E22A"/>
    <w:lvl w:ilvl="0" w:tplc="E326ABE2">
      <w:start w:val="1"/>
      <w:numFmt w:val="lowerLetter"/>
      <w:lvlText w:val="%1."/>
      <w:lvlJc w:val="left"/>
      <w:pPr>
        <w:ind w:left="703" w:hanging="601"/>
      </w:pPr>
      <w:rPr>
        <w:rFonts w:ascii="Cambria" w:eastAsia="Cambria" w:hAnsi="Cambria" w:cs="Cambria" w:hint="default"/>
        <w:b w:val="0"/>
        <w:bCs w:val="0"/>
        <w:i w:val="0"/>
        <w:iCs w:val="0"/>
        <w:spacing w:val="-1"/>
        <w:w w:val="129"/>
        <w:sz w:val="24"/>
        <w:szCs w:val="24"/>
        <w:lang w:val="id" w:eastAsia="en-US" w:bidi="ar-SA"/>
      </w:rPr>
    </w:lvl>
    <w:lvl w:ilvl="1" w:tplc="7CE29142">
      <w:numFmt w:val="bullet"/>
      <w:lvlText w:val="•"/>
      <w:lvlJc w:val="left"/>
      <w:pPr>
        <w:ind w:left="1347" w:hanging="601"/>
      </w:pPr>
      <w:rPr>
        <w:rFonts w:hint="default"/>
        <w:lang w:val="id" w:eastAsia="en-US" w:bidi="ar-SA"/>
      </w:rPr>
    </w:lvl>
    <w:lvl w:ilvl="2" w:tplc="36E8EC4C">
      <w:numFmt w:val="bullet"/>
      <w:lvlText w:val="•"/>
      <w:lvlJc w:val="left"/>
      <w:pPr>
        <w:ind w:left="1994" w:hanging="601"/>
      </w:pPr>
      <w:rPr>
        <w:rFonts w:hint="default"/>
        <w:lang w:val="id" w:eastAsia="en-US" w:bidi="ar-SA"/>
      </w:rPr>
    </w:lvl>
    <w:lvl w:ilvl="3" w:tplc="E1F4DD4A">
      <w:numFmt w:val="bullet"/>
      <w:lvlText w:val="•"/>
      <w:lvlJc w:val="left"/>
      <w:pPr>
        <w:ind w:left="2641" w:hanging="601"/>
      </w:pPr>
      <w:rPr>
        <w:rFonts w:hint="default"/>
        <w:lang w:val="id" w:eastAsia="en-US" w:bidi="ar-SA"/>
      </w:rPr>
    </w:lvl>
    <w:lvl w:ilvl="4" w:tplc="E3364C50">
      <w:numFmt w:val="bullet"/>
      <w:lvlText w:val="•"/>
      <w:lvlJc w:val="left"/>
      <w:pPr>
        <w:ind w:left="3288" w:hanging="601"/>
      </w:pPr>
      <w:rPr>
        <w:rFonts w:hint="default"/>
        <w:lang w:val="id" w:eastAsia="en-US" w:bidi="ar-SA"/>
      </w:rPr>
    </w:lvl>
    <w:lvl w:ilvl="5" w:tplc="104E04EC">
      <w:numFmt w:val="bullet"/>
      <w:lvlText w:val="•"/>
      <w:lvlJc w:val="left"/>
      <w:pPr>
        <w:ind w:left="3935" w:hanging="601"/>
      </w:pPr>
      <w:rPr>
        <w:rFonts w:hint="default"/>
        <w:lang w:val="id" w:eastAsia="en-US" w:bidi="ar-SA"/>
      </w:rPr>
    </w:lvl>
    <w:lvl w:ilvl="6" w:tplc="1AE4E30E">
      <w:numFmt w:val="bullet"/>
      <w:lvlText w:val="•"/>
      <w:lvlJc w:val="left"/>
      <w:pPr>
        <w:ind w:left="4582" w:hanging="601"/>
      </w:pPr>
      <w:rPr>
        <w:rFonts w:hint="default"/>
        <w:lang w:val="id" w:eastAsia="en-US" w:bidi="ar-SA"/>
      </w:rPr>
    </w:lvl>
    <w:lvl w:ilvl="7" w:tplc="168C5A5A">
      <w:numFmt w:val="bullet"/>
      <w:lvlText w:val="•"/>
      <w:lvlJc w:val="left"/>
      <w:pPr>
        <w:ind w:left="5229" w:hanging="601"/>
      </w:pPr>
      <w:rPr>
        <w:rFonts w:hint="default"/>
        <w:lang w:val="id" w:eastAsia="en-US" w:bidi="ar-SA"/>
      </w:rPr>
    </w:lvl>
    <w:lvl w:ilvl="8" w:tplc="ABAC5C10">
      <w:numFmt w:val="bullet"/>
      <w:lvlText w:val="•"/>
      <w:lvlJc w:val="left"/>
      <w:pPr>
        <w:ind w:left="5876" w:hanging="601"/>
      </w:pPr>
      <w:rPr>
        <w:rFonts w:hint="default"/>
        <w:lang w:val="id" w:eastAsia="en-US" w:bidi="ar-SA"/>
      </w:rPr>
    </w:lvl>
  </w:abstractNum>
  <w:abstractNum w:abstractNumId="8" w15:restartNumberingAfterBreak="0">
    <w:nsid w:val="752D028E"/>
    <w:multiLevelType w:val="hybridMultilevel"/>
    <w:tmpl w:val="E5F6B7E8"/>
    <w:lvl w:ilvl="0" w:tplc="473E7F24">
      <w:start w:val="1"/>
      <w:numFmt w:val="decimal"/>
      <w:lvlText w:val="%1."/>
      <w:lvlJc w:val="left"/>
      <w:pPr>
        <w:ind w:left="2460" w:hanging="360"/>
      </w:pPr>
      <w:rPr>
        <w:rFonts w:hint="default"/>
      </w:rPr>
    </w:lvl>
    <w:lvl w:ilvl="1" w:tplc="04090019" w:tentative="1">
      <w:start w:val="1"/>
      <w:numFmt w:val="lowerLetter"/>
      <w:lvlText w:val="%2."/>
      <w:lvlJc w:val="left"/>
      <w:pPr>
        <w:ind w:left="3180" w:hanging="360"/>
      </w:pPr>
    </w:lvl>
    <w:lvl w:ilvl="2" w:tplc="0409001B" w:tentative="1">
      <w:start w:val="1"/>
      <w:numFmt w:val="lowerRoman"/>
      <w:lvlText w:val="%3."/>
      <w:lvlJc w:val="right"/>
      <w:pPr>
        <w:ind w:left="3900" w:hanging="180"/>
      </w:pPr>
    </w:lvl>
    <w:lvl w:ilvl="3" w:tplc="0409000F" w:tentative="1">
      <w:start w:val="1"/>
      <w:numFmt w:val="decimal"/>
      <w:lvlText w:val="%4."/>
      <w:lvlJc w:val="left"/>
      <w:pPr>
        <w:ind w:left="4620" w:hanging="360"/>
      </w:pPr>
    </w:lvl>
    <w:lvl w:ilvl="4" w:tplc="04090019" w:tentative="1">
      <w:start w:val="1"/>
      <w:numFmt w:val="lowerLetter"/>
      <w:lvlText w:val="%5."/>
      <w:lvlJc w:val="left"/>
      <w:pPr>
        <w:ind w:left="5340" w:hanging="360"/>
      </w:pPr>
    </w:lvl>
    <w:lvl w:ilvl="5" w:tplc="0409001B" w:tentative="1">
      <w:start w:val="1"/>
      <w:numFmt w:val="lowerRoman"/>
      <w:lvlText w:val="%6."/>
      <w:lvlJc w:val="right"/>
      <w:pPr>
        <w:ind w:left="6060" w:hanging="180"/>
      </w:pPr>
    </w:lvl>
    <w:lvl w:ilvl="6" w:tplc="0409000F" w:tentative="1">
      <w:start w:val="1"/>
      <w:numFmt w:val="decimal"/>
      <w:lvlText w:val="%7."/>
      <w:lvlJc w:val="left"/>
      <w:pPr>
        <w:ind w:left="6780" w:hanging="360"/>
      </w:pPr>
    </w:lvl>
    <w:lvl w:ilvl="7" w:tplc="04090019" w:tentative="1">
      <w:start w:val="1"/>
      <w:numFmt w:val="lowerLetter"/>
      <w:lvlText w:val="%8."/>
      <w:lvlJc w:val="left"/>
      <w:pPr>
        <w:ind w:left="7500" w:hanging="360"/>
      </w:pPr>
    </w:lvl>
    <w:lvl w:ilvl="8" w:tplc="0409001B" w:tentative="1">
      <w:start w:val="1"/>
      <w:numFmt w:val="lowerRoman"/>
      <w:lvlText w:val="%9."/>
      <w:lvlJc w:val="right"/>
      <w:pPr>
        <w:ind w:left="8220" w:hanging="180"/>
      </w:pPr>
    </w:lvl>
  </w:abstractNum>
  <w:abstractNum w:abstractNumId="9" w15:restartNumberingAfterBreak="0">
    <w:nsid w:val="767D5AFB"/>
    <w:multiLevelType w:val="hybridMultilevel"/>
    <w:tmpl w:val="322AC0A8"/>
    <w:lvl w:ilvl="0" w:tplc="3F261710">
      <w:start w:val="2"/>
      <w:numFmt w:val="lowerLetter"/>
      <w:lvlText w:val="%1."/>
      <w:lvlJc w:val="left"/>
      <w:pPr>
        <w:ind w:left="2844" w:hanging="360"/>
      </w:pPr>
      <w:rPr>
        <w:rFonts w:hint="default"/>
      </w:rPr>
    </w:lvl>
    <w:lvl w:ilvl="1" w:tplc="04090019" w:tentative="1">
      <w:start w:val="1"/>
      <w:numFmt w:val="lowerLetter"/>
      <w:lvlText w:val="%2."/>
      <w:lvlJc w:val="left"/>
      <w:pPr>
        <w:ind w:left="3564" w:hanging="360"/>
      </w:pPr>
    </w:lvl>
    <w:lvl w:ilvl="2" w:tplc="0409001B" w:tentative="1">
      <w:start w:val="1"/>
      <w:numFmt w:val="lowerRoman"/>
      <w:lvlText w:val="%3."/>
      <w:lvlJc w:val="right"/>
      <w:pPr>
        <w:ind w:left="4284" w:hanging="180"/>
      </w:pPr>
    </w:lvl>
    <w:lvl w:ilvl="3" w:tplc="0409000F" w:tentative="1">
      <w:start w:val="1"/>
      <w:numFmt w:val="decimal"/>
      <w:lvlText w:val="%4."/>
      <w:lvlJc w:val="left"/>
      <w:pPr>
        <w:ind w:left="5004" w:hanging="360"/>
      </w:pPr>
    </w:lvl>
    <w:lvl w:ilvl="4" w:tplc="04090019" w:tentative="1">
      <w:start w:val="1"/>
      <w:numFmt w:val="lowerLetter"/>
      <w:lvlText w:val="%5."/>
      <w:lvlJc w:val="left"/>
      <w:pPr>
        <w:ind w:left="5724" w:hanging="360"/>
      </w:pPr>
    </w:lvl>
    <w:lvl w:ilvl="5" w:tplc="0409001B" w:tentative="1">
      <w:start w:val="1"/>
      <w:numFmt w:val="lowerRoman"/>
      <w:lvlText w:val="%6."/>
      <w:lvlJc w:val="right"/>
      <w:pPr>
        <w:ind w:left="6444" w:hanging="180"/>
      </w:pPr>
    </w:lvl>
    <w:lvl w:ilvl="6" w:tplc="0409000F" w:tentative="1">
      <w:start w:val="1"/>
      <w:numFmt w:val="decimal"/>
      <w:lvlText w:val="%7."/>
      <w:lvlJc w:val="left"/>
      <w:pPr>
        <w:ind w:left="7164" w:hanging="360"/>
      </w:pPr>
    </w:lvl>
    <w:lvl w:ilvl="7" w:tplc="04090019" w:tentative="1">
      <w:start w:val="1"/>
      <w:numFmt w:val="lowerLetter"/>
      <w:lvlText w:val="%8."/>
      <w:lvlJc w:val="left"/>
      <w:pPr>
        <w:ind w:left="7884" w:hanging="360"/>
      </w:pPr>
    </w:lvl>
    <w:lvl w:ilvl="8" w:tplc="0409001B" w:tentative="1">
      <w:start w:val="1"/>
      <w:numFmt w:val="lowerRoman"/>
      <w:lvlText w:val="%9."/>
      <w:lvlJc w:val="right"/>
      <w:pPr>
        <w:ind w:left="8604" w:hanging="180"/>
      </w:pPr>
    </w:lvl>
  </w:abstractNum>
  <w:num w:numId="1">
    <w:abstractNumId w:val="1"/>
  </w:num>
  <w:num w:numId="2">
    <w:abstractNumId w:val="0"/>
  </w:num>
  <w:num w:numId="3">
    <w:abstractNumId w:val="4"/>
  </w:num>
  <w:num w:numId="4">
    <w:abstractNumId w:val="7"/>
  </w:num>
  <w:num w:numId="5">
    <w:abstractNumId w:val="3"/>
  </w:num>
  <w:num w:numId="6">
    <w:abstractNumId w:val="6"/>
  </w:num>
  <w:num w:numId="7">
    <w:abstractNumId w:val="9"/>
  </w:num>
  <w:num w:numId="8">
    <w:abstractNumId w:val="5"/>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DEF"/>
    <w:rsid w:val="00077F61"/>
    <w:rsid w:val="000904B8"/>
    <w:rsid w:val="00130406"/>
    <w:rsid w:val="0022057C"/>
    <w:rsid w:val="00254A37"/>
    <w:rsid w:val="0027361C"/>
    <w:rsid w:val="00275E77"/>
    <w:rsid w:val="002B2B75"/>
    <w:rsid w:val="002C652A"/>
    <w:rsid w:val="00480D64"/>
    <w:rsid w:val="004C416D"/>
    <w:rsid w:val="004D6B66"/>
    <w:rsid w:val="005C47EA"/>
    <w:rsid w:val="00637FF9"/>
    <w:rsid w:val="0072206A"/>
    <w:rsid w:val="00745DEF"/>
    <w:rsid w:val="007D2ED9"/>
    <w:rsid w:val="009969DA"/>
    <w:rsid w:val="009F4B3C"/>
    <w:rsid w:val="00A56156"/>
    <w:rsid w:val="00AA6A67"/>
    <w:rsid w:val="00AF1504"/>
    <w:rsid w:val="00B1639B"/>
    <w:rsid w:val="00B837D1"/>
    <w:rsid w:val="00C3356B"/>
    <w:rsid w:val="00D0516E"/>
    <w:rsid w:val="00D55F3F"/>
    <w:rsid w:val="00E678ED"/>
    <w:rsid w:val="00F32D10"/>
    <w:rsid w:val="00F963B8"/>
    <w:rsid w:val="00FA1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550767E"/>
  <w15:docId w15:val="{859D90D9-6909-41EE-A5E7-E7DEA2B84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47EA"/>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4C416D"/>
    <w:pPr>
      <w:ind w:left="720"/>
      <w:contextualSpacing/>
    </w:pPr>
  </w:style>
  <w:style w:type="paragraph" w:customStyle="1" w:styleId="TableParagraph">
    <w:name w:val="Table Paragraph"/>
    <w:basedOn w:val="Normal"/>
    <w:uiPriority w:val="1"/>
    <w:qFormat/>
    <w:rsid w:val="00130406"/>
    <w:pPr>
      <w:widowControl w:val="0"/>
      <w:autoSpaceDE w:val="0"/>
      <w:autoSpaceDN w:val="0"/>
    </w:pPr>
    <w:rPr>
      <w:rFonts w:ascii="Cambria" w:eastAsia="Cambria" w:hAnsi="Cambria" w:cs="Cambria"/>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19</Pages>
  <Words>4056</Words>
  <Characters>23120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Assalamualaikum</cp:lastModifiedBy>
  <cp:revision>22</cp:revision>
  <dcterms:created xsi:type="dcterms:W3CDTF">2023-03-28T01:13:00Z</dcterms:created>
  <dcterms:modified xsi:type="dcterms:W3CDTF">2023-03-28T04:08:00Z</dcterms:modified>
</cp:coreProperties>
</file>